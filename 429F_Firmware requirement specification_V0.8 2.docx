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D3CE87" w14:textId="77777777" w:rsidR="00AF6562" w:rsidRPr="00836E4C" w:rsidRDefault="004F5F69">
      <w:pPr>
        <w:pStyle w:val="ad"/>
        <w:tabs>
          <w:tab w:val="clear" w:pos="4320"/>
          <w:tab w:val="clear" w:pos="8640"/>
          <w:tab w:val="left" w:pos="5365"/>
          <w:tab w:val="left" w:pos="7730"/>
        </w:tabs>
        <w:rPr>
          <w:rFonts w:ascii="Times New Roman" w:hAnsi="Times New Roman"/>
          <w:u w:val="single"/>
          <w:lang w:val="en-US" w:eastAsia="zh-CN"/>
        </w:rPr>
      </w:pPr>
      <w:r>
        <w:rPr>
          <w:noProof/>
          <w:lang w:val="en-US" w:eastAsia="zh-CN"/>
        </w:rPr>
        <w:drawing>
          <wp:inline distT="0" distB="0" distL="0" distR="0" wp14:anchorId="08804627" wp14:editId="3C1000FD">
            <wp:extent cx="2287905" cy="662940"/>
            <wp:effectExtent l="19050" t="0" r="0" b="0"/>
            <wp:docPr id="1" name="图片 1" descr="Oplink-PMS185-v1-300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link-PMS185-v1-300res"/>
                    <pic:cNvPicPr>
                      <a:picLocks noChangeAspect="1" noChangeArrowheads="1"/>
                    </pic:cNvPicPr>
                  </pic:nvPicPr>
                  <pic:blipFill>
                    <a:blip r:embed="rId8"/>
                    <a:srcRect/>
                    <a:stretch>
                      <a:fillRect/>
                    </a:stretch>
                  </pic:blipFill>
                  <pic:spPr bwMode="auto">
                    <a:xfrm>
                      <a:off x="0" y="0"/>
                      <a:ext cx="2287905" cy="662940"/>
                    </a:xfrm>
                    <a:prstGeom prst="rect">
                      <a:avLst/>
                    </a:prstGeom>
                    <a:noFill/>
                    <a:ln w="9525">
                      <a:noFill/>
                      <a:miter lim="800000"/>
                      <a:headEnd/>
                      <a:tailEnd/>
                    </a:ln>
                  </pic:spPr>
                </pic:pic>
              </a:graphicData>
            </a:graphic>
          </wp:inline>
        </w:drawing>
      </w:r>
    </w:p>
    <w:p w14:paraId="56A6C4F8" w14:textId="77777777" w:rsidR="00AF6562" w:rsidRPr="00836E4C" w:rsidRDefault="00AF6562">
      <w:pPr>
        <w:pStyle w:val="ad"/>
        <w:tabs>
          <w:tab w:val="clear" w:pos="4320"/>
          <w:tab w:val="clear" w:pos="8640"/>
          <w:tab w:val="left" w:pos="5365"/>
          <w:tab w:val="left" w:pos="7730"/>
        </w:tabs>
        <w:rPr>
          <w:rFonts w:ascii="Times New Roman" w:hAnsi="Times New Roman"/>
          <w:u w:val="single"/>
          <w:lang w:val="en-US" w:eastAsia="zh-CN"/>
        </w:rPr>
      </w:pPr>
    </w:p>
    <w:tbl>
      <w:tblPr>
        <w:tblW w:w="0" w:type="auto"/>
        <w:tblInd w:w="3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04"/>
        <w:gridCol w:w="1801"/>
      </w:tblGrid>
      <w:tr w:rsidR="00AF6562" w:rsidRPr="00836E4C" w14:paraId="1A5FDB6B" w14:textId="77777777">
        <w:tc>
          <w:tcPr>
            <w:tcW w:w="3504" w:type="dxa"/>
            <w:vAlign w:val="center"/>
          </w:tcPr>
          <w:p w14:paraId="56DF3336"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Engineering Document Number</w:t>
            </w:r>
          </w:p>
        </w:tc>
        <w:tc>
          <w:tcPr>
            <w:tcW w:w="1801" w:type="dxa"/>
            <w:vAlign w:val="center"/>
          </w:tcPr>
          <w:p w14:paraId="4BBC85A5" w14:textId="77777777" w:rsidR="00AF6562" w:rsidRPr="00836E4C" w:rsidRDefault="00AF6562" w:rsidP="00F60155">
            <w:pPr>
              <w:spacing w:before="60" w:after="60"/>
              <w:jc w:val="left"/>
              <w:rPr>
                <w:rFonts w:ascii="Times New Roman" w:hAnsi="Times New Roman"/>
                <w:lang w:eastAsia="zh-CN"/>
              </w:rPr>
            </w:pPr>
          </w:p>
        </w:tc>
      </w:tr>
      <w:tr w:rsidR="00AF6562" w:rsidRPr="00836E4C" w14:paraId="195DCA2A" w14:textId="77777777">
        <w:tc>
          <w:tcPr>
            <w:tcW w:w="3504" w:type="dxa"/>
            <w:vAlign w:val="center"/>
          </w:tcPr>
          <w:p w14:paraId="6A714E7E"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Revision</w:t>
            </w:r>
          </w:p>
        </w:tc>
        <w:tc>
          <w:tcPr>
            <w:tcW w:w="1801" w:type="dxa"/>
            <w:vAlign w:val="center"/>
          </w:tcPr>
          <w:p w14:paraId="17DD2193" w14:textId="77777777" w:rsidR="00AF6562" w:rsidRPr="00836E4C" w:rsidRDefault="00B43E64" w:rsidP="00F60155">
            <w:pPr>
              <w:spacing w:before="60" w:after="60"/>
              <w:jc w:val="left"/>
              <w:rPr>
                <w:rFonts w:ascii="Times New Roman" w:hAnsi="Times New Roman"/>
                <w:lang w:eastAsia="zh-CN"/>
              </w:rPr>
            </w:pPr>
            <w:r>
              <w:rPr>
                <w:rFonts w:ascii="Times New Roman" w:hAnsi="Times New Roman" w:hint="eastAsia"/>
                <w:lang w:eastAsia="zh-CN"/>
              </w:rPr>
              <w:t>V0.1</w:t>
            </w:r>
          </w:p>
        </w:tc>
      </w:tr>
      <w:tr w:rsidR="00AF6562" w:rsidRPr="00836E4C" w14:paraId="4BD90C78" w14:textId="77777777">
        <w:tc>
          <w:tcPr>
            <w:tcW w:w="3504" w:type="dxa"/>
            <w:vAlign w:val="center"/>
          </w:tcPr>
          <w:p w14:paraId="3E2164DB"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Originator</w:t>
            </w:r>
          </w:p>
        </w:tc>
        <w:tc>
          <w:tcPr>
            <w:tcW w:w="1801" w:type="dxa"/>
            <w:vAlign w:val="center"/>
          </w:tcPr>
          <w:p w14:paraId="2226F6DC" w14:textId="77777777" w:rsidR="00AF6562" w:rsidRPr="00836E4C" w:rsidRDefault="00F60155" w:rsidP="00F60155">
            <w:pPr>
              <w:wordWrap w:val="0"/>
              <w:spacing w:before="60" w:after="60"/>
              <w:ind w:right="400"/>
              <w:rPr>
                <w:rFonts w:ascii="Times New Roman" w:hAnsi="Times New Roman"/>
                <w:lang w:eastAsia="zh-CN"/>
              </w:rPr>
            </w:pPr>
            <w:r>
              <w:rPr>
                <w:rFonts w:ascii="Times New Roman" w:hAnsi="Times New Roman"/>
                <w:lang w:eastAsia="zh-CN"/>
              </w:rPr>
              <w:t>Shurong</w:t>
            </w:r>
            <w:r>
              <w:rPr>
                <w:rFonts w:ascii="Times New Roman" w:hAnsi="Times New Roman" w:hint="eastAsia"/>
                <w:lang w:eastAsia="zh-CN"/>
              </w:rPr>
              <w:t xml:space="preserve"> huang</w:t>
            </w:r>
          </w:p>
        </w:tc>
      </w:tr>
      <w:tr w:rsidR="00AF6562" w:rsidRPr="00836E4C" w14:paraId="6F0CF2E7" w14:textId="77777777">
        <w:tc>
          <w:tcPr>
            <w:tcW w:w="3504" w:type="dxa"/>
            <w:vAlign w:val="center"/>
          </w:tcPr>
          <w:p w14:paraId="60C03A6C"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Date</w:t>
            </w:r>
          </w:p>
        </w:tc>
        <w:tc>
          <w:tcPr>
            <w:tcW w:w="1801" w:type="dxa"/>
            <w:vAlign w:val="center"/>
          </w:tcPr>
          <w:p w14:paraId="498E317A" w14:textId="77777777" w:rsidR="00AF6562" w:rsidRPr="00836E4C" w:rsidRDefault="003A6D46" w:rsidP="00F60155">
            <w:pPr>
              <w:spacing w:before="60" w:after="60"/>
              <w:jc w:val="left"/>
              <w:rPr>
                <w:rFonts w:ascii="Times New Roman" w:hAnsi="Times New Roman"/>
                <w:lang w:eastAsia="zh-CN"/>
              </w:rPr>
            </w:pPr>
            <w:r>
              <w:rPr>
                <w:rFonts w:ascii="Times New Roman" w:hAnsi="Times New Roman" w:hint="eastAsia"/>
                <w:lang w:eastAsia="zh-CN"/>
              </w:rPr>
              <w:t>2015-03-25</w:t>
            </w:r>
          </w:p>
        </w:tc>
      </w:tr>
      <w:tr w:rsidR="00AF6562" w:rsidRPr="00836E4C" w14:paraId="4BF8998A" w14:textId="77777777">
        <w:tc>
          <w:tcPr>
            <w:tcW w:w="3504" w:type="dxa"/>
            <w:vAlign w:val="center"/>
          </w:tcPr>
          <w:p w14:paraId="5ECF8319"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Project Code if Applicable</w:t>
            </w:r>
          </w:p>
        </w:tc>
        <w:tc>
          <w:tcPr>
            <w:tcW w:w="1801" w:type="dxa"/>
            <w:vAlign w:val="center"/>
          </w:tcPr>
          <w:p w14:paraId="59E54799" w14:textId="77777777" w:rsidR="00AF6562" w:rsidRPr="00836E4C" w:rsidRDefault="00F60155" w:rsidP="00F60155">
            <w:pPr>
              <w:spacing w:before="60" w:after="60"/>
              <w:ind w:right="400"/>
              <w:rPr>
                <w:rFonts w:ascii="Times New Roman" w:hAnsi="Times New Roman"/>
                <w:lang w:eastAsia="zh-CN"/>
              </w:rPr>
            </w:pPr>
            <w:r>
              <w:rPr>
                <w:rFonts w:ascii="Times New Roman" w:hAnsi="Times New Roman" w:hint="eastAsia"/>
                <w:lang w:eastAsia="zh-CN"/>
              </w:rPr>
              <w:t>429F</w:t>
            </w:r>
          </w:p>
        </w:tc>
      </w:tr>
      <w:tr w:rsidR="00AF6562" w:rsidRPr="00836E4C" w14:paraId="7CC23AF8" w14:textId="77777777">
        <w:tc>
          <w:tcPr>
            <w:tcW w:w="3504" w:type="dxa"/>
            <w:vAlign w:val="center"/>
          </w:tcPr>
          <w:p w14:paraId="1B271E9F"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Department</w:t>
            </w:r>
          </w:p>
        </w:tc>
        <w:tc>
          <w:tcPr>
            <w:tcW w:w="1801" w:type="dxa"/>
            <w:vAlign w:val="center"/>
          </w:tcPr>
          <w:p w14:paraId="46CE8B49" w14:textId="77777777" w:rsidR="00AF6562" w:rsidRPr="00836E4C" w:rsidRDefault="00F60155" w:rsidP="00F60155">
            <w:pPr>
              <w:spacing w:before="60" w:after="60"/>
              <w:jc w:val="left"/>
              <w:rPr>
                <w:rFonts w:ascii="Times New Roman" w:hAnsi="Times New Roman"/>
                <w:lang w:eastAsia="zh-CN"/>
              </w:rPr>
            </w:pPr>
            <w:r>
              <w:rPr>
                <w:rFonts w:ascii="Times New Roman" w:hAnsi="Times New Roman"/>
                <w:lang w:eastAsia="zh-CN"/>
              </w:rPr>
              <w:t>S</w:t>
            </w:r>
            <w:r>
              <w:rPr>
                <w:rFonts w:ascii="Times New Roman" w:hAnsi="Times New Roman" w:hint="eastAsia"/>
                <w:lang w:eastAsia="zh-CN"/>
              </w:rPr>
              <w:t>oftware group</w:t>
            </w:r>
          </w:p>
        </w:tc>
      </w:tr>
      <w:tr w:rsidR="00AF6562" w:rsidRPr="00836E4C" w14:paraId="5CE62335" w14:textId="77777777">
        <w:tc>
          <w:tcPr>
            <w:tcW w:w="3504" w:type="dxa"/>
            <w:vAlign w:val="center"/>
          </w:tcPr>
          <w:p w14:paraId="425D38ED" w14:textId="77777777" w:rsidR="00AF6562" w:rsidRPr="00836E4C" w:rsidRDefault="00AF6562">
            <w:pPr>
              <w:spacing w:before="60" w:after="60"/>
              <w:rPr>
                <w:rFonts w:ascii="Times New Roman" w:hAnsi="Times New Roman"/>
                <w:lang w:eastAsia="zh-CN"/>
              </w:rPr>
            </w:pPr>
            <w:r w:rsidRPr="00836E4C">
              <w:rPr>
                <w:rFonts w:ascii="Times New Roman" w:hAnsi="Times New Roman"/>
                <w:lang w:eastAsia="zh-CN"/>
              </w:rPr>
              <w:t>Template Number</w:t>
            </w:r>
          </w:p>
        </w:tc>
        <w:tc>
          <w:tcPr>
            <w:tcW w:w="1801" w:type="dxa"/>
            <w:vAlign w:val="center"/>
          </w:tcPr>
          <w:p w14:paraId="0D5DA741" w14:textId="77777777" w:rsidR="00AF6562" w:rsidRPr="00836E4C" w:rsidRDefault="00AF6562" w:rsidP="00F60155">
            <w:pPr>
              <w:spacing w:before="60" w:after="60"/>
              <w:jc w:val="left"/>
              <w:rPr>
                <w:rFonts w:ascii="Times New Roman" w:hAnsi="Times New Roman"/>
                <w:lang w:eastAsia="zh-CN"/>
              </w:rPr>
            </w:pPr>
          </w:p>
        </w:tc>
      </w:tr>
    </w:tbl>
    <w:p w14:paraId="03E183BF" w14:textId="77777777" w:rsidR="00AF6562" w:rsidRPr="00836E4C" w:rsidRDefault="00AF6562">
      <w:pPr>
        <w:spacing w:line="360" w:lineRule="auto"/>
        <w:jc w:val="right"/>
        <w:rPr>
          <w:rFonts w:ascii="Times New Roman" w:hAnsi="Times New Roman"/>
          <w:b/>
          <w:sz w:val="24"/>
          <w:lang w:eastAsia="zh-CN"/>
        </w:rPr>
      </w:pPr>
    </w:p>
    <w:p w14:paraId="7D87E18B" w14:textId="77777777" w:rsidR="00AF6562" w:rsidRPr="00836E4C" w:rsidRDefault="00AF6562">
      <w:pPr>
        <w:spacing w:line="360" w:lineRule="auto"/>
        <w:jc w:val="center"/>
        <w:rPr>
          <w:rFonts w:ascii="Times New Roman" w:hAnsi="Times New Roman"/>
          <w:b/>
          <w:sz w:val="24"/>
          <w:lang w:eastAsia="zh-CN"/>
        </w:rPr>
      </w:pPr>
    </w:p>
    <w:p w14:paraId="60E4834F" w14:textId="77777777" w:rsidR="00AF6562" w:rsidRPr="00836E4C" w:rsidRDefault="00AF6562">
      <w:pPr>
        <w:spacing w:line="360" w:lineRule="auto"/>
        <w:jc w:val="center"/>
        <w:rPr>
          <w:rFonts w:ascii="Times New Roman" w:hAnsi="Times New Roman"/>
          <w:b/>
          <w:sz w:val="24"/>
          <w:lang w:eastAsia="zh-CN"/>
        </w:rPr>
      </w:pPr>
    </w:p>
    <w:p w14:paraId="398E6A9B" w14:textId="77777777" w:rsidR="00AF6562" w:rsidRPr="00836E4C" w:rsidRDefault="00AF6562">
      <w:pPr>
        <w:spacing w:line="360" w:lineRule="auto"/>
        <w:jc w:val="center"/>
        <w:rPr>
          <w:rFonts w:ascii="Times New Roman" w:hAnsi="Times New Roman"/>
          <w:b/>
          <w:sz w:val="24"/>
          <w:lang w:eastAsia="zh-CN"/>
        </w:rPr>
      </w:pPr>
    </w:p>
    <w:p w14:paraId="279C8E48" w14:textId="77777777" w:rsidR="00AF6562" w:rsidRPr="00836E4C" w:rsidRDefault="00AF6562">
      <w:pPr>
        <w:spacing w:line="360" w:lineRule="auto"/>
        <w:jc w:val="center"/>
        <w:rPr>
          <w:rFonts w:ascii="Times New Roman" w:hAnsi="Times New Roman"/>
          <w:b/>
          <w:sz w:val="24"/>
          <w:lang w:eastAsia="zh-CN"/>
        </w:rPr>
      </w:pPr>
    </w:p>
    <w:p w14:paraId="3C0B2F0E" w14:textId="77777777" w:rsidR="00AF6562" w:rsidRPr="00836E4C" w:rsidRDefault="00AF6562">
      <w:pPr>
        <w:spacing w:line="360" w:lineRule="auto"/>
        <w:jc w:val="center"/>
        <w:rPr>
          <w:rFonts w:ascii="Times New Roman" w:hAnsi="Times New Roman"/>
          <w:b/>
          <w:sz w:val="24"/>
          <w:lang w:eastAsia="zh-CN"/>
        </w:rPr>
      </w:pPr>
    </w:p>
    <w:p w14:paraId="14191031" w14:textId="77777777" w:rsidR="00AF6562" w:rsidRPr="00836E4C" w:rsidRDefault="00AF6562">
      <w:pPr>
        <w:spacing w:line="360" w:lineRule="auto"/>
        <w:jc w:val="center"/>
        <w:rPr>
          <w:rFonts w:ascii="Times New Roman" w:hAnsi="Times New Roman"/>
          <w:b/>
          <w:sz w:val="24"/>
          <w:lang w:eastAsia="zh-CN"/>
        </w:rPr>
      </w:pPr>
      <w:r w:rsidRPr="00836E4C">
        <w:rPr>
          <w:rFonts w:ascii="Times New Roman" w:hAnsi="Times New Roman"/>
          <w:b/>
          <w:sz w:val="52"/>
        </w:rPr>
        <w:t xml:space="preserve">Firmware Requirement Specifications for </w:t>
      </w:r>
      <w:r w:rsidR="000839BF">
        <w:rPr>
          <w:rFonts w:ascii="Times New Roman" w:hAnsi="Times New Roman" w:hint="eastAsia"/>
          <w:b/>
          <w:sz w:val="52"/>
          <w:lang w:eastAsia="zh-CN"/>
        </w:rPr>
        <w:t>429F</w:t>
      </w:r>
      <w:r w:rsidRPr="00836E4C">
        <w:rPr>
          <w:rFonts w:ascii="Times New Roman" w:hAnsi="Times New Roman"/>
          <w:b/>
          <w:sz w:val="52"/>
          <w:lang w:eastAsia="zh-CN"/>
        </w:rPr>
        <w:t xml:space="preserve"> </w:t>
      </w:r>
      <w:r w:rsidRPr="00836E4C">
        <w:rPr>
          <w:rFonts w:ascii="Times New Roman" w:hAnsi="Times New Roman"/>
          <w:b/>
          <w:sz w:val="52"/>
        </w:rPr>
        <w:t>Module</w:t>
      </w:r>
    </w:p>
    <w:p w14:paraId="208EF50E" w14:textId="77777777" w:rsidR="00AF6562" w:rsidRPr="007B0FB5" w:rsidRDefault="00AF6562">
      <w:pPr>
        <w:spacing w:line="360" w:lineRule="auto"/>
        <w:jc w:val="center"/>
        <w:rPr>
          <w:rFonts w:ascii="Times New Roman" w:hAnsi="Times New Roman"/>
          <w:b/>
          <w:sz w:val="52"/>
        </w:rPr>
      </w:pPr>
    </w:p>
    <w:p w14:paraId="275BD7FB" w14:textId="77777777" w:rsidR="00AF6562" w:rsidRPr="00836E4C" w:rsidRDefault="00AF6562">
      <w:pPr>
        <w:spacing w:line="360" w:lineRule="auto"/>
        <w:jc w:val="center"/>
        <w:rPr>
          <w:rFonts w:ascii="Times New Roman" w:hAnsi="Times New Roman"/>
          <w:sz w:val="28"/>
          <w:lang w:eastAsia="zh-CN"/>
        </w:rPr>
      </w:pPr>
    </w:p>
    <w:p w14:paraId="09796D03" w14:textId="77777777" w:rsidR="00AF6562" w:rsidRPr="00836E4C" w:rsidRDefault="00AF6562">
      <w:pPr>
        <w:spacing w:line="360" w:lineRule="auto"/>
        <w:jc w:val="center"/>
        <w:rPr>
          <w:rFonts w:ascii="Times New Roman" w:hAnsi="Times New Roman"/>
          <w:sz w:val="28"/>
          <w:lang w:eastAsia="zh-CN"/>
        </w:rPr>
      </w:pPr>
    </w:p>
    <w:p w14:paraId="1257C1BE" w14:textId="77777777" w:rsidR="00AF6562" w:rsidRPr="007B0FB5" w:rsidRDefault="00AF6562">
      <w:pPr>
        <w:spacing w:line="360" w:lineRule="auto"/>
        <w:jc w:val="center"/>
        <w:rPr>
          <w:rFonts w:ascii="Times New Roman" w:hAnsi="Times New Roman"/>
          <w:sz w:val="28"/>
          <w:lang w:eastAsia="zh-CN"/>
        </w:rPr>
      </w:pPr>
    </w:p>
    <w:p w14:paraId="4BB04B99" w14:textId="77777777" w:rsidR="00AF6562" w:rsidRPr="007B0FB5" w:rsidRDefault="00AF6562">
      <w:pPr>
        <w:spacing w:line="360" w:lineRule="auto"/>
        <w:jc w:val="center"/>
        <w:rPr>
          <w:rFonts w:ascii="Times New Roman" w:hAnsi="Times New Roman"/>
          <w:sz w:val="28"/>
          <w:lang w:eastAsia="zh-CN"/>
        </w:rPr>
      </w:pPr>
    </w:p>
    <w:p w14:paraId="4551018D" w14:textId="77777777" w:rsidR="00AF6562" w:rsidRPr="00836E4C" w:rsidRDefault="00AF6562">
      <w:pPr>
        <w:spacing w:line="360" w:lineRule="auto"/>
        <w:jc w:val="center"/>
        <w:rPr>
          <w:rFonts w:ascii="Times New Roman" w:hAnsi="Times New Roman"/>
          <w:sz w:val="28"/>
          <w:lang w:eastAsia="zh-CN"/>
        </w:rPr>
      </w:pPr>
    </w:p>
    <w:p w14:paraId="4FB55750" w14:textId="77777777" w:rsidR="00AF6562" w:rsidRPr="00836E4C" w:rsidRDefault="00AF6562">
      <w:pPr>
        <w:spacing w:line="360" w:lineRule="auto"/>
        <w:jc w:val="center"/>
        <w:rPr>
          <w:rFonts w:ascii="Times New Roman" w:hAnsi="Times New Roman"/>
          <w:sz w:val="28"/>
        </w:rPr>
      </w:pPr>
      <w:r w:rsidRPr="00836E4C">
        <w:rPr>
          <w:rFonts w:ascii="Times New Roman" w:hAnsi="Times New Roman"/>
          <w:sz w:val="28"/>
        </w:rPr>
        <w:br w:type="page"/>
      </w:r>
      <w:r w:rsidRPr="00836E4C">
        <w:rPr>
          <w:rFonts w:ascii="Times New Roman" w:hAnsi="Times New Roman"/>
          <w:sz w:val="28"/>
        </w:rPr>
        <w:lastRenderedPageBreak/>
        <w:t>Approvers List</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94"/>
        <w:gridCol w:w="2394"/>
        <w:gridCol w:w="2394"/>
        <w:gridCol w:w="2394"/>
      </w:tblGrid>
      <w:tr w:rsidR="00AF6562" w:rsidRPr="00836E4C" w14:paraId="5A121FA5" w14:textId="77777777">
        <w:tc>
          <w:tcPr>
            <w:tcW w:w="2394" w:type="dxa"/>
            <w:shd w:val="clear" w:color="auto" w:fill="000000"/>
            <w:vAlign w:val="center"/>
          </w:tcPr>
          <w:p w14:paraId="7AE370C6" w14:textId="77777777" w:rsidR="00AF6562" w:rsidRPr="00836E4C" w:rsidRDefault="00AF6562">
            <w:pPr>
              <w:spacing w:line="360" w:lineRule="auto"/>
              <w:jc w:val="center"/>
              <w:rPr>
                <w:rFonts w:ascii="Times New Roman" w:hAnsi="Times New Roman"/>
                <w:sz w:val="24"/>
                <w:lang w:eastAsia="zh-CN"/>
              </w:rPr>
            </w:pPr>
            <w:r w:rsidRPr="00836E4C">
              <w:rPr>
                <w:rFonts w:ascii="Times New Roman" w:hAnsi="Times New Roman"/>
                <w:sz w:val="24"/>
                <w:lang w:eastAsia="zh-CN"/>
              </w:rPr>
              <w:t>Department/Title</w:t>
            </w:r>
          </w:p>
        </w:tc>
        <w:tc>
          <w:tcPr>
            <w:tcW w:w="2394" w:type="dxa"/>
            <w:shd w:val="clear" w:color="auto" w:fill="000000"/>
            <w:vAlign w:val="center"/>
          </w:tcPr>
          <w:p w14:paraId="026A5E89" w14:textId="77777777" w:rsidR="00AF6562" w:rsidRPr="00836E4C" w:rsidRDefault="00AF6562">
            <w:pPr>
              <w:spacing w:line="360" w:lineRule="auto"/>
              <w:jc w:val="center"/>
              <w:rPr>
                <w:rFonts w:ascii="Times New Roman" w:hAnsi="Times New Roman"/>
                <w:sz w:val="24"/>
                <w:lang w:eastAsia="zh-CN"/>
              </w:rPr>
            </w:pPr>
            <w:r w:rsidRPr="00836E4C">
              <w:rPr>
                <w:rFonts w:ascii="Times New Roman" w:hAnsi="Times New Roman"/>
                <w:sz w:val="24"/>
                <w:lang w:eastAsia="zh-CN"/>
              </w:rPr>
              <w:t>Name</w:t>
            </w:r>
          </w:p>
        </w:tc>
        <w:tc>
          <w:tcPr>
            <w:tcW w:w="2394" w:type="dxa"/>
            <w:shd w:val="clear" w:color="auto" w:fill="000000"/>
            <w:vAlign w:val="center"/>
          </w:tcPr>
          <w:p w14:paraId="45B951F6" w14:textId="77777777" w:rsidR="00AF6562" w:rsidRPr="00836E4C" w:rsidRDefault="00AF6562">
            <w:pPr>
              <w:spacing w:line="360" w:lineRule="auto"/>
              <w:jc w:val="center"/>
              <w:rPr>
                <w:rFonts w:ascii="Times New Roman" w:hAnsi="Times New Roman"/>
                <w:sz w:val="24"/>
                <w:lang w:eastAsia="zh-CN"/>
              </w:rPr>
            </w:pPr>
            <w:r w:rsidRPr="00836E4C">
              <w:rPr>
                <w:rFonts w:ascii="Times New Roman" w:hAnsi="Times New Roman"/>
                <w:sz w:val="24"/>
                <w:lang w:eastAsia="zh-CN"/>
              </w:rPr>
              <w:t>Signature</w:t>
            </w:r>
          </w:p>
        </w:tc>
        <w:tc>
          <w:tcPr>
            <w:tcW w:w="2394" w:type="dxa"/>
            <w:shd w:val="clear" w:color="auto" w:fill="000000"/>
            <w:vAlign w:val="center"/>
          </w:tcPr>
          <w:p w14:paraId="718A19F1" w14:textId="77777777" w:rsidR="00AF6562" w:rsidRPr="00836E4C" w:rsidRDefault="00AF6562">
            <w:pPr>
              <w:spacing w:line="360" w:lineRule="auto"/>
              <w:jc w:val="center"/>
              <w:rPr>
                <w:rFonts w:ascii="Times New Roman" w:hAnsi="Times New Roman"/>
                <w:sz w:val="24"/>
                <w:lang w:eastAsia="zh-CN"/>
              </w:rPr>
            </w:pPr>
            <w:r w:rsidRPr="00836E4C">
              <w:rPr>
                <w:rFonts w:ascii="Times New Roman" w:hAnsi="Times New Roman"/>
                <w:sz w:val="24"/>
                <w:lang w:eastAsia="zh-CN"/>
              </w:rPr>
              <w:t>Date</w:t>
            </w:r>
          </w:p>
        </w:tc>
      </w:tr>
      <w:tr w:rsidR="00AF6562" w:rsidRPr="00836E4C" w14:paraId="7FCC0889" w14:textId="77777777">
        <w:tc>
          <w:tcPr>
            <w:tcW w:w="2394" w:type="dxa"/>
            <w:vAlign w:val="center"/>
          </w:tcPr>
          <w:p w14:paraId="0454E8C4"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4872694A"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683E1DA9"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3204DE2C" w14:textId="77777777" w:rsidR="00AF6562" w:rsidRPr="00836E4C" w:rsidRDefault="00AF6562">
            <w:pPr>
              <w:spacing w:line="360" w:lineRule="auto"/>
              <w:jc w:val="center"/>
              <w:rPr>
                <w:rFonts w:ascii="Times New Roman" w:hAnsi="Times New Roman"/>
                <w:sz w:val="24"/>
                <w:lang w:eastAsia="zh-CN"/>
              </w:rPr>
            </w:pPr>
          </w:p>
        </w:tc>
      </w:tr>
      <w:tr w:rsidR="00AF6562" w:rsidRPr="00836E4C" w14:paraId="285246D6" w14:textId="77777777">
        <w:tc>
          <w:tcPr>
            <w:tcW w:w="2394" w:type="dxa"/>
            <w:vAlign w:val="center"/>
          </w:tcPr>
          <w:p w14:paraId="517065B5"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5FFAA6FF"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2DE5611A"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53CADB77" w14:textId="77777777" w:rsidR="00AF6562" w:rsidRPr="00836E4C" w:rsidRDefault="00AF6562">
            <w:pPr>
              <w:spacing w:line="360" w:lineRule="auto"/>
              <w:jc w:val="center"/>
              <w:rPr>
                <w:rFonts w:ascii="Times New Roman" w:hAnsi="Times New Roman"/>
                <w:sz w:val="24"/>
                <w:lang w:eastAsia="zh-CN"/>
              </w:rPr>
            </w:pPr>
          </w:p>
        </w:tc>
      </w:tr>
      <w:tr w:rsidR="00AF6562" w:rsidRPr="00836E4C" w14:paraId="4C9A0B81" w14:textId="77777777">
        <w:tc>
          <w:tcPr>
            <w:tcW w:w="2394" w:type="dxa"/>
            <w:vAlign w:val="center"/>
          </w:tcPr>
          <w:p w14:paraId="77745B14"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45D6F837"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62FD29D3" w14:textId="77777777" w:rsidR="00AF6562" w:rsidRPr="00836E4C" w:rsidRDefault="00AF6562">
            <w:pPr>
              <w:spacing w:line="360" w:lineRule="auto"/>
              <w:jc w:val="center"/>
              <w:rPr>
                <w:rFonts w:ascii="Times New Roman" w:hAnsi="Times New Roman"/>
                <w:sz w:val="24"/>
                <w:lang w:eastAsia="zh-CN"/>
              </w:rPr>
            </w:pPr>
          </w:p>
        </w:tc>
        <w:tc>
          <w:tcPr>
            <w:tcW w:w="2394" w:type="dxa"/>
            <w:vAlign w:val="center"/>
          </w:tcPr>
          <w:p w14:paraId="253A674F" w14:textId="77777777" w:rsidR="00AF6562" w:rsidRPr="00836E4C" w:rsidRDefault="00AF6562">
            <w:pPr>
              <w:spacing w:line="360" w:lineRule="auto"/>
              <w:jc w:val="center"/>
              <w:rPr>
                <w:rFonts w:ascii="Times New Roman" w:hAnsi="Times New Roman"/>
                <w:sz w:val="24"/>
                <w:lang w:eastAsia="zh-CN"/>
              </w:rPr>
            </w:pPr>
          </w:p>
        </w:tc>
      </w:tr>
    </w:tbl>
    <w:p w14:paraId="4CB82A7B" w14:textId="77777777" w:rsidR="00AF6562" w:rsidRPr="00836E4C" w:rsidRDefault="00AF6562">
      <w:pPr>
        <w:spacing w:line="360" w:lineRule="auto"/>
        <w:rPr>
          <w:rFonts w:ascii="Times New Roman" w:hAnsi="Times New Roman"/>
          <w:sz w:val="28"/>
          <w:lang w:eastAsia="zh-CN"/>
        </w:rPr>
      </w:pPr>
    </w:p>
    <w:p w14:paraId="5042899F" w14:textId="77777777" w:rsidR="00AF6562" w:rsidRPr="00836E4C" w:rsidRDefault="00AF6562">
      <w:pPr>
        <w:spacing w:line="360" w:lineRule="auto"/>
        <w:rPr>
          <w:rFonts w:ascii="Times New Roman" w:hAnsi="Times New Roman"/>
          <w:sz w:val="28"/>
        </w:rPr>
      </w:pPr>
      <w:r w:rsidRPr="00836E4C">
        <w:rPr>
          <w:rFonts w:ascii="Times New Roman" w:hAnsi="Times New Roman"/>
          <w:sz w:val="28"/>
        </w:rPr>
        <w:t>Revision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2070"/>
        <w:gridCol w:w="2340"/>
        <w:gridCol w:w="3645"/>
      </w:tblGrid>
      <w:tr w:rsidR="00AF6562" w:rsidRPr="00836E4C" w14:paraId="50F9782E" w14:textId="77777777">
        <w:trPr>
          <w:jc w:val="center"/>
        </w:trPr>
        <w:tc>
          <w:tcPr>
            <w:tcW w:w="1170" w:type="dxa"/>
            <w:shd w:val="clear" w:color="auto" w:fill="000000"/>
            <w:vAlign w:val="center"/>
          </w:tcPr>
          <w:p w14:paraId="23A689E8" w14:textId="77777777" w:rsidR="00AF6562" w:rsidRPr="00836E4C" w:rsidRDefault="00AF6562">
            <w:pPr>
              <w:spacing w:line="360" w:lineRule="auto"/>
              <w:jc w:val="center"/>
              <w:rPr>
                <w:rFonts w:ascii="Times New Roman" w:hAnsi="Times New Roman"/>
                <w:sz w:val="24"/>
              </w:rPr>
            </w:pPr>
            <w:r w:rsidRPr="00836E4C">
              <w:rPr>
                <w:rFonts w:ascii="Times New Roman" w:hAnsi="Times New Roman"/>
                <w:sz w:val="24"/>
              </w:rPr>
              <w:t>Revision</w:t>
            </w:r>
          </w:p>
        </w:tc>
        <w:tc>
          <w:tcPr>
            <w:tcW w:w="2070" w:type="dxa"/>
            <w:shd w:val="clear" w:color="auto" w:fill="000000"/>
            <w:vAlign w:val="center"/>
          </w:tcPr>
          <w:p w14:paraId="47054766" w14:textId="77777777" w:rsidR="00AF6562" w:rsidRPr="00836E4C" w:rsidRDefault="00AF6562">
            <w:pPr>
              <w:spacing w:line="360" w:lineRule="auto"/>
              <w:jc w:val="center"/>
              <w:rPr>
                <w:rFonts w:ascii="Times New Roman" w:hAnsi="Times New Roman"/>
                <w:sz w:val="24"/>
              </w:rPr>
            </w:pPr>
            <w:r w:rsidRPr="00836E4C">
              <w:rPr>
                <w:rFonts w:ascii="Times New Roman" w:hAnsi="Times New Roman"/>
                <w:sz w:val="24"/>
              </w:rPr>
              <w:t>Date</w:t>
            </w:r>
          </w:p>
        </w:tc>
        <w:tc>
          <w:tcPr>
            <w:tcW w:w="2340" w:type="dxa"/>
            <w:shd w:val="clear" w:color="auto" w:fill="000000"/>
            <w:vAlign w:val="center"/>
          </w:tcPr>
          <w:p w14:paraId="3090DDC9" w14:textId="77777777" w:rsidR="00AF6562" w:rsidRPr="00836E4C" w:rsidRDefault="00AF6562">
            <w:pPr>
              <w:spacing w:line="360" w:lineRule="auto"/>
              <w:jc w:val="center"/>
              <w:rPr>
                <w:rFonts w:ascii="Times New Roman" w:hAnsi="Times New Roman"/>
                <w:sz w:val="24"/>
              </w:rPr>
            </w:pPr>
            <w:r w:rsidRPr="00836E4C">
              <w:rPr>
                <w:rFonts w:ascii="Times New Roman" w:hAnsi="Times New Roman"/>
                <w:sz w:val="24"/>
              </w:rPr>
              <w:t>Author</w:t>
            </w:r>
          </w:p>
        </w:tc>
        <w:tc>
          <w:tcPr>
            <w:tcW w:w="3645" w:type="dxa"/>
            <w:shd w:val="clear" w:color="auto" w:fill="000000"/>
            <w:vAlign w:val="center"/>
          </w:tcPr>
          <w:p w14:paraId="409937AB" w14:textId="77777777" w:rsidR="00AF6562" w:rsidRPr="00836E4C" w:rsidRDefault="00AF6562">
            <w:pPr>
              <w:spacing w:line="360" w:lineRule="auto"/>
              <w:jc w:val="center"/>
              <w:rPr>
                <w:rFonts w:ascii="Times New Roman" w:hAnsi="Times New Roman"/>
                <w:sz w:val="24"/>
              </w:rPr>
            </w:pPr>
            <w:r w:rsidRPr="00836E4C">
              <w:rPr>
                <w:rFonts w:ascii="Times New Roman" w:hAnsi="Times New Roman"/>
                <w:sz w:val="24"/>
              </w:rPr>
              <w:t>Comments</w:t>
            </w:r>
          </w:p>
        </w:tc>
      </w:tr>
      <w:tr w:rsidR="00AF6562" w:rsidRPr="00836E4C" w14:paraId="249321BA" w14:textId="77777777">
        <w:trPr>
          <w:jc w:val="center"/>
        </w:trPr>
        <w:tc>
          <w:tcPr>
            <w:tcW w:w="1170" w:type="dxa"/>
          </w:tcPr>
          <w:p w14:paraId="0D846D7B" w14:textId="77777777" w:rsidR="00AF6562" w:rsidRPr="00836E4C" w:rsidRDefault="00221AAC">
            <w:pPr>
              <w:rPr>
                <w:rFonts w:ascii="Times New Roman" w:hAnsi="Times New Roman"/>
                <w:sz w:val="24"/>
                <w:lang w:eastAsia="zh-CN"/>
              </w:rPr>
            </w:pPr>
            <w:r w:rsidRPr="00836E4C">
              <w:rPr>
                <w:rFonts w:ascii="Times New Roman" w:hAnsi="Times New Roman"/>
                <w:sz w:val="24"/>
                <w:lang w:eastAsia="zh-CN"/>
              </w:rPr>
              <w:t>0.1</w:t>
            </w:r>
          </w:p>
        </w:tc>
        <w:tc>
          <w:tcPr>
            <w:tcW w:w="2070" w:type="dxa"/>
          </w:tcPr>
          <w:p w14:paraId="2C68C953" w14:textId="77777777" w:rsidR="00AF6562" w:rsidRPr="00836E4C" w:rsidRDefault="00221AAC" w:rsidP="006E5225">
            <w:pPr>
              <w:rPr>
                <w:rFonts w:ascii="Times New Roman" w:hAnsi="Times New Roman"/>
                <w:sz w:val="24"/>
                <w:lang w:eastAsia="zh-CN"/>
              </w:rPr>
            </w:pPr>
            <w:r w:rsidRPr="00836E4C">
              <w:rPr>
                <w:rFonts w:ascii="Times New Roman" w:hAnsi="Times New Roman"/>
                <w:sz w:val="24"/>
                <w:lang w:eastAsia="zh-CN"/>
              </w:rPr>
              <w:t>20</w:t>
            </w:r>
            <w:r w:rsidR="00BF2A0E">
              <w:rPr>
                <w:rFonts w:ascii="Times New Roman" w:hAnsi="Times New Roman" w:hint="eastAsia"/>
                <w:sz w:val="24"/>
                <w:lang w:eastAsia="zh-CN"/>
              </w:rPr>
              <w:t>1</w:t>
            </w:r>
            <w:r w:rsidR="006E5225">
              <w:rPr>
                <w:rFonts w:ascii="Times New Roman" w:hAnsi="Times New Roman" w:hint="eastAsia"/>
                <w:sz w:val="24"/>
                <w:lang w:eastAsia="zh-CN"/>
              </w:rPr>
              <w:t>5</w:t>
            </w:r>
            <w:r w:rsidRPr="00836E4C">
              <w:rPr>
                <w:rFonts w:ascii="Times New Roman" w:hAnsi="Times New Roman"/>
                <w:sz w:val="24"/>
                <w:lang w:eastAsia="zh-CN"/>
              </w:rPr>
              <w:t>-0</w:t>
            </w:r>
            <w:r w:rsidR="006E5225">
              <w:rPr>
                <w:rFonts w:ascii="Times New Roman" w:hAnsi="Times New Roman" w:hint="eastAsia"/>
                <w:sz w:val="24"/>
                <w:lang w:eastAsia="zh-CN"/>
              </w:rPr>
              <w:t>3</w:t>
            </w:r>
            <w:r w:rsidRPr="00836E4C">
              <w:rPr>
                <w:rFonts w:ascii="Times New Roman" w:hAnsi="Times New Roman"/>
                <w:sz w:val="24"/>
                <w:lang w:eastAsia="zh-CN"/>
              </w:rPr>
              <w:t>-</w:t>
            </w:r>
            <w:r w:rsidR="006E5225">
              <w:rPr>
                <w:rFonts w:ascii="Times New Roman" w:hAnsi="Times New Roman" w:hint="eastAsia"/>
                <w:sz w:val="24"/>
                <w:lang w:eastAsia="zh-CN"/>
              </w:rPr>
              <w:t>11</w:t>
            </w:r>
          </w:p>
        </w:tc>
        <w:tc>
          <w:tcPr>
            <w:tcW w:w="2340" w:type="dxa"/>
          </w:tcPr>
          <w:p w14:paraId="4B002D20" w14:textId="77777777" w:rsidR="00AF6562" w:rsidRPr="00836E4C" w:rsidRDefault="00B83BA4">
            <w:pPr>
              <w:rPr>
                <w:rFonts w:ascii="Times New Roman" w:hAnsi="Times New Roman"/>
                <w:sz w:val="24"/>
                <w:lang w:eastAsia="zh-CN"/>
              </w:rPr>
            </w:pPr>
            <w:r>
              <w:rPr>
                <w:rFonts w:ascii="Times New Roman" w:hAnsi="Times New Roman"/>
                <w:sz w:val="24"/>
                <w:lang w:eastAsia="zh-CN"/>
              </w:rPr>
              <w:t>S</w:t>
            </w:r>
            <w:r>
              <w:rPr>
                <w:rFonts w:ascii="Times New Roman" w:hAnsi="Times New Roman" w:hint="eastAsia"/>
                <w:sz w:val="24"/>
                <w:lang w:eastAsia="zh-CN"/>
              </w:rPr>
              <w:t>hurong huang</w:t>
            </w:r>
          </w:p>
        </w:tc>
        <w:tc>
          <w:tcPr>
            <w:tcW w:w="3645" w:type="dxa"/>
          </w:tcPr>
          <w:p w14:paraId="60CFF266" w14:textId="77777777" w:rsidR="00AF6562" w:rsidRPr="00836E4C" w:rsidRDefault="00AF6562">
            <w:pPr>
              <w:rPr>
                <w:rFonts w:ascii="Times New Roman" w:hAnsi="Times New Roman"/>
                <w:sz w:val="24"/>
                <w:lang w:eastAsia="zh-CN"/>
              </w:rPr>
            </w:pPr>
          </w:p>
        </w:tc>
      </w:tr>
      <w:tr w:rsidR="00AF6562" w:rsidRPr="00836E4C" w14:paraId="3EAF78BE" w14:textId="77777777">
        <w:trPr>
          <w:jc w:val="center"/>
        </w:trPr>
        <w:tc>
          <w:tcPr>
            <w:tcW w:w="1170" w:type="dxa"/>
          </w:tcPr>
          <w:p w14:paraId="3B819AE9" w14:textId="77777777" w:rsidR="00AF6562" w:rsidRPr="00836E4C" w:rsidRDefault="009A33E4">
            <w:pPr>
              <w:rPr>
                <w:rFonts w:ascii="Times New Roman" w:hAnsi="Times New Roman"/>
                <w:sz w:val="24"/>
                <w:lang w:eastAsia="zh-CN"/>
              </w:rPr>
            </w:pPr>
            <w:r>
              <w:rPr>
                <w:rFonts w:ascii="Times New Roman" w:hAnsi="Times New Roman" w:hint="eastAsia"/>
                <w:sz w:val="24"/>
                <w:lang w:eastAsia="zh-CN"/>
              </w:rPr>
              <w:t>0.2</w:t>
            </w:r>
          </w:p>
        </w:tc>
        <w:tc>
          <w:tcPr>
            <w:tcW w:w="2070" w:type="dxa"/>
          </w:tcPr>
          <w:p w14:paraId="7620BB47" w14:textId="77777777" w:rsidR="00AF6562" w:rsidRPr="00836E4C" w:rsidRDefault="009A33E4">
            <w:pPr>
              <w:rPr>
                <w:rFonts w:ascii="Times New Roman" w:hAnsi="Times New Roman"/>
                <w:sz w:val="24"/>
                <w:lang w:eastAsia="zh-CN"/>
              </w:rPr>
            </w:pPr>
            <w:r>
              <w:rPr>
                <w:rFonts w:ascii="Times New Roman" w:hAnsi="Times New Roman" w:hint="eastAsia"/>
                <w:sz w:val="24"/>
                <w:lang w:eastAsia="zh-CN"/>
              </w:rPr>
              <w:t>2015-4-8</w:t>
            </w:r>
          </w:p>
        </w:tc>
        <w:tc>
          <w:tcPr>
            <w:tcW w:w="2340" w:type="dxa"/>
          </w:tcPr>
          <w:p w14:paraId="60BD7C71" w14:textId="77777777" w:rsidR="00AF6562" w:rsidRPr="00836E4C" w:rsidRDefault="009A33E4">
            <w:pPr>
              <w:rPr>
                <w:rFonts w:ascii="Times New Roman" w:hAnsi="Times New Roman"/>
                <w:sz w:val="24"/>
                <w:lang w:eastAsia="zh-CN"/>
              </w:rPr>
            </w:pPr>
            <w:r>
              <w:rPr>
                <w:rFonts w:ascii="Times New Roman" w:hAnsi="Times New Roman" w:hint="eastAsia"/>
                <w:sz w:val="24"/>
                <w:lang w:eastAsia="zh-CN"/>
              </w:rPr>
              <w:t>Shuronghuang</w:t>
            </w:r>
          </w:p>
        </w:tc>
        <w:tc>
          <w:tcPr>
            <w:tcW w:w="3645" w:type="dxa"/>
          </w:tcPr>
          <w:p w14:paraId="605BD962" w14:textId="77777777" w:rsidR="00AF6562" w:rsidRPr="00836E4C" w:rsidRDefault="009A33E4">
            <w:pPr>
              <w:rPr>
                <w:rFonts w:ascii="Times New Roman" w:hAnsi="Times New Roman"/>
                <w:sz w:val="24"/>
                <w:lang w:eastAsia="zh-CN"/>
              </w:rPr>
            </w:pPr>
            <w:r>
              <w:rPr>
                <w:rFonts w:ascii="Times New Roman" w:hAnsi="Times New Roman"/>
                <w:sz w:val="24"/>
                <w:lang w:eastAsia="zh-CN"/>
              </w:rPr>
              <w:t>S</w:t>
            </w:r>
            <w:r>
              <w:rPr>
                <w:rFonts w:ascii="Times New Roman" w:hAnsi="Times New Roman" w:hint="eastAsia"/>
                <w:sz w:val="24"/>
                <w:lang w:eastAsia="zh-CN"/>
              </w:rPr>
              <w:t>ch changed</w:t>
            </w:r>
          </w:p>
        </w:tc>
      </w:tr>
      <w:tr w:rsidR="00AF6562" w:rsidRPr="00836E4C" w14:paraId="55151BC7" w14:textId="77777777">
        <w:trPr>
          <w:jc w:val="center"/>
        </w:trPr>
        <w:tc>
          <w:tcPr>
            <w:tcW w:w="1170" w:type="dxa"/>
          </w:tcPr>
          <w:p w14:paraId="6CB7D954" w14:textId="77777777" w:rsidR="00AF6562" w:rsidRPr="00836E4C" w:rsidRDefault="00CE6BFD">
            <w:pPr>
              <w:rPr>
                <w:rFonts w:ascii="Times New Roman" w:hAnsi="Times New Roman"/>
                <w:sz w:val="24"/>
                <w:lang w:eastAsia="zh-CN"/>
              </w:rPr>
            </w:pPr>
            <w:r>
              <w:rPr>
                <w:rFonts w:ascii="Times New Roman" w:hAnsi="Times New Roman" w:hint="eastAsia"/>
                <w:sz w:val="24"/>
                <w:lang w:eastAsia="zh-CN"/>
              </w:rPr>
              <w:t>0.3</w:t>
            </w:r>
          </w:p>
        </w:tc>
        <w:tc>
          <w:tcPr>
            <w:tcW w:w="2070" w:type="dxa"/>
          </w:tcPr>
          <w:p w14:paraId="64195038" w14:textId="77777777" w:rsidR="00AF6562" w:rsidRPr="00836E4C" w:rsidRDefault="00CE6BFD">
            <w:pPr>
              <w:rPr>
                <w:rFonts w:ascii="Times New Roman" w:hAnsi="Times New Roman"/>
                <w:sz w:val="24"/>
                <w:lang w:eastAsia="zh-CN"/>
              </w:rPr>
            </w:pPr>
            <w:r>
              <w:rPr>
                <w:rFonts w:ascii="Times New Roman" w:hAnsi="Times New Roman" w:hint="eastAsia"/>
                <w:sz w:val="24"/>
                <w:lang w:eastAsia="zh-CN"/>
              </w:rPr>
              <w:t>2015-8-13</w:t>
            </w:r>
          </w:p>
        </w:tc>
        <w:tc>
          <w:tcPr>
            <w:tcW w:w="2340" w:type="dxa"/>
          </w:tcPr>
          <w:p w14:paraId="3A2752FB" w14:textId="77777777" w:rsidR="00AF6562" w:rsidRPr="00836E4C" w:rsidRDefault="00CE6BFD">
            <w:pPr>
              <w:rPr>
                <w:rFonts w:ascii="Times New Roman" w:hAnsi="Times New Roman"/>
                <w:sz w:val="24"/>
                <w:lang w:eastAsia="zh-CN"/>
              </w:rPr>
            </w:pPr>
            <w:r>
              <w:rPr>
                <w:rFonts w:ascii="Times New Roman" w:hAnsi="Times New Roman" w:hint="eastAsia"/>
                <w:sz w:val="24"/>
                <w:lang w:eastAsia="zh-CN"/>
              </w:rPr>
              <w:t>shuronghuang</w:t>
            </w:r>
          </w:p>
        </w:tc>
        <w:tc>
          <w:tcPr>
            <w:tcW w:w="3645" w:type="dxa"/>
          </w:tcPr>
          <w:p w14:paraId="11A72A79" w14:textId="77777777" w:rsidR="005B5853" w:rsidRPr="00836E4C" w:rsidRDefault="00CE6BFD" w:rsidP="00B83BA4">
            <w:pPr>
              <w:rPr>
                <w:rFonts w:ascii="Times New Roman" w:hAnsi="Times New Roman"/>
                <w:sz w:val="24"/>
                <w:lang w:eastAsia="zh-CN"/>
              </w:rPr>
            </w:pPr>
            <w:r>
              <w:rPr>
                <w:rFonts w:ascii="Times New Roman" w:hAnsi="Times New Roman"/>
                <w:sz w:val="24"/>
                <w:lang w:eastAsia="zh-CN"/>
              </w:rPr>
              <w:t>SW instruction changed</w:t>
            </w:r>
          </w:p>
        </w:tc>
      </w:tr>
      <w:tr w:rsidR="00AF6562" w:rsidRPr="00836E4C" w14:paraId="22B55358" w14:textId="77777777">
        <w:trPr>
          <w:jc w:val="center"/>
        </w:trPr>
        <w:tc>
          <w:tcPr>
            <w:tcW w:w="1170" w:type="dxa"/>
          </w:tcPr>
          <w:p w14:paraId="25D7877F" w14:textId="77777777" w:rsidR="00AF6562" w:rsidRPr="00836E4C" w:rsidRDefault="00B27D6E">
            <w:pPr>
              <w:rPr>
                <w:rFonts w:ascii="Times New Roman" w:hAnsi="Times New Roman"/>
                <w:sz w:val="24"/>
                <w:lang w:eastAsia="zh-CN"/>
              </w:rPr>
            </w:pPr>
            <w:r>
              <w:rPr>
                <w:rFonts w:ascii="Times New Roman" w:hAnsi="Times New Roman" w:hint="eastAsia"/>
                <w:sz w:val="24"/>
                <w:lang w:eastAsia="zh-CN"/>
              </w:rPr>
              <w:t>0.4</w:t>
            </w:r>
          </w:p>
        </w:tc>
        <w:tc>
          <w:tcPr>
            <w:tcW w:w="2070" w:type="dxa"/>
          </w:tcPr>
          <w:p w14:paraId="5875E3AF" w14:textId="77777777" w:rsidR="00AF6562" w:rsidRPr="00836E4C" w:rsidRDefault="00B27D6E">
            <w:pPr>
              <w:rPr>
                <w:rFonts w:ascii="Times New Roman" w:hAnsi="Times New Roman"/>
                <w:sz w:val="24"/>
                <w:lang w:eastAsia="zh-CN"/>
              </w:rPr>
            </w:pPr>
            <w:r>
              <w:rPr>
                <w:rFonts w:ascii="Times New Roman" w:hAnsi="Times New Roman" w:hint="eastAsia"/>
                <w:sz w:val="24"/>
                <w:lang w:eastAsia="zh-CN"/>
              </w:rPr>
              <w:t>2017-5-25</w:t>
            </w:r>
          </w:p>
        </w:tc>
        <w:tc>
          <w:tcPr>
            <w:tcW w:w="2340" w:type="dxa"/>
          </w:tcPr>
          <w:p w14:paraId="3DAC9487" w14:textId="77777777" w:rsidR="00AF6562" w:rsidRPr="00836E4C" w:rsidRDefault="00B27D6E">
            <w:pPr>
              <w:rPr>
                <w:rFonts w:ascii="Times New Roman" w:hAnsi="Times New Roman"/>
                <w:sz w:val="24"/>
                <w:lang w:eastAsia="zh-CN"/>
              </w:rPr>
            </w:pPr>
            <w:r>
              <w:rPr>
                <w:rFonts w:ascii="Times New Roman" w:hAnsi="Times New Roman"/>
                <w:sz w:val="24"/>
                <w:lang w:eastAsia="zh-CN"/>
              </w:rPr>
              <w:t>S</w:t>
            </w:r>
            <w:r>
              <w:rPr>
                <w:rFonts w:ascii="Times New Roman" w:hAnsi="Times New Roman" w:hint="eastAsia"/>
                <w:sz w:val="24"/>
                <w:lang w:eastAsia="zh-CN"/>
              </w:rPr>
              <w:t>huronghuang</w:t>
            </w:r>
          </w:p>
        </w:tc>
        <w:tc>
          <w:tcPr>
            <w:tcW w:w="3645" w:type="dxa"/>
          </w:tcPr>
          <w:p w14:paraId="20CAE4B9" w14:textId="77777777" w:rsidR="00AF6562" w:rsidRPr="00836E4C" w:rsidRDefault="00B27D6E">
            <w:pPr>
              <w:rPr>
                <w:rFonts w:ascii="Times New Roman" w:hAnsi="Times New Roman"/>
                <w:sz w:val="24"/>
                <w:lang w:eastAsia="zh-CN"/>
              </w:rPr>
            </w:pPr>
            <w:r>
              <w:rPr>
                <w:rFonts w:ascii="Times New Roman" w:hAnsi="Times New Roman" w:hint="eastAsia"/>
                <w:sz w:val="24"/>
                <w:lang w:eastAsia="zh-CN"/>
              </w:rPr>
              <w:t>增加</w:t>
            </w:r>
            <w:r>
              <w:rPr>
                <w:rFonts w:ascii="Times New Roman" w:hAnsi="Times New Roman" w:hint="eastAsia"/>
                <w:sz w:val="24"/>
                <w:lang w:eastAsia="zh-CN"/>
              </w:rPr>
              <w:t>PD</w:t>
            </w:r>
            <w:r>
              <w:rPr>
                <w:rFonts w:ascii="Times New Roman" w:hAnsi="Times New Roman" w:hint="eastAsia"/>
                <w:sz w:val="24"/>
                <w:lang w:eastAsia="zh-CN"/>
              </w:rPr>
              <w:t>解释</w:t>
            </w:r>
          </w:p>
        </w:tc>
      </w:tr>
      <w:tr w:rsidR="00AF6562" w:rsidRPr="00836E4C" w14:paraId="6C126EB8" w14:textId="77777777">
        <w:trPr>
          <w:jc w:val="center"/>
        </w:trPr>
        <w:tc>
          <w:tcPr>
            <w:tcW w:w="1170" w:type="dxa"/>
          </w:tcPr>
          <w:p w14:paraId="214B0B0C" w14:textId="77777777" w:rsidR="00AF6562" w:rsidRPr="00836E4C" w:rsidRDefault="00C942A3">
            <w:pPr>
              <w:rPr>
                <w:rFonts w:ascii="Times New Roman" w:hAnsi="Times New Roman"/>
                <w:sz w:val="24"/>
                <w:lang w:eastAsia="zh-CN"/>
              </w:rPr>
            </w:pPr>
            <w:r>
              <w:rPr>
                <w:rFonts w:ascii="Times New Roman" w:hAnsi="Times New Roman" w:hint="eastAsia"/>
                <w:sz w:val="24"/>
                <w:lang w:eastAsia="zh-CN"/>
              </w:rPr>
              <w:t>0</w:t>
            </w:r>
            <w:r>
              <w:rPr>
                <w:rFonts w:ascii="Times New Roman" w:hAnsi="Times New Roman"/>
                <w:sz w:val="24"/>
                <w:lang w:eastAsia="zh-CN"/>
              </w:rPr>
              <w:t>.5</w:t>
            </w:r>
          </w:p>
        </w:tc>
        <w:tc>
          <w:tcPr>
            <w:tcW w:w="2070" w:type="dxa"/>
          </w:tcPr>
          <w:p w14:paraId="56F3880D" w14:textId="77777777" w:rsidR="00AF6562" w:rsidRPr="00836E4C" w:rsidRDefault="00C942A3">
            <w:pPr>
              <w:rPr>
                <w:rFonts w:ascii="Times New Roman" w:hAnsi="Times New Roman"/>
                <w:sz w:val="24"/>
                <w:lang w:eastAsia="zh-CN"/>
              </w:rPr>
            </w:pPr>
            <w:r>
              <w:rPr>
                <w:rFonts w:ascii="Times New Roman" w:hAnsi="Times New Roman" w:hint="eastAsia"/>
                <w:sz w:val="24"/>
                <w:lang w:eastAsia="zh-CN"/>
              </w:rPr>
              <w:t>2</w:t>
            </w:r>
            <w:r>
              <w:rPr>
                <w:rFonts w:ascii="Times New Roman" w:hAnsi="Times New Roman"/>
                <w:sz w:val="24"/>
                <w:lang w:eastAsia="zh-CN"/>
              </w:rPr>
              <w:t>018-8-9</w:t>
            </w:r>
          </w:p>
        </w:tc>
        <w:tc>
          <w:tcPr>
            <w:tcW w:w="2340" w:type="dxa"/>
          </w:tcPr>
          <w:p w14:paraId="57B73981" w14:textId="77777777" w:rsidR="00AF6562" w:rsidRPr="00836E4C" w:rsidRDefault="00C942A3">
            <w:pPr>
              <w:rPr>
                <w:rFonts w:ascii="Times New Roman" w:hAnsi="Times New Roman"/>
                <w:sz w:val="24"/>
              </w:rPr>
            </w:pPr>
            <w:r>
              <w:rPr>
                <w:rFonts w:ascii="Times New Roman" w:hAnsi="Times New Roman" w:hint="eastAsia"/>
                <w:sz w:val="24"/>
                <w:lang w:eastAsia="zh-CN"/>
              </w:rPr>
              <w:t>s</w:t>
            </w:r>
            <w:r>
              <w:rPr>
                <w:rFonts w:ascii="Times New Roman" w:hAnsi="Times New Roman"/>
                <w:sz w:val="24"/>
                <w:lang w:eastAsia="zh-CN"/>
              </w:rPr>
              <w:t>huronghuang</w:t>
            </w:r>
          </w:p>
        </w:tc>
        <w:tc>
          <w:tcPr>
            <w:tcW w:w="3645" w:type="dxa"/>
          </w:tcPr>
          <w:p w14:paraId="2B260173" w14:textId="77777777" w:rsidR="00AF6562" w:rsidRPr="00836E4C" w:rsidRDefault="00C942A3">
            <w:pPr>
              <w:rPr>
                <w:rFonts w:ascii="Times New Roman" w:hAnsi="Times New Roman"/>
                <w:sz w:val="24"/>
                <w:lang w:eastAsia="zh-CN"/>
              </w:rPr>
            </w:pPr>
            <w:r>
              <w:rPr>
                <w:rFonts w:ascii="Times New Roman" w:hAnsi="Times New Roman" w:hint="eastAsia"/>
                <w:sz w:val="24"/>
                <w:lang w:eastAsia="zh-CN"/>
              </w:rPr>
              <w:t>1</w:t>
            </w:r>
            <w:r>
              <w:rPr>
                <w:rFonts w:ascii="Times New Roman" w:hAnsi="Times New Roman"/>
                <w:sz w:val="24"/>
                <w:lang w:eastAsia="zh-CN"/>
              </w:rPr>
              <w:t>x64</w:t>
            </w:r>
            <w:r>
              <w:rPr>
                <w:rFonts w:ascii="Times New Roman" w:hAnsi="Times New Roman" w:hint="eastAsia"/>
                <w:sz w:val="24"/>
                <w:lang w:eastAsia="zh-CN"/>
              </w:rPr>
              <w:t>换成</w:t>
            </w:r>
            <w:r>
              <w:rPr>
                <w:rFonts w:ascii="Times New Roman" w:hAnsi="Times New Roman" w:hint="eastAsia"/>
                <w:sz w:val="24"/>
                <w:lang w:eastAsia="zh-CN"/>
              </w:rPr>
              <w:t>memsswitch</w:t>
            </w:r>
          </w:p>
        </w:tc>
      </w:tr>
      <w:tr w:rsidR="00AF6562" w:rsidRPr="00836E4C" w14:paraId="4DD3398D" w14:textId="77777777">
        <w:trPr>
          <w:jc w:val="center"/>
        </w:trPr>
        <w:tc>
          <w:tcPr>
            <w:tcW w:w="1170" w:type="dxa"/>
          </w:tcPr>
          <w:p w14:paraId="1A2E6FCC" w14:textId="77777777" w:rsidR="00AF6562" w:rsidRPr="00836E4C" w:rsidRDefault="005261F7">
            <w:pPr>
              <w:rPr>
                <w:rFonts w:ascii="Times New Roman" w:hAnsi="Times New Roman"/>
                <w:sz w:val="24"/>
                <w:lang w:eastAsia="zh-CN"/>
              </w:rPr>
            </w:pPr>
            <w:r>
              <w:rPr>
                <w:rFonts w:ascii="Times New Roman" w:hAnsi="Times New Roman" w:hint="eastAsia"/>
                <w:sz w:val="24"/>
                <w:lang w:eastAsia="zh-CN"/>
              </w:rPr>
              <w:t>0</w:t>
            </w:r>
            <w:r>
              <w:rPr>
                <w:rFonts w:ascii="Times New Roman" w:hAnsi="Times New Roman"/>
                <w:sz w:val="24"/>
                <w:lang w:eastAsia="zh-CN"/>
              </w:rPr>
              <w:t>.6</w:t>
            </w:r>
          </w:p>
        </w:tc>
        <w:tc>
          <w:tcPr>
            <w:tcW w:w="2070" w:type="dxa"/>
          </w:tcPr>
          <w:p w14:paraId="0283AEC5" w14:textId="77777777" w:rsidR="00AF6562" w:rsidRPr="00836E4C" w:rsidRDefault="005261F7">
            <w:pPr>
              <w:rPr>
                <w:rFonts w:ascii="Times New Roman" w:hAnsi="Times New Roman"/>
                <w:sz w:val="24"/>
                <w:lang w:eastAsia="zh-CN"/>
              </w:rPr>
            </w:pPr>
            <w:r>
              <w:rPr>
                <w:rFonts w:ascii="Times New Roman" w:hAnsi="Times New Roman" w:hint="eastAsia"/>
                <w:sz w:val="24"/>
                <w:lang w:eastAsia="zh-CN"/>
              </w:rPr>
              <w:t>2</w:t>
            </w:r>
            <w:r>
              <w:rPr>
                <w:rFonts w:ascii="Times New Roman" w:hAnsi="Times New Roman"/>
                <w:sz w:val="24"/>
                <w:lang w:eastAsia="zh-CN"/>
              </w:rPr>
              <w:t>019</w:t>
            </w:r>
            <w:r w:rsidR="0056212F">
              <w:rPr>
                <w:rFonts w:ascii="Times New Roman" w:hAnsi="Times New Roman" w:hint="eastAsia"/>
                <w:sz w:val="24"/>
                <w:lang w:eastAsia="zh-CN"/>
              </w:rPr>
              <w:t>-</w:t>
            </w:r>
            <w:r w:rsidR="0056212F">
              <w:rPr>
                <w:rFonts w:ascii="Times New Roman" w:hAnsi="Times New Roman"/>
                <w:sz w:val="24"/>
                <w:lang w:eastAsia="zh-CN"/>
              </w:rPr>
              <w:t>2-27</w:t>
            </w:r>
          </w:p>
        </w:tc>
        <w:tc>
          <w:tcPr>
            <w:tcW w:w="2340" w:type="dxa"/>
          </w:tcPr>
          <w:p w14:paraId="10D45DE3" w14:textId="77777777" w:rsidR="00AF6562" w:rsidRPr="00836E4C" w:rsidRDefault="0056212F">
            <w:pPr>
              <w:rPr>
                <w:rFonts w:ascii="Times New Roman" w:hAnsi="Times New Roman"/>
                <w:sz w:val="24"/>
              </w:rPr>
            </w:pPr>
            <w:r>
              <w:rPr>
                <w:rFonts w:ascii="Times New Roman" w:hAnsi="Times New Roman"/>
                <w:sz w:val="24"/>
                <w:lang w:eastAsia="zh-CN"/>
              </w:rPr>
              <w:t>S</w:t>
            </w:r>
            <w:r>
              <w:rPr>
                <w:rFonts w:ascii="Times New Roman" w:hAnsi="Times New Roman" w:hint="eastAsia"/>
                <w:sz w:val="24"/>
                <w:lang w:eastAsia="zh-CN"/>
              </w:rPr>
              <w:t>huronghuang</w:t>
            </w:r>
          </w:p>
        </w:tc>
        <w:tc>
          <w:tcPr>
            <w:tcW w:w="3645" w:type="dxa"/>
          </w:tcPr>
          <w:p w14:paraId="3E228849" w14:textId="77777777" w:rsidR="00AF6562" w:rsidRPr="00836E4C" w:rsidRDefault="0056212F">
            <w:pPr>
              <w:rPr>
                <w:rFonts w:ascii="Times New Roman" w:hAnsi="Times New Roman"/>
                <w:sz w:val="24"/>
              </w:rPr>
            </w:pPr>
            <w:r>
              <w:rPr>
                <w:rFonts w:ascii="Times New Roman" w:hAnsi="Times New Roman"/>
                <w:sz w:val="24"/>
                <w:lang w:eastAsia="zh-CN"/>
              </w:rPr>
              <w:t xml:space="preserve">SW instruction </w:t>
            </w:r>
            <w:r>
              <w:rPr>
                <w:rFonts w:ascii="Times New Roman" w:hAnsi="Times New Roman" w:hint="eastAsia"/>
                <w:sz w:val="24"/>
                <w:lang w:eastAsia="zh-CN"/>
              </w:rPr>
              <w:t>modified</w:t>
            </w:r>
          </w:p>
        </w:tc>
      </w:tr>
      <w:tr w:rsidR="00AF6562" w:rsidRPr="00836E4C" w14:paraId="3FBE3B32" w14:textId="77777777">
        <w:trPr>
          <w:jc w:val="center"/>
        </w:trPr>
        <w:tc>
          <w:tcPr>
            <w:tcW w:w="1170" w:type="dxa"/>
          </w:tcPr>
          <w:p w14:paraId="3B53B8AE" w14:textId="4E824EC7" w:rsidR="00AF6562" w:rsidRPr="00836E4C" w:rsidRDefault="00B02819">
            <w:pPr>
              <w:rPr>
                <w:rFonts w:ascii="Times New Roman" w:hAnsi="Times New Roman"/>
                <w:sz w:val="24"/>
              </w:rPr>
            </w:pPr>
            <w:r>
              <w:rPr>
                <w:rFonts w:ascii="Times New Roman" w:hAnsi="Times New Roman" w:hint="eastAsia"/>
                <w:sz w:val="24"/>
              </w:rPr>
              <w:t>0</w:t>
            </w:r>
            <w:r>
              <w:rPr>
                <w:rFonts w:ascii="Times New Roman" w:hAnsi="Times New Roman"/>
                <w:sz w:val="24"/>
              </w:rPr>
              <w:t>.</w:t>
            </w:r>
            <w:r w:rsidR="00E725E5">
              <w:rPr>
                <w:rFonts w:ascii="Times New Roman" w:hAnsi="Times New Roman" w:hint="eastAsia"/>
                <w:sz w:val="24"/>
                <w:lang w:eastAsia="zh-CN"/>
              </w:rPr>
              <w:t>8</w:t>
            </w:r>
          </w:p>
        </w:tc>
        <w:tc>
          <w:tcPr>
            <w:tcW w:w="2070" w:type="dxa"/>
          </w:tcPr>
          <w:p w14:paraId="15E0B89D" w14:textId="4154BC36" w:rsidR="00AF6562" w:rsidRPr="00836E4C" w:rsidRDefault="00E478A4">
            <w:pPr>
              <w:rPr>
                <w:rFonts w:ascii="Times New Roman" w:hAnsi="Times New Roman"/>
                <w:sz w:val="24"/>
              </w:rPr>
            </w:pPr>
            <w:r>
              <w:rPr>
                <w:rFonts w:ascii="Times New Roman" w:hAnsi="Times New Roman" w:hint="eastAsia"/>
                <w:sz w:val="24"/>
              </w:rPr>
              <w:t>2</w:t>
            </w:r>
            <w:r>
              <w:rPr>
                <w:rFonts w:ascii="Times New Roman" w:hAnsi="Times New Roman"/>
                <w:sz w:val="24"/>
              </w:rPr>
              <w:t>019-7-22</w:t>
            </w:r>
          </w:p>
        </w:tc>
        <w:tc>
          <w:tcPr>
            <w:tcW w:w="2340" w:type="dxa"/>
          </w:tcPr>
          <w:p w14:paraId="69172ADC" w14:textId="5C8A225A" w:rsidR="00AF6562" w:rsidRPr="00836E4C" w:rsidRDefault="00E478A4">
            <w:pPr>
              <w:rPr>
                <w:rFonts w:ascii="Times New Roman" w:hAnsi="Times New Roman"/>
                <w:sz w:val="24"/>
              </w:rPr>
            </w:pPr>
            <w:r>
              <w:rPr>
                <w:rFonts w:ascii="Times New Roman" w:hAnsi="Times New Roman" w:hint="eastAsia"/>
                <w:sz w:val="24"/>
              </w:rPr>
              <w:t>s</w:t>
            </w:r>
            <w:r>
              <w:rPr>
                <w:rFonts w:ascii="Times New Roman" w:hAnsi="Times New Roman"/>
                <w:sz w:val="24"/>
              </w:rPr>
              <w:t>huronghuang</w:t>
            </w:r>
          </w:p>
        </w:tc>
        <w:tc>
          <w:tcPr>
            <w:tcW w:w="3645" w:type="dxa"/>
          </w:tcPr>
          <w:p w14:paraId="38D4333B" w14:textId="19E0ACFF" w:rsidR="00AF6562" w:rsidRPr="00836E4C" w:rsidRDefault="00E478A4">
            <w:pPr>
              <w:rPr>
                <w:rFonts w:ascii="Times New Roman" w:hAnsi="Times New Roman"/>
                <w:sz w:val="24"/>
                <w:lang w:eastAsia="zh-CN"/>
              </w:rPr>
            </w:pPr>
            <w:r>
              <w:rPr>
                <w:rFonts w:ascii="Times New Roman" w:hAnsi="Times New Roman" w:hint="eastAsia"/>
                <w:sz w:val="24"/>
                <w:lang w:eastAsia="zh-CN"/>
              </w:rPr>
              <w:t>增加对</w:t>
            </w:r>
            <w:r>
              <w:rPr>
                <w:rFonts w:ascii="Times New Roman" w:hAnsi="Times New Roman" w:hint="eastAsia"/>
                <w:sz w:val="24"/>
                <w:lang w:eastAsia="zh-CN"/>
              </w:rPr>
              <w:t>mcs</w:t>
            </w:r>
            <w:r w:rsidR="0079240C">
              <w:rPr>
                <w:rFonts w:ascii="Times New Roman" w:hAnsi="Times New Roman" w:hint="eastAsia"/>
                <w:sz w:val="24"/>
                <w:lang w:eastAsia="zh-CN"/>
              </w:rPr>
              <w:t>18</w:t>
            </w:r>
            <w:r>
              <w:rPr>
                <w:rFonts w:ascii="Times New Roman" w:hAnsi="Times New Roman" w:hint="eastAsia"/>
                <w:sz w:val="24"/>
                <w:lang w:eastAsia="zh-CN"/>
              </w:rPr>
              <w:t>透传指令</w:t>
            </w:r>
          </w:p>
        </w:tc>
      </w:tr>
      <w:tr w:rsidR="00AF6562" w:rsidRPr="00836E4C" w14:paraId="1EF48709" w14:textId="77777777">
        <w:trPr>
          <w:jc w:val="center"/>
        </w:trPr>
        <w:tc>
          <w:tcPr>
            <w:tcW w:w="1170" w:type="dxa"/>
          </w:tcPr>
          <w:p w14:paraId="7FF1C20E" w14:textId="77777777" w:rsidR="00AF6562" w:rsidRPr="00836E4C" w:rsidRDefault="00AF6562">
            <w:pPr>
              <w:rPr>
                <w:rFonts w:ascii="Times New Roman" w:hAnsi="Times New Roman"/>
                <w:sz w:val="24"/>
                <w:lang w:eastAsia="zh-CN"/>
              </w:rPr>
            </w:pPr>
          </w:p>
        </w:tc>
        <w:tc>
          <w:tcPr>
            <w:tcW w:w="2070" w:type="dxa"/>
          </w:tcPr>
          <w:p w14:paraId="78AE8B91" w14:textId="77777777" w:rsidR="00AF6562" w:rsidRPr="00836E4C" w:rsidRDefault="00AF6562">
            <w:pPr>
              <w:rPr>
                <w:rFonts w:ascii="Times New Roman" w:hAnsi="Times New Roman"/>
                <w:sz w:val="24"/>
                <w:lang w:eastAsia="zh-CN"/>
              </w:rPr>
            </w:pPr>
          </w:p>
        </w:tc>
        <w:tc>
          <w:tcPr>
            <w:tcW w:w="2340" w:type="dxa"/>
          </w:tcPr>
          <w:p w14:paraId="5B2D3CE0" w14:textId="77777777" w:rsidR="00AF6562" w:rsidRPr="00836E4C" w:rsidRDefault="00AF6562">
            <w:pPr>
              <w:rPr>
                <w:rFonts w:ascii="Times New Roman" w:hAnsi="Times New Roman"/>
                <w:sz w:val="24"/>
                <w:lang w:eastAsia="zh-CN"/>
              </w:rPr>
            </w:pPr>
          </w:p>
        </w:tc>
        <w:tc>
          <w:tcPr>
            <w:tcW w:w="3645" w:type="dxa"/>
          </w:tcPr>
          <w:p w14:paraId="7185394F" w14:textId="77777777" w:rsidR="00AF6562" w:rsidRPr="00836E4C" w:rsidRDefault="00AF6562">
            <w:pPr>
              <w:rPr>
                <w:rFonts w:ascii="Times New Roman" w:hAnsi="Times New Roman"/>
                <w:sz w:val="24"/>
                <w:lang w:eastAsia="zh-CN"/>
              </w:rPr>
            </w:pPr>
          </w:p>
        </w:tc>
      </w:tr>
      <w:tr w:rsidR="00AF6562" w:rsidRPr="00836E4C" w14:paraId="05CBCFAF" w14:textId="77777777">
        <w:trPr>
          <w:jc w:val="center"/>
        </w:trPr>
        <w:tc>
          <w:tcPr>
            <w:tcW w:w="1170" w:type="dxa"/>
          </w:tcPr>
          <w:p w14:paraId="25ED1726" w14:textId="77777777" w:rsidR="00AF6562" w:rsidRPr="00836E4C" w:rsidRDefault="00AF6562">
            <w:pPr>
              <w:rPr>
                <w:rFonts w:ascii="Times New Roman" w:hAnsi="Times New Roman"/>
                <w:sz w:val="24"/>
                <w:lang w:eastAsia="zh-CN"/>
              </w:rPr>
            </w:pPr>
          </w:p>
        </w:tc>
        <w:tc>
          <w:tcPr>
            <w:tcW w:w="2070" w:type="dxa"/>
          </w:tcPr>
          <w:p w14:paraId="139DCD19" w14:textId="77777777" w:rsidR="00AF6562" w:rsidRPr="00836E4C" w:rsidRDefault="00AF6562">
            <w:pPr>
              <w:rPr>
                <w:rFonts w:ascii="Times New Roman" w:hAnsi="Times New Roman"/>
                <w:sz w:val="24"/>
                <w:lang w:eastAsia="zh-CN"/>
              </w:rPr>
            </w:pPr>
          </w:p>
        </w:tc>
        <w:tc>
          <w:tcPr>
            <w:tcW w:w="2340" w:type="dxa"/>
          </w:tcPr>
          <w:p w14:paraId="27D1E5B7" w14:textId="77777777" w:rsidR="00AF6562" w:rsidRPr="00836E4C" w:rsidRDefault="00AF6562">
            <w:pPr>
              <w:rPr>
                <w:rFonts w:ascii="Times New Roman" w:hAnsi="Times New Roman"/>
                <w:sz w:val="24"/>
                <w:lang w:eastAsia="zh-CN"/>
              </w:rPr>
            </w:pPr>
          </w:p>
        </w:tc>
        <w:tc>
          <w:tcPr>
            <w:tcW w:w="3645" w:type="dxa"/>
          </w:tcPr>
          <w:p w14:paraId="3A6668B6" w14:textId="77777777" w:rsidR="00AF6562" w:rsidRPr="00836E4C" w:rsidRDefault="00AF6562">
            <w:pPr>
              <w:rPr>
                <w:rFonts w:ascii="Times New Roman" w:hAnsi="Times New Roman"/>
                <w:sz w:val="24"/>
                <w:lang w:eastAsia="zh-CN"/>
              </w:rPr>
            </w:pPr>
          </w:p>
        </w:tc>
      </w:tr>
      <w:tr w:rsidR="00AF6562" w:rsidRPr="00836E4C" w14:paraId="23D95B07" w14:textId="77777777">
        <w:trPr>
          <w:jc w:val="center"/>
        </w:trPr>
        <w:tc>
          <w:tcPr>
            <w:tcW w:w="1170" w:type="dxa"/>
          </w:tcPr>
          <w:p w14:paraId="76EB1D93" w14:textId="77777777" w:rsidR="00AF6562" w:rsidRPr="00836E4C" w:rsidRDefault="00AF6562">
            <w:pPr>
              <w:rPr>
                <w:rFonts w:ascii="Times New Roman" w:hAnsi="Times New Roman"/>
                <w:sz w:val="24"/>
                <w:lang w:eastAsia="zh-CN"/>
              </w:rPr>
            </w:pPr>
          </w:p>
        </w:tc>
        <w:tc>
          <w:tcPr>
            <w:tcW w:w="2070" w:type="dxa"/>
          </w:tcPr>
          <w:p w14:paraId="34DA88AA" w14:textId="77777777" w:rsidR="00AF6562" w:rsidRPr="00836E4C" w:rsidRDefault="00AF6562">
            <w:pPr>
              <w:rPr>
                <w:rFonts w:ascii="Times New Roman" w:hAnsi="Times New Roman"/>
                <w:sz w:val="24"/>
                <w:lang w:eastAsia="zh-CN"/>
              </w:rPr>
            </w:pPr>
          </w:p>
        </w:tc>
        <w:tc>
          <w:tcPr>
            <w:tcW w:w="2340" w:type="dxa"/>
          </w:tcPr>
          <w:p w14:paraId="3EB9A9C4" w14:textId="77777777" w:rsidR="00AF6562" w:rsidRPr="00836E4C" w:rsidRDefault="00AF6562">
            <w:pPr>
              <w:rPr>
                <w:rFonts w:ascii="Times New Roman" w:hAnsi="Times New Roman"/>
                <w:sz w:val="24"/>
                <w:lang w:eastAsia="zh-CN"/>
              </w:rPr>
            </w:pPr>
          </w:p>
        </w:tc>
        <w:tc>
          <w:tcPr>
            <w:tcW w:w="3645" w:type="dxa"/>
          </w:tcPr>
          <w:p w14:paraId="73B28D08" w14:textId="77777777" w:rsidR="00AF6562" w:rsidRPr="00836E4C" w:rsidRDefault="00AF6562">
            <w:pPr>
              <w:rPr>
                <w:rFonts w:ascii="Times New Roman" w:hAnsi="Times New Roman"/>
                <w:sz w:val="24"/>
                <w:lang w:eastAsia="zh-CN"/>
              </w:rPr>
            </w:pPr>
          </w:p>
        </w:tc>
      </w:tr>
    </w:tbl>
    <w:p w14:paraId="6485DD67" w14:textId="77777777" w:rsidR="00AF6562" w:rsidRPr="00836E4C" w:rsidRDefault="00AF6562">
      <w:pPr>
        <w:spacing w:line="360" w:lineRule="auto"/>
        <w:rPr>
          <w:rFonts w:ascii="Times New Roman" w:hAnsi="Times New Roman"/>
          <w:sz w:val="24"/>
          <w:lang w:eastAsia="zh-CN"/>
        </w:rPr>
      </w:pPr>
    </w:p>
    <w:p w14:paraId="7E8BABA7" w14:textId="77777777" w:rsidR="00AF6562" w:rsidRPr="00836E4C" w:rsidRDefault="00AF6562" w:rsidP="009C0E0F">
      <w:pPr>
        <w:spacing w:beforeLines="50" w:before="120" w:afterLines="50" w:after="120" w:line="360" w:lineRule="auto"/>
        <w:jc w:val="center"/>
        <w:rPr>
          <w:rFonts w:ascii="Times New Roman" w:hAnsi="Times New Roman"/>
          <w:sz w:val="36"/>
          <w:u w:val="single"/>
        </w:rPr>
      </w:pPr>
      <w:r w:rsidRPr="00836E4C">
        <w:rPr>
          <w:rFonts w:ascii="Times New Roman" w:hAnsi="Times New Roman"/>
          <w:lang w:eastAsia="zh-CN"/>
        </w:rPr>
        <w:br w:type="page"/>
      </w:r>
      <w:r w:rsidRPr="00836E4C">
        <w:rPr>
          <w:rFonts w:ascii="Times New Roman" w:hAnsi="Times New Roman"/>
          <w:sz w:val="36"/>
          <w:u w:val="single"/>
        </w:rPr>
        <w:lastRenderedPageBreak/>
        <w:t>Table of Contents</w:t>
      </w:r>
    </w:p>
    <w:p w14:paraId="4F4533CE" w14:textId="77777777" w:rsidR="00C33707" w:rsidRPr="00836E4C" w:rsidRDefault="00C674B4">
      <w:pPr>
        <w:pStyle w:val="TOC2"/>
        <w:rPr>
          <w:rFonts w:ascii="Times New Roman" w:hAnsi="Times New Roman"/>
          <w:noProof/>
          <w:kern w:val="2"/>
          <w:sz w:val="21"/>
          <w:szCs w:val="24"/>
        </w:rPr>
      </w:pPr>
      <w:r w:rsidRPr="00836E4C">
        <w:rPr>
          <w:rFonts w:ascii="Times New Roman" w:hAnsi="Times New Roman"/>
        </w:rPr>
        <w:fldChar w:fldCharType="begin"/>
      </w:r>
      <w:r w:rsidR="00AF6562" w:rsidRPr="00836E4C">
        <w:rPr>
          <w:rFonts w:ascii="Times New Roman" w:hAnsi="Times New Roman"/>
        </w:rPr>
        <w:instrText xml:space="preserve"> TOC \o "1-5" \h \z \u </w:instrText>
      </w:r>
      <w:r w:rsidRPr="00836E4C">
        <w:rPr>
          <w:rFonts w:ascii="Times New Roman" w:hAnsi="Times New Roman"/>
        </w:rPr>
        <w:fldChar w:fldCharType="separate"/>
      </w:r>
      <w:hyperlink w:anchor="_Toc302549740" w:history="1">
        <w:r w:rsidR="00C33707" w:rsidRPr="00836E4C">
          <w:rPr>
            <w:rStyle w:val="a5"/>
            <w:noProof/>
            <w:color w:val="auto"/>
          </w:rPr>
          <w:t>1.</w:t>
        </w:r>
        <w:r w:rsidR="00C33707" w:rsidRPr="00836E4C">
          <w:rPr>
            <w:rFonts w:ascii="Times New Roman" w:hAnsi="Times New Roman"/>
            <w:noProof/>
            <w:kern w:val="2"/>
            <w:sz w:val="21"/>
            <w:szCs w:val="24"/>
          </w:rPr>
          <w:tab/>
        </w:r>
        <w:r w:rsidR="00C33707" w:rsidRPr="00836E4C">
          <w:rPr>
            <w:rStyle w:val="a5"/>
            <w:caps/>
            <w:noProof/>
            <w:color w:val="auto"/>
            <w:kern w:val="28"/>
            <w:lang w:eastAsia="en-US"/>
          </w:rPr>
          <w:t>Introduction</w:t>
        </w:r>
        <w:r w:rsidR="00C33707" w:rsidRPr="00836E4C">
          <w:rPr>
            <w:noProof/>
            <w:webHidden/>
          </w:rPr>
          <w:tab/>
        </w:r>
        <w:r w:rsidRPr="00836E4C">
          <w:rPr>
            <w:noProof/>
            <w:webHidden/>
          </w:rPr>
          <w:fldChar w:fldCharType="begin"/>
        </w:r>
        <w:r w:rsidR="00C33707" w:rsidRPr="00836E4C">
          <w:rPr>
            <w:noProof/>
            <w:webHidden/>
          </w:rPr>
          <w:instrText xml:space="preserve"> PAGEREF _Toc302549740 \h </w:instrText>
        </w:r>
        <w:r w:rsidRPr="00836E4C">
          <w:rPr>
            <w:noProof/>
            <w:webHidden/>
          </w:rPr>
        </w:r>
        <w:r w:rsidRPr="00836E4C">
          <w:rPr>
            <w:noProof/>
            <w:webHidden/>
          </w:rPr>
          <w:fldChar w:fldCharType="separate"/>
        </w:r>
        <w:r w:rsidR="000C138A">
          <w:rPr>
            <w:noProof/>
            <w:webHidden/>
          </w:rPr>
          <w:t>6</w:t>
        </w:r>
        <w:r w:rsidRPr="00836E4C">
          <w:rPr>
            <w:noProof/>
            <w:webHidden/>
          </w:rPr>
          <w:fldChar w:fldCharType="end"/>
        </w:r>
      </w:hyperlink>
    </w:p>
    <w:p w14:paraId="2CE155B5" w14:textId="77777777" w:rsidR="00C33707" w:rsidRPr="00836E4C" w:rsidRDefault="00C33707">
      <w:pPr>
        <w:pStyle w:val="TOC2"/>
        <w:rPr>
          <w:rFonts w:ascii="Times New Roman" w:hAnsi="Times New Roman"/>
          <w:noProof/>
          <w:kern w:val="2"/>
          <w:sz w:val="21"/>
          <w:szCs w:val="24"/>
        </w:rPr>
      </w:pPr>
      <w:hyperlink w:anchor="_Toc302549741" w:history="1">
        <w:r w:rsidRPr="00836E4C">
          <w:rPr>
            <w:rStyle w:val="a5"/>
            <w:noProof/>
            <w:color w:val="auto"/>
          </w:rPr>
          <w:t>1.1.</w:t>
        </w:r>
        <w:r w:rsidRPr="00836E4C">
          <w:rPr>
            <w:rFonts w:ascii="Times New Roman" w:hAnsi="Times New Roman"/>
            <w:noProof/>
            <w:kern w:val="2"/>
            <w:sz w:val="21"/>
            <w:szCs w:val="24"/>
          </w:rPr>
          <w:tab/>
        </w:r>
        <w:r w:rsidRPr="00836E4C">
          <w:rPr>
            <w:rStyle w:val="a5"/>
            <w:noProof/>
            <w:color w:val="auto"/>
          </w:rPr>
          <w:t>Identification</w:t>
        </w:r>
        <w:r w:rsidRPr="00836E4C">
          <w:rPr>
            <w:noProof/>
            <w:webHidden/>
          </w:rPr>
          <w:tab/>
        </w:r>
        <w:r w:rsidR="00C674B4" w:rsidRPr="00836E4C">
          <w:rPr>
            <w:noProof/>
            <w:webHidden/>
          </w:rPr>
          <w:fldChar w:fldCharType="begin"/>
        </w:r>
        <w:r w:rsidRPr="00836E4C">
          <w:rPr>
            <w:noProof/>
            <w:webHidden/>
          </w:rPr>
          <w:instrText xml:space="preserve"> PAGEREF _Toc302549741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5BA1BB7F" w14:textId="77777777" w:rsidR="00C33707" w:rsidRPr="00836E4C" w:rsidRDefault="00C33707">
      <w:pPr>
        <w:pStyle w:val="TOC2"/>
        <w:rPr>
          <w:rFonts w:ascii="Times New Roman" w:hAnsi="Times New Roman"/>
          <w:noProof/>
          <w:kern w:val="2"/>
          <w:sz w:val="21"/>
          <w:szCs w:val="24"/>
        </w:rPr>
      </w:pPr>
      <w:hyperlink w:anchor="_Toc302549742" w:history="1">
        <w:r w:rsidRPr="00836E4C">
          <w:rPr>
            <w:rStyle w:val="a5"/>
            <w:noProof/>
            <w:color w:val="auto"/>
          </w:rPr>
          <w:t>1.2.</w:t>
        </w:r>
        <w:r w:rsidRPr="00836E4C">
          <w:rPr>
            <w:rFonts w:ascii="Times New Roman" w:hAnsi="Times New Roman"/>
            <w:noProof/>
            <w:kern w:val="2"/>
            <w:sz w:val="21"/>
            <w:szCs w:val="24"/>
          </w:rPr>
          <w:tab/>
        </w:r>
        <w:r w:rsidRPr="00836E4C">
          <w:rPr>
            <w:rStyle w:val="a5"/>
            <w:noProof/>
            <w:color w:val="auto"/>
          </w:rPr>
          <w:t>Purpose</w:t>
        </w:r>
        <w:r w:rsidRPr="00836E4C">
          <w:rPr>
            <w:noProof/>
            <w:webHidden/>
          </w:rPr>
          <w:tab/>
        </w:r>
        <w:r w:rsidR="00C674B4" w:rsidRPr="00836E4C">
          <w:rPr>
            <w:noProof/>
            <w:webHidden/>
          </w:rPr>
          <w:fldChar w:fldCharType="begin"/>
        </w:r>
        <w:r w:rsidRPr="00836E4C">
          <w:rPr>
            <w:noProof/>
            <w:webHidden/>
          </w:rPr>
          <w:instrText xml:space="preserve"> PAGEREF _Toc302549742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66A2E08F" w14:textId="77777777" w:rsidR="00C33707" w:rsidRPr="00836E4C" w:rsidRDefault="00C33707">
      <w:pPr>
        <w:pStyle w:val="TOC2"/>
        <w:rPr>
          <w:rFonts w:ascii="Times New Roman" w:hAnsi="Times New Roman"/>
          <w:noProof/>
          <w:kern w:val="2"/>
          <w:sz w:val="21"/>
          <w:szCs w:val="24"/>
        </w:rPr>
      </w:pPr>
      <w:hyperlink w:anchor="_Toc302549743" w:history="1">
        <w:r w:rsidRPr="00836E4C">
          <w:rPr>
            <w:rStyle w:val="a5"/>
            <w:noProof/>
            <w:color w:val="auto"/>
          </w:rPr>
          <w:t>1.3.</w:t>
        </w:r>
        <w:r w:rsidRPr="00836E4C">
          <w:rPr>
            <w:rFonts w:ascii="Times New Roman" w:hAnsi="Times New Roman"/>
            <w:noProof/>
            <w:kern w:val="2"/>
            <w:sz w:val="21"/>
            <w:szCs w:val="24"/>
          </w:rPr>
          <w:tab/>
        </w:r>
        <w:r w:rsidRPr="00836E4C">
          <w:rPr>
            <w:rStyle w:val="a5"/>
            <w:noProof/>
            <w:color w:val="auto"/>
          </w:rPr>
          <w:t>Document Conventions</w:t>
        </w:r>
        <w:r w:rsidRPr="00836E4C">
          <w:rPr>
            <w:noProof/>
            <w:webHidden/>
          </w:rPr>
          <w:tab/>
        </w:r>
        <w:r w:rsidR="00C674B4" w:rsidRPr="00836E4C">
          <w:rPr>
            <w:noProof/>
            <w:webHidden/>
          </w:rPr>
          <w:fldChar w:fldCharType="begin"/>
        </w:r>
        <w:r w:rsidRPr="00836E4C">
          <w:rPr>
            <w:noProof/>
            <w:webHidden/>
          </w:rPr>
          <w:instrText xml:space="preserve"> PAGEREF _Toc302549743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118DBD98" w14:textId="77777777" w:rsidR="00C33707" w:rsidRPr="00836E4C" w:rsidRDefault="00C33707">
      <w:pPr>
        <w:pStyle w:val="TOC2"/>
        <w:rPr>
          <w:rFonts w:ascii="Times New Roman" w:hAnsi="Times New Roman"/>
          <w:noProof/>
          <w:kern w:val="2"/>
          <w:sz w:val="21"/>
          <w:szCs w:val="24"/>
        </w:rPr>
      </w:pPr>
      <w:hyperlink w:anchor="_Toc302549744" w:history="1">
        <w:r w:rsidRPr="00836E4C">
          <w:rPr>
            <w:rStyle w:val="a5"/>
            <w:noProof/>
            <w:color w:val="auto"/>
          </w:rPr>
          <w:t>1.4.</w:t>
        </w:r>
        <w:r w:rsidRPr="00836E4C">
          <w:rPr>
            <w:rFonts w:ascii="Times New Roman" w:hAnsi="Times New Roman"/>
            <w:noProof/>
            <w:kern w:val="2"/>
            <w:sz w:val="21"/>
            <w:szCs w:val="24"/>
          </w:rPr>
          <w:tab/>
        </w:r>
        <w:r w:rsidRPr="00836E4C">
          <w:rPr>
            <w:rStyle w:val="a5"/>
            <w:noProof/>
            <w:color w:val="auto"/>
          </w:rPr>
          <w:t>Intended Audience and Reading Suggestions</w:t>
        </w:r>
        <w:r w:rsidRPr="00836E4C">
          <w:rPr>
            <w:noProof/>
            <w:webHidden/>
          </w:rPr>
          <w:tab/>
        </w:r>
        <w:r w:rsidR="00C674B4" w:rsidRPr="00836E4C">
          <w:rPr>
            <w:noProof/>
            <w:webHidden/>
          </w:rPr>
          <w:fldChar w:fldCharType="begin"/>
        </w:r>
        <w:r w:rsidRPr="00836E4C">
          <w:rPr>
            <w:noProof/>
            <w:webHidden/>
          </w:rPr>
          <w:instrText xml:space="preserve"> PAGEREF _Toc302549744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05AF3C6D" w14:textId="77777777" w:rsidR="00C33707" w:rsidRPr="00836E4C" w:rsidRDefault="00C33707">
      <w:pPr>
        <w:pStyle w:val="TOC2"/>
        <w:rPr>
          <w:rFonts w:ascii="Times New Roman" w:hAnsi="Times New Roman"/>
          <w:noProof/>
          <w:kern w:val="2"/>
          <w:sz w:val="21"/>
          <w:szCs w:val="24"/>
        </w:rPr>
      </w:pPr>
      <w:hyperlink w:anchor="_Toc302549745" w:history="1">
        <w:r w:rsidRPr="00836E4C">
          <w:rPr>
            <w:rStyle w:val="a5"/>
            <w:noProof/>
            <w:color w:val="auto"/>
          </w:rPr>
          <w:t>1.5.</w:t>
        </w:r>
        <w:r w:rsidRPr="00836E4C">
          <w:rPr>
            <w:rFonts w:ascii="Times New Roman" w:hAnsi="Times New Roman"/>
            <w:noProof/>
            <w:kern w:val="2"/>
            <w:sz w:val="21"/>
            <w:szCs w:val="24"/>
          </w:rPr>
          <w:tab/>
        </w:r>
        <w:r w:rsidRPr="00836E4C">
          <w:rPr>
            <w:rStyle w:val="a5"/>
            <w:noProof/>
            <w:color w:val="auto"/>
          </w:rPr>
          <w:t>Project Scope</w:t>
        </w:r>
        <w:r w:rsidRPr="00836E4C">
          <w:rPr>
            <w:noProof/>
            <w:webHidden/>
          </w:rPr>
          <w:tab/>
        </w:r>
        <w:r w:rsidR="00C674B4" w:rsidRPr="00836E4C">
          <w:rPr>
            <w:noProof/>
            <w:webHidden/>
          </w:rPr>
          <w:fldChar w:fldCharType="begin"/>
        </w:r>
        <w:r w:rsidRPr="00836E4C">
          <w:rPr>
            <w:noProof/>
            <w:webHidden/>
          </w:rPr>
          <w:instrText xml:space="preserve"> PAGEREF _Toc302549745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2EADCAA9" w14:textId="77777777" w:rsidR="00C33707" w:rsidRPr="00836E4C" w:rsidRDefault="00C33707">
      <w:pPr>
        <w:pStyle w:val="TOC2"/>
        <w:rPr>
          <w:rFonts w:ascii="Times New Roman" w:hAnsi="Times New Roman"/>
          <w:noProof/>
          <w:kern w:val="2"/>
          <w:sz w:val="21"/>
          <w:szCs w:val="24"/>
        </w:rPr>
      </w:pPr>
      <w:hyperlink w:anchor="_Toc302549746" w:history="1">
        <w:r w:rsidRPr="00836E4C">
          <w:rPr>
            <w:rStyle w:val="a5"/>
            <w:noProof/>
            <w:color w:val="auto"/>
          </w:rPr>
          <w:t>1.6.</w:t>
        </w:r>
        <w:r w:rsidRPr="00836E4C">
          <w:rPr>
            <w:rFonts w:ascii="Times New Roman" w:hAnsi="Times New Roman"/>
            <w:noProof/>
            <w:kern w:val="2"/>
            <w:sz w:val="21"/>
            <w:szCs w:val="24"/>
          </w:rPr>
          <w:tab/>
        </w:r>
        <w:r w:rsidRPr="00836E4C">
          <w:rPr>
            <w:rStyle w:val="a5"/>
            <w:noProof/>
            <w:color w:val="auto"/>
          </w:rPr>
          <w:t>Reference</w:t>
        </w:r>
        <w:r w:rsidRPr="00836E4C">
          <w:rPr>
            <w:noProof/>
            <w:webHidden/>
          </w:rPr>
          <w:tab/>
        </w:r>
        <w:r w:rsidR="00C674B4" w:rsidRPr="00836E4C">
          <w:rPr>
            <w:noProof/>
            <w:webHidden/>
          </w:rPr>
          <w:fldChar w:fldCharType="begin"/>
        </w:r>
        <w:r w:rsidRPr="00836E4C">
          <w:rPr>
            <w:noProof/>
            <w:webHidden/>
          </w:rPr>
          <w:instrText xml:space="preserve"> PAGEREF _Toc302549746 \h </w:instrText>
        </w:r>
        <w:r w:rsidR="00C674B4" w:rsidRPr="00836E4C">
          <w:rPr>
            <w:noProof/>
            <w:webHidden/>
          </w:rPr>
        </w:r>
        <w:r w:rsidR="00C674B4" w:rsidRPr="00836E4C">
          <w:rPr>
            <w:noProof/>
            <w:webHidden/>
          </w:rPr>
          <w:fldChar w:fldCharType="separate"/>
        </w:r>
        <w:r w:rsidR="000C138A">
          <w:rPr>
            <w:noProof/>
            <w:webHidden/>
          </w:rPr>
          <w:t>6</w:t>
        </w:r>
        <w:r w:rsidR="00C674B4" w:rsidRPr="00836E4C">
          <w:rPr>
            <w:noProof/>
            <w:webHidden/>
          </w:rPr>
          <w:fldChar w:fldCharType="end"/>
        </w:r>
      </w:hyperlink>
    </w:p>
    <w:p w14:paraId="5C447D8D" w14:textId="77777777" w:rsidR="00C33707" w:rsidRPr="00836E4C" w:rsidRDefault="00C33707">
      <w:pPr>
        <w:pStyle w:val="TOC2"/>
        <w:rPr>
          <w:rFonts w:ascii="Times New Roman" w:hAnsi="Times New Roman"/>
          <w:noProof/>
          <w:kern w:val="2"/>
          <w:sz w:val="21"/>
          <w:szCs w:val="24"/>
        </w:rPr>
      </w:pPr>
      <w:hyperlink w:anchor="_Toc302549747" w:history="1">
        <w:r w:rsidRPr="00836E4C">
          <w:rPr>
            <w:rStyle w:val="a5"/>
            <w:caps/>
            <w:noProof/>
            <w:color w:val="auto"/>
            <w:kern w:val="28"/>
            <w:lang w:eastAsia="en-US"/>
          </w:rPr>
          <w:t>2.</w:t>
        </w:r>
        <w:r w:rsidRPr="00836E4C">
          <w:rPr>
            <w:rFonts w:ascii="Times New Roman" w:hAnsi="Times New Roman"/>
            <w:noProof/>
            <w:kern w:val="2"/>
            <w:sz w:val="21"/>
            <w:szCs w:val="24"/>
          </w:rPr>
          <w:tab/>
        </w:r>
        <w:r w:rsidRPr="00836E4C">
          <w:rPr>
            <w:rStyle w:val="a5"/>
            <w:caps/>
            <w:noProof/>
            <w:color w:val="auto"/>
            <w:kern w:val="28"/>
            <w:lang w:eastAsia="en-US"/>
          </w:rPr>
          <w:t>Overall Description</w:t>
        </w:r>
        <w:r w:rsidRPr="00836E4C">
          <w:rPr>
            <w:noProof/>
            <w:webHidden/>
          </w:rPr>
          <w:tab/>
        </w:r>
        <w:r w:rsidR="00C674B4" w:rsidRPr="00836E4C">
          <w:rPr>
            <w:noProof/>
            <w:webHidden/>
          </w:rPr>
          <w:fldChar w:fldCharType="begin"/>
        </w:r>
        <w:r w:rsidRPr="00836E4C">
          <w:rPr>
            <w:noProof/>
            <w:webHidden/>
          </w:rPr>
          <w:instrText xml:space="preserve"> PAGEREF _Toc302549747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4A9160FD" w14:textId="77777777" w:rsidR="00C33707" w:rsidRPr="00836E4C" w:rsidRDefault="00C33707">
      <w:pPr>
        <w:pStyle w:val="TOC2"/>
        <w:rPr>
          <w:rFonts w:ascii="Times New Roman" w:hAnsi="Times New Roman"/>
          <w:noProof/>
          <w:kern w:val="2"/>
          <w:sz w:val="21"/>
          <w:szCs w:val="24"/>
        </w:rPr>
      </w:pPr>
      <w:hyperlink w:anchor="_Toc302549748" w:history="1">
        <w:r w:rsidRPr="00836E4C">
          <w:rPr>
            <w:rStyle w:val="a5"/>
            <w:noProof/>
            <w:color w:val="auto"/>
          </w:rPr>
          <w:t>2.1.</w:t>
        </w:r>
        <w:r w:rsidRPr="00836E4C">
          <w:rPr>
            <w:rFonts w:ascii="Times New Roman" w:hAnsi="Times New Roman"/>
            <w:noProof/>
            <w:kern w:val="2"/>
            <w:sz w:val="21"/>
            <w:szCs w:val="24"/>
          </w:rPr>
          <w:tab/>
        </w:r>
        <w:r w:rsidRPr="00836E4C">
          <w:rPr>
            <w:rStyle w:val="a5"/>
            <w:noProof/>
            <w:color w:val="auto"/>
          </w:rPr>
          <w:t>Overview Description</w:t>
        </w:r>
        <w:r w:rsidRPr="00836E4C">
          <w:rPr>
            <w:noProof/>
            <w:webHidden/>
          </w:rPr>
          <w:tab/>
        </w:r>
        <w:r w:rsidR="00C674B4" w:rsidRPr="00836E4C">
          <w:rPr>
            <w:noProof/>
            <w:webHidden/>
          </w:rPr>
          <w:fldChar w:fldCharType="begin"/>
        </w:r>
        <w:r w:rsidRPr="00836E4C">
          <w:rPr>
            <w:noProof/>
            <w:webHidden/>
          </w:rPr>
          <w:instrText xml:space="preserve"> PAGEREF _Toc302549748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4642B0C9" w14:textId="77777777" w:rsidR="00C33707" w:rsidRPr="00836E4C" w:rsidRDefault="00C33707">
      <w:pPr>
        <w:pStyle w:val="TOC2"/>
        <w:rPr>
          <w:rFonts w:ascii="Times New Roman" w:hAnsi="Times New Roman"/>
          <w:noProof/>
          <w:kern w:val="2"/>
          <w:sz w:val="21"/>
          <w:szCs w:val="24"/>
        </w:rPr>
      </w:pPr>
      <w:hyperlink w:anchor="_Toc302549749" w:history="1">
        <w:r w:rsidRPr="00836E4C">
          <w:rPr>
            <w:rStyle w:val="a5"/>
            <w:noProof/>
            <w:color w:val="auto"/>
          </w:rPr>
          <w:t>2.2.</w:t>
        </w:r>
        <w:r w:rsidRPr="00836E4C">
          <w:rPr>
            <w:rFonts w:ascii="Times New Roman" w:hAnsi="Times New Roman"/>
            <w:noProof/>
            <w:kern w:val="2"/>
            <w:sz w:val="21"/>
            <w:szCs w:val="24"/>
          </w:rPr>
          <w:tab/>
        </w:r>
        <w:r w:rsidRPr="00836E4C">
          <w:rPr>
            <w:rStyle w:val="a5"/>
            <w:noProof/>
            <w:color w:val="auto"/>
          </w:rPr>
          <w:t>Product Features</w:t>
        </w:r>
        <w:r w:rsidRPr="00836E4C">
          <w:rPr>
            <w:noProof/>
            <w:webHidden/>
          </w:rPr>
          <w:tab/>
        </w:r>
        <w:r w:rsidR="00C674B4" w:rsidRPr="00836E4C">
          <w:rPr>
            <w:noProof/>
            <w:webHidden/>
          </w:rPr>
          <w:fldChar w:fldCharType="begin"/>
        </w:r>
        <w:r w:rsidRPr="00836E4C">
          <w:rPr>
            <w:noProof/>
            <w:webHidden/>
          </w:rPr>
          <w:instrText xml:space="preserve"> PAGEREF _Toc302549749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0784F7EC" w14:textId="77777777" w:rsidR="00C33707" w:rsidRPr="00836E4C" w:rsidRDefault="00C33707">
      <w:pPr>
        <w:pStyle w:val="TOC2"/>
        <w:rPr>
          <w:rFonts w:ascii="Times New Roman" w:hAnsi="Times New Roman"/>
          <w:noProof/>
          <w:kern w:val="2"/>
          <w:sz w:val="21"/>
          <w:szCs w:val="24"/>
        </w:rPr>
      </w:pPr>
      <w:hyperlink w:anchor="_Toc302549750" w:history="1">
        <w:r w:rsidRPr="00836E4C">
          <w:rPr>
            <w:rStyle w:val="a5"/>
            <w:noProof/>
            <w:color w:val="auto"/>
          </w:rPr>
          <w:t>2.3.</w:t>
        </w:r>
        <w:r w:rsidRPr="00836E4C">
          <w:rPr>
            <w:rFonts w:ascii="Times New Roman" w:hAnsi="Times New Roman"/>
            <w:noProof/>
            <w:kern w:val="2"/>
            <w:sz w:val="21"/>
            <w:szCs w:val="24"/>
          </w:rPr>
          <w:tab/>
        </w:r>
        <w:r w:rsidRPr="00836E4C">
          <w:rPr>
            <w:rStyle w:val="a5"/>
            <w:noProof/>
            <w:color w:val="auto"/>
          </w:rPr>
          <w:t>User Classes and Characteristics</w:t>
        </w:r>
        <w:r w:rsidRPr="00836E4C">
          <w:rPr>
            <w:noProof/>
            <w:webHidden/>
          </w:rPr>
          <w:tab/>
        </w:r>
        <w:r w:rsidR="00C674B4" w:rsidRPr="00836E4C">
          <w:rPr>
            <w:noProof/>
            <w:webHidden/>
          </w:rPr>
          <w:fldChar w:fldCharType="begin"/>
        </w:r>
        <w:r w:rsidRPr="00836E4C">
          <w:rPr>
            <w:noProof/>
            <w:webHidden/>
          </w:rPr>
          <w:instrText xml:space="preserve"> PAGEREF _Toc302549750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1327D79A" w14:textId="77777777" w:rsidR="00C33707" w:rsidRPr="00836E4C" w:rsidRDefault="00C33707">
      <w:pPr>
        <w:pStyle w:val="TOC2"/>
        <w:rPr>
          <w:rFonts w:ascii="Times New Roman" w:hAnsi="Times New Roman"/>
          <w:noProof/>
          <w:kern w:val="2"/>
          <w:sz w:val="21"/>
          <w:szCs w:val="24"/>
        </w:rPr>
      </w:pPr>
      <w:hyperlink w:anchor="_Toc302549751" w:history="1">
        <w:r w:rsidRPr="00836E4C">
          <w:rPr>
            <w:rStyle w:val="a5"/>
            <w:noProof/>
            <w:color w:val="auto"/>
          </w:rPr>
          <w:t>2.4.</w:t>
        </w:r>
        <w:r w:rsidRPr="00836E4C">
          <w:rPr>
            <w:rFonts w:ascii="Times New Roman" w:hAnsi="Times New Roman"/>
            <w:noProof/>
            <w:kern w:val="2"/>
            <w:sz w:val="21"/>
            <w:szCs w:val="24"/>
          </w:rPr>
          <w:tab/>
        </w:r>
        <w:r w:rsidRPr="00836E4C">
          <w:rPr>
            <w:rStyle w:val="a5"/>
            <w:noProof/>
            <w:color w:val="auto"/>
          </w:rPr>
          <w:t>Operating Environment</w:t>
        </w:r>
        <w:r w:rsidRPr="00836E4C">
          <w:rPr>
            <w:noProof/>
            <w:webHidden/>
          </w:rPr>
          <w:tab/>
        </w:r>
        <w:r w:rsidR="00C674B4" w:rsidRPr="00836E4C">
          <w:rPr>
            <w:noProof/>
            <w:webHidden/>
          </w:rPr>
          <w:fldChar w:fldCharType="begin"/>
        </w:r>
        <w:r w:rsidRPr="00836E4C">
          <w:rPr>
            <w:noProof/>
            <w:webHidden/>
          </w:rPr>
          <w:instrText xml:space="preserve"> PAGEREF _Toc302549751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7A86F1A1" w14:textId="77777777" w:rsidR="00C33707" w:rsidRPr="00836E4C" w:rsidRDefault="00C33707">
      <w:pPr>
        <w:pStyle w:val="TOC3"/>
        <w:rPr>
          <w:rFonts w:ascii="Times New Roman" w:hAnsi="Times New Roman"/>
          <w:noProof/>
          <w:kern w:val="2"/>
          <w:sz w:val="21"/>
          <w:szCs w:val="24"/>
        </w:rPr>
      </w:pPr>
      <w:hyperlink w:anchor="_Toc302549752" w:history="1">
        <w:r w:rsidRPr="00836E4C">
          <w:rPr>
            <w:rStyle w:val="a5"/>
            <w:noProof/>
            <w:color w:val="auto"/>
          </w:rPr>
          <w:t>2.4.1.</w:t>
        </w:r>
        <w:r w:rsidRPr="00836E4C">
          <w:rPr>
            <w:rFonts w:ascii="Times New Roman" w:hAnsi="Times New Roman"/>
            <w:noProof/>
            <w:kern w:val="2"/>
            <w:sz w:val="21"/>
            <w:szCs w:val="24"/>
          </w:rPr>
          <w:tab/>
        </w:r>
        <w:r w:rsidRPr="00836E4C">
          <w:rPr>
            <w:rStyle w:val="a5"/>
            <w:noProof/>
            <w:color w:val="auto"/>
          </w:rPr>
          <w:t>Hardware Platform</w:t>
        </w:r>
        <w:r w:rsidRPr="00836E4C">
          <w:rPr>
            <w:noProof/>
            <w:webHidden/>
          </w:rPr>
          <w:tab/>
        </w:r>
        <w:r w:rsidR="00C674B4" w:rsidRPr="00836E4C">
          <w:rPr>
            <w:noProof/>
            <w:webHidden/>
          </w:rPr>
          <w:fldChar w:fldCharType="begin"/>
        </w:r>
        <w:r w:rsidRPr="00836E4C">
          <w:rPr>
            <w:noProof/>
            <w:webHidden/>
          </w:rPr>
          <w:instrText xml:space="preserve"> PAGEREF _Toc302549752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25F0A0A8" w14:textId="77777777" w:rsidR="00C33707" w:rsidRPr="00836E4C" w:rsidRDefault="00C33707">
      <w:pPr>
        <w:pStyle w:val="TOC3"/>
        <w:rPr>
          <w:rFonts w:ascii="Times New Roman" w:hAnsi="Times New Roman"/>
          <w:noProof/>
          <w:kern w:val="2"/>
          <w:sz w:val="21"/>
          <w:szCs w:val="24"/>
        </w:rPr>
      </w:pPr>
      <w:hyperlink w:anchor="_Toc302549753" w:history="1">
        <w:r w:rsidRPr="00836E4C">
          <w:rPr>
            <w:rStyle w:val="a5"/>
            <w:noProof/>
            <w:color w:val="auto"/>
          </w:rPr>
          <w:t>2.4.2.</w:t>
        </w:r>
        <w:r w:rsidRPr="00836E4C">
          <w:rPr>
            <w:rFonts w:ascii="Times New Roman" w:hAnsi="Times New Roman"/>
            <w:noProof/>
            <w:kern w:val="2"/>
            <w:sz w:val="21"/>
            <w:szCs w:val="24"/>
          </w:rPr>
          <w:tab/>
        </w:r>
        <w:r w:rsidRPr="00836E4C">
          <w:rPr>
            <w:rStyle w:val="a5"/>
            <w:noProof/>
            <w:color w:val="auto"/>
          </w:rPr>
          <w:t>Operating System</w:t>
        </w:r>
        <w:r w:rsidRPr="00836E4C">
          <w:rPr>
            <w:noProof/>
            <w:webHidden/>
          </w:rPr>
          <w:tab/>
        </w:r>
        <w:r w:rsidR="00C674B4" w:rsidRPr="00836E4C">
          <w:rPr>
            <w:noProof/>
            <w:webHidden/>
          </w:rPr>
          <w:fldChar w:fldCharType="begin"/>
        </w:r>
        <w:r w:rsidRPr="00836E4C">
          <w:rPr>
            <w:noProof/>
            <w:webHidden/>
          </w:rPr>
          <w:instrText xml:space="preserve"> PAGEREF _Toc302549753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1B50078E" w14:textId="77777777" w:rsidR="00C33707" w:rsidRPr="00836E4C" w:rsidRDefault="00C33707">
      <w:pPr>
        <w:pStyle w:val="TOC3"/>
        <w:rPr>
          <w:rFonts w:ascii="Times New Roman" w:hAnsi="Times New Roman"/>
          <w:noProof/>
          <w:kern w:val="2"/>
          <w:sz w:val="21"/>
          <w:szCs w:val="24"/>
        </w:rPr>
      </w:pPr>
      <w:hyperlink w:anchor="_Toc302549754" w:history="1">
        <w:r w:rsidRPr="00836E4C">
          <w:rPr>
            <w:rStyle w:val="a5"/>
            <w:noProof/>
            <w:color w:val="auto"/>
          </w:rPr>
          <w:t>2.4.3.</w:t>
        </w:r>
        <w:r w:rsidRPr="00836E4C">
          <w:rPr>
            <w:rFonts w:ascii="Times New Roman" w:hAnsi="Times New Roman"/>
            <w:noProof/>
            <w:kern w:val="2"/>
            <w:sz w:val="21"/>
            <w:szCs w:val="24"/>
          </w:rPr>
          <w:tab/>
        </w:r>
        <w:r w:rsidRPr="00836E4C">
          <w:rPr>
            <w:rStyle w:val="a5"/>
            <w:noProof/>
            <w:color w:val="auto"/>
          </w:rPr>
          <w:t>Other Software Components or Applications</w:t>
        </w:r>
        <w:r w:rsidRPr="00836E4C">
          <w:rPr>
            <w:noProof/>
            <w:webHidden/>
          </w:rPr>
          <w:tab/>
        </w:r>
        <w:r w:rsidR="00C674B4" w:rsidRPr="00836E4C">
          <w:rPr>
            <w:noProof/>
            <w:webHidden/>
          </w:rPr>
          <w:fldChar w:fldCharType="begin"/>
        </w:r>
        <w:r w:rsidRPr="00836E4C">
          <w:rPr>
            <w:noProof/>
            <w:webHidden/>
          </w:rPr>
          <w:instrText xml:space="preserve"> PAGEREF _Toc302549754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683E80BD" w14:textId="77777777" w:rsidR="00C33707" w:rsidRPr="00836E4C" w:rsidRDefault="00C33707">
      <w:pPr>
        <w:pStyle w:val="TOC2"/>
        <w:rPr>
          <w:rFonts w:ascii="Times New Roman" w:hAnsi="Times New Roman"/>
          <w:noProof/>
          <w:kern w:val="2"/>
          <w:sz w:val="21"/>
          <w:szCs w:val="24"/>
        </w:rPr>
      </w:pPr>
      <w:hyperlink w:anchor="_Toc302549755" w:history="1">
        <w:r w:rsidRPr="00836E4C">
          <w:rPr>
            <w:rStyle w:val="a5"/>
            <w:noProof/>
            <w:color w:val="auto"/>
          </w:rPr>
          <w:t>2.5.</w:t>
        </w:r>
        <w:r w:rsidRPr="00836E4C">
          <w:rPr>
            <w:rFonts w:ascii="Times New Roman" w:hAnsi="Times New Roman"/>
            <w:noProof/>
            <w:kern w:val="2"/>
            <w:sz w:val="21"/>
            <w:szCs w:val="24"/>
          </w:rPr>
          <w:tab/>
        </w:r>
        <w:r w:rsidRPr="00836E4C">
          <w:rPr>
            <w:rStyle w:val="a5"/>
            <w:noProof/>
            <w:color w:val="auto"/>
          </w:rPr>
          <w:t>Design and Implementation Constraints</w:t>
        </w:r>
        <w:r w:rsidRPr="00836E4C">
          <w:rPr>
            <w:noProof/>
            <w:webHidden/>
          </w:rPr>
          <w:tab/>
        </w:r>
        <w:r w:rsidR="00C674B4" w:rsidRPr="00836E4C">
          <w:rPr>
            <w:noProof/>
            <w:webHidden/>
          </w:rPr>
          <w:fldChar w:fldCharType="begin"/>
        </w:r>
        <w:r w:rsidRPr="00836E4C">
          <w:rPr>
            <w:noProof/>
            <w:webHidden/>
          </w:rPr>
          <w:instrText xml:space="preserve"> PAGEREF _Toc302549755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40DDCEAB" w14:textId="77777777" w:rsidR="00C33707" w:rsidRPr="00836E4C" w:rsidRDefault="00C33707">
      <w:pPr>
        <w:pStyle w:val="TOC2"/>
        <w:rPr>
          <w:rFonts w:ascii="Times New Roman" w:hAnsi="Times New Roman"/>
          <w:noProof/>
          <w:kern w:val="2"/>
          <w:sz w:val="21"/>
          <w:szCs w:val="24"/>
        </w:rPr>
      </w:pPr>
      <w:hyperlink w:anchor="_Toc302549756" w:history="1">
        <w:r w:rsidRPr="00836E4C">
          <w:rPr>
            <w:rStyle w:val="a5"/>
            <w:noProof/>
            <w:color w:val="auto"/>
          </w:rPr>
          <w:t>2.6.</w:t>
        </w:r>
        <w:r w:rsidRPr="00836E4C">
          <w:rPr>
            <w:rFonts w:ascii="Times New Roman" w:hAnsi="Times New Roman"/>
            <w:noProof/>
            <w:kern w:val="2"/>
            <w:sz w:val="21"/>
            <w:szCs w:val="24"/>
          </w:rPr>
          <w:tab/>
        </w:r>
        <w:r w:rsidRPr="00836E4C">
          <w:rPr>
            <w:rStyle w:val="a5"/>
            <w:noProof/>
            <w:color w:val="auto"/>
          </w:rPr>
          <w:t>Assumptions and Dependencies</w:t>
        </w:r>
        <w:r w:rsidRPr="00836E4C">
          <w:rPr>
            <w:noProof/>
            <w:webHidden/>
          </w:rPr>
          <w:tab/>
        </w:r>
        <w:r w:rsidR="00C674B4" w:rsidRPr="00836E4C">
          <w:rPr>
            <w:noProof/>
            <w:webHidden/>
          </w:rPr>
          <w:fldChar w:fldCharType="begin"/>
        </w:r>
        <w:r w:rsidRPr="00836E4C">
          <w:rPr>
            <w:noProof/>
            <w:webHidden/>
          </w:rPr>
          <w:instrText xml:space="preserve"> PAGEREF _Toc302549756 \h </w:instrText>
        </w:r>
        <w:r w:rsidR="00C674B4" w:rsidRPr="00836E4C">
          <w:rPr>
            <w:noProof/>
            <w:webHidden/>
          </w:rPr>
        </w:r>
        <w:r w:rsidR="00C674B4" w:rsidRPr="00836E4C">
          <w:rPr>
            <w:noProof/>
            <w:webHidden/>
          </w:rPr>
          <w:fldChar w:fldCharType="separate"/>
        </w:r>
        <w:r w:rsidR="000C138A">
          <w:rPr>
            <w:noProof/>
            <w:webHidden/>
          </w:rPr>
          <w:t>7</w:t>
        </w:r>
        <w:r w:rsidR="00C674B4" w:rsidRPr="00836E4C">
          <w:rPr>
            <w:noProof/>
            <w:webHidden/>
          </w:rPr>
          <w:fldChar w:fldCharType="end"/>
        </w:r>
      </w:hyperlink>
    </w:p>
    <w:p w14:paraId="184E4134" w14:textId="77777777" w:rsidR="00C33707" w:rsidRPr="00836E4C" w:rsidRDefault="00C33707">
      <w:pPr>
        <w:pStyle w:val="TOC2"/>
        <w:rPr>
          <w:rFonts w:ascii="Times New Roman" w:hAnsi="Times New Roman"/>
          <w:noProof/>
          <w:kern w:val="2"/>
          <w:sz w:val="21"/>
          <w:szCs w:val="24"/>
        </w:rPr>
      </w:pPr>
      <w:hyperlink w:anchor="_Toc302549757" w:history="1">
        <w:r w:rsidRPr="00836E4C">
          <w:rPr>
            <w:rStyle w:val="a5"/>
            <w:caps/>
            <w:noProof/>
            <w:color w:val="auto"/>
            <w:kern w:val="28"/>
            <w:lang w:eastAsia="en-US"/>
          </w:rPr>
          <w:t>3.</w:t>
        </w:r>
        <w:r w:rsidRPr="00836E4C">
          <w:rPr>
            <w:rFonts w:ascii="Times New Roman" w:hAnsi="Times New Roman"/>
            <w:noProof/>
            <w:kern w:val="2"/>
            <w:sz w:val="21"/>
            <w:szCs w:val="24"/>
          </w:rPr>
          <w:tab/>
        </w:r>
        <w:r w:rsidRPr="00836E4C">
          <w:rPr>
            <w:rStyle w:val="a5"/>
            <w:caps/>
            <w:noProof/>
            <w:color w:val="auto"/>
            <w:kern w:val="28"/>
            <w:lang w:eastAsia="en-US"/>
          </w:rPr>
          <w:t>External Interface Requirements</w:t>
        </w:r>
        <w:r w:rsidRPr="00836E4C">
          <w:rPr>
            <w:noProof/>
            <w:webHidden/>
          </w:rPr>
          <w:tab/>
        </w:r>
        <w:r w:rsidR="00C674B4" w:rsidRPr="00836E4C">
          <w:rPr>
            <w:noProof/>
            <w:webHidden/>
          </w:rPr>
          <w:fldChar w:fldCharType="begin"/>
        </w:r>
        <w:r w:rsidRPr="00836E4C">
          <w:rPr>
            <w:noProof/>
            <w:webHidden/>
          </w:rPr>
          <w:instrText xml:space="preserve"> PAGEREF _Toc302549757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0D281B85" w14:textId="77777777" w:rsidR="00C33707" w:rsidRPr="00836E4C" w:rsidRDefault="00C33707">
      <w:pPr>
        <w:pStyle w:val="TOC2"/>
        <w:rPr>
          <w:rFonts w:ascii="Times New Roman" w:hAnsi="Times New Roman"/>
          <w:noProof/>
          <w:kern w:val="2"/>
          <w:sz w:val="21"/>
          <w:szCs w:val="24"/>
        </w:rPr>
      </w:pPr>
      <w:hyperlink w:anchor="_Toc302549758" w:history="1">
        <w:r w:rsidRPr="00836E4C">
          <w:rPr>
            <w:rStyle w:val="a5"/>
            <w:noProof/>
            <w:color w:val="auto"/>
          </w:rPr>
          <w:t>3.1.</w:t>
        </w:r>
        <w:r w:rsidRPr="00836E4C">
          <w:rPr>
            <w:rFonts w:ascii="Times New Roman" w:hAnsi="Times New Roman"/>
            <w:noProof/>
            <w:kern w:val="2"/>
            <w:sz w:val="21"/>
            <w:szCs w:val="24"/>
          </w:rPr>
          <w:tab/>
        </w:r>
        <w:r w:rsidRPr="00836E4C">
          <w:rPr>
            <w:rStyle w:val="a5"/>
            <w:noProof/>
            <w:color w:val="auto"/>
          </w:rPr>
          <w:t>User Interfaces</w:t>
        </w:r>
        <w:r w:rsidRPr="00836E4C">
          <w:rPr>
            <w:noProof/>
            <w:webHidden/>
          </w:rPr>
          <w:tab/>
        </w:r>
        <w:r w:rsidR="00C674B4" w:rsidRPr="00836E4C">
          <w:rPr>
            <w:noProof/>
            <w:webHidden/>
          </w:rPr>
          <w:fldChar w:fldCharType="begin"/>
        </w:r>
        <w:r w:rsidRPr="00836E4C">
          <w:rPr>
            <w:noProof/>
            <w:webHidden/>
          </w:rPr>
          <w:instrText xml:space="preserve"> PAGEREF _Toc302549758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56B47690" w14:textId="77777777" w:rsidR="00C33707" w:rsidRPr="00836E4C" w:rsidRDefault="00C33707">
      <w:pPr>
        <w:pStyle w:val="TOC3"/>
        <w:rPr>
          <w:rFonts w:ascii="Times New Roman" w:hAnsi="Times New Roman"/>
          <w:noProof/>
          <w:kern w:val="2"/>
          <w:sz w:val="21"/>
          <w:szCs w:val="24"/>
        </w:rPr>
      </w:pPr>
      <w:hyperlink w:anchor="_Toc302549759" w:history="1">
        <w:r w:rsidRPr="00836E4C">
          <w:rPr>
            <w:rStyle w:val="a5"/>
            <w:noProof/>
            <w:color w:val="auto"/>
          </w:rPr>
          <w:t>3.1.1.</w:t>
        </w:r>
        <w:r w:rsidRPr="00836E4C">
          <w:rPr>
            <w:rFonts w:ascii="Times New Roman" w:hAnsi="Times New Roman"/>
            <w:noProof/>
            <w:kern w:val="2"/>
            <w:sz w:val="21"/>
            <w:szCs w:val="24"/>
          </w:rPr>
          <w:tab/>
        </w:r>
        <w:r w:rsidRPr="00836E4C">
          <w:rPr>
            <w:rStyle w:val="a5"/>
            <w:noProof/>
            <w:color w:val="auto"/>
          </w:rPr>
          <w:t>LED</w:t>
        </w:r>
        <w:r w:rsidRPr="00836E4C">
          <w:rPr>
            <w:noProof/>
            <w:webHidden/>
          </w:rPr>
          <w:tab/>
        </w:r>
        <w:r w:rsidR="00C674B4" w:rsidRPr="00836E4C">
          <w:rPr>
            <w:noProof/>
            <w:webHidden/>
          </w:rPr>
          <w:fldChar w:fldCharType="begin"/>
        </w:r>
        <w:r w:rsidRPr="00836E4C">
          <w:rPr>
            <w:noProof/>
            <w:webHidden/>
          </w:rPr>
          <w:instrText xml:space="preserve"> PAGEREF _Toc302549759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64354375" w14:textId="77777777" w:rsidR="00C33707" w:rsidRPr="00836E4C" w:rsidRDefault="00C33707">
      <w:pPr>
        <w:pStyle w:val="TOC3"/>
        <w:rPr>
          <w:rFonts w:ascii="Times New Roman" w:hAnsi="Times New Roman"/>
          <w:noProof/>
          <w:kern w:val="2"/>
          <w:sz w:val="21"/>
          <w:szCs w:val="24"/>
        </w:rPr>
      </w:pPr>
      <w:hyperlink w:anchor="_Toc302549760" w:history="1">
        <w:r w:rsidRPr="00836E4C">
          <w:rPr>
            <w:rStyle w:val="a5"/>
            <w:noProof/>
            <w:color w:val="auto"/>
          </w:rPr>
          <w:t>3.1.2.</w:t>
        </w:r>
        <w:r w:rsidRPr="00836E4C">
          <w:rPr>
            <w:rFonts w:ascii="Times New Roman" w:hAnsi="Times New Roman"/>
            <w:noProof/>
            <w:kern w:val="2"/>
            <w:sz w:val="21"/>
            <w:szCs w:val="24"/>
          </w:rPr>
          <w:tab/>
        </w:r>
        <w:r w:rsidRPr="00836E4C">
          <w:rPr>
            <w:rStyle w:val="a5"/>
            <w:noProof/>
            <w:color w:val="auto"/>
          </w:rPr>
          <w:t>Button</w:t>
        </w:r>
        <w:r w:rsidRPr="00836E4C">
          <w:rPr>
            <w:noProof/>
            <w:webHidden/>
          </w:rPr>
          <w:tab/>
        </w:r>
        <w:r w:rsidR="00C674B4" w:rsidRPr="00836E4C">
          <w:rPr>
            <w:noProof/>
            <w:webHidden/>
          </w:rPr>
          <w:fldChar w:fldCharType="begin"/>
        </w:r>
        <w:r w:rsidRPr="00836E4C">
          <w:rPr>
            <w:noProof/>
            <w:webHidden/>
          </w:rPr>
          <w:instrText xml:space="preserve"> PAGEREF _Toc302549760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6A69D4D7" w14:textId="77777777" w:rsidR="00C33707" w:rsidRPr="00836E4C" w:rsidRDefault="00C33707">
      <w:pPr>
        <w:pStyle w:val="TOC2"/>
        <w:rPr>
          <w:rFonts w:ascii="Times New Roman" w:hAnsi="Times New Roman"/>
          <w:noProof/>
          <w:kern w:val="2"/>
          <w:sz w:val="21"/>
          <w:szCs w:val="24"/>
        </w:rPr>
      </w:pPr>
      <w:hyperlink w:anchor="_Toc302549761" w:history="1">
        <w:r w:rsidRPr="00836E4C">
          <w:rPr>
            <w:rStyle w:val="a5"/>
            <w:noProof/>
            <w:color w:val="auto"/>
          </w:rPr>
          <w:t>3.2.</w:t>
        </w:r>
        <w:r w:rsidRPr="00836E4C">
          <w:rPr>
            <w:rFonts w:ascii="Times New Roman" w:hAnsi="Times New Roman"/>
            <w:noProof/>
            <w:kern w:val="2"/>
            <w:sz w:val="21"/>
            <w:szCs w:val="24"/>
          </w:rPr>
          <w:tab/>
        </w:r>
        <w:r w:rsidRPr="00836E4C">
          <w:rPr>
            <w:rStyle w:val="a5"/>
            <w:noProof/>
            <w:color w:val="auto"/>
          </w:rPr>
          <w:t>Hardware Interface</w:t>
        </w:r>
        <w:r w:rsidRPr="00836E4C">
          <w:rPr>
            <w:noProof/>
            <w:webHidden/>
          </w:rPr>
          <w:tab/>
        </w:r>
        <w:r w:rsidR="00C674B4" w:rsidRPr="00836E4C">
          <w:rPr>
            <w:noProof/>
            <w:webHidden/>
          </w:rPr>
          <w:fldChar w:fldCharType="begin"/>
        </w:r>
        <w:r w:rsidRPr="00836E4C">
          <w:rPr>
            <w:noProof/>
            <w:webHidden/>
          </w:rPr>
          <w:instrText xml:space="preserve"> PAGEREF _Toc302549761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7917272D" w14:textId="77777777" w:rsidR="00C33707" w:rsidRPr="00836E4C" w:rsidRDefault="00C33707">
      <w:pPr>
        <w:pStyle w:val="TOC3"/>
        <w:rPr>
          <w:rFonts w:ascii="Times New Roman" w:hAnsi="Times New Roman"/>
          <w:noProof/>
          <w:kern w:val="2"/>
          <w:sz w:val="21"/>
          <w:szCs w:val="24"/>
        </w:rPr>
      </w:pPr>
      <w:hyperlink w:anchor="_Toc302549762" w:history="1">
        <w:r w:rsidRPr="00836E4C">
          <w:rPr>
            <w:rStyle w:val="a5"/>
            <w:noProof/>
            <w:color w:val="auto"/>
          </w:rPr>
          <w:t>3.2.1.</w:t>
        </w:r>
        <w:r w:rsidRPr="00836E4C">
          <w:rPr>
            <w:rFonts w:ascii="Times New Roman" w:hAnsi="Times New Roman"/>
            <w:noProof/>
            <w:kern w:val="2"/>
            <w:sz w:val="21"/>
            <w:szCs w:val="24"/>
          </w:rPr>
          <w:tab/>
        </w:r>
        <w:r w:rsidRPr="00836E4C">
          <w:rPr>
            <w:rStyle w:val="a5"/>
            <w:noProof/>
            <w:color w:val="auto"/>
          </w:rPr>
          <w:t>Electrical interface</w:t>
        </w:r>
        <w:r w:rsidRPr="00836E4C">
          <w:rPr>
            <w:noProof/>
            <w:webHidden/>
          </w:rPr>
          <w:tab/>
        </w:r>
        <w:r w:rsidR="00C674B4" w:rsidRPr="00836E4C">
          <w:rPr>
            <w:noProof/>
            <w:webHidden/>
          </w:rPr>
          <w:fldChar w:fldCharType="begin"/>
        </w:r>
        <w:r w:rsidRPr="00836E4C">
          <w:rPr>
            <w:noProof/>
            <w:webHidden/>
          </w:rPr>
          <w:instrText xml:space="preserve"> PAGEREF _Toc302549762 \h </w:instrText>
        </w:r>
        <w:r w:rsidR="00C674B4" w:rsidRPr="00836E4C">
          <w:rPr>
            <w:noProof/>
            <w:webHidden/>
          </w:rPr>
        </w:r>
        <w:r w:rsidR="00C674B4" w:rsidRPr="00836E4C">
          <w:rPr>
            <w:noProof/>
            <w:webHidden/>
          </w:rPr>
          <w:fldChar w:fldCharType="separate"/>
        </w:r>
        <w:r w:rsidR="000C138A">
          <w:rPr>
            <w:noProof/>
            <w:webHidden/>
          </w:rPr>
          <w:t>8</w:t>
        </w:r>
        <w:r w:rsidR="00C674B4" w:rsidRPr="00836E4C">
          <w:rPr>
            <w:noProof/>
            <w:webHidden/>
          </w:rPr>
          <w:fldChar w:fldCharType="end"/>
        </w:r>
      </w:hyperlink>
    </w:p>
    <w:p w14:paraId="0846D8D8" w14:textId="77777777" w:rsidR="00C33707" w:rsidRPr="00836E4C" w:rsidRDefault="00C33707">
      <w:pPr>
        <w:pStyle w:val="TOC3"/>
        <w:rPr>
          <w:rFonts w:ascii="Times New Roman" w:hAnsi="Times New Roman"/>
          <w:noProof/>
          <w:kern w:val="2"/>
          <w:sz w:val="21"/>
          <w:szCs w:val="24"/>
        </w:rPr>
      </w:pPr>
      <w:hyperlink w:anchor="_Toc302549763" w:history="1">
        <w:r w:rsidRPr="00836E4C">
          <w:rPr>
            <w:rStyle w:val="a5"/>
            <w:noProof/>
            <w:color w:val="auto"/>
          </w:rPr>
          <w:t>3.2.2.</w:t>
        </w:r>
        <w:r w:rsidRPr="00836E4C">
          <w:rPr>
            <w:rFonts w:ascii="Times New Roman" w:hAnsi="Times New Roman"/>
            <w:noProof/>
            <w:kern w:val="2"/>
            <w:sz w:val="21"/>
            <w:szCs w:val="24"/>
          </w:rPr>
          <w:tab/>
        </w:r>
        <w:r w:rsidRPr="00836E4C">
          <w:rPr>
            <w:rStyle w:val="a5"/>
            <w:noProof/>
            <w:color w:val="auto"/>
          </w:rPr>
          <w:t>SCLK / SDA</w:t>
        </w:r>
        <w:r w:rsidRPr="00836E4C">
          <w:rPr>
            <w:noProof/>
            <w:webHidden/>
          </w:rPr>
          <w:tab/>
        </w:r>
        <w:r w:rsidR="00C674B4" w:rsidRPr="00836E4C">
          <w:rPr>
            <w:noProof/>
            <w:webHidden/>
          </w:rPr>
          <w:fldChar w:fldCharType="begin"/>
        </w:r>
        <w:r w:rsidRPr="00836E4C">
          <w:rPr>
            <w:noProof/>
            <w:webHidden/>
          </w:rPr>
          <w:instrText xml:space="preserve"> PAGEREF _Toc302549763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20F994BD" w14:textId="77777777" w:rsidR="00C33707" w:rsidRPr="00836E4C" w:rsidRDefault="00C33707">
      <w:pPr>
        <w:pStyle w:val="TOC3"/>
        <w:rPr>
          <w:rFonts w:ascii="Times New Roman" w:hAnsi="Times New Roman"/>
          <w:noProof/>
          <w:kern w:val="2"/>
          <w:sz w:val="21"/>
          <w:szCs w:val="24"/>
        </w:rPr>
      </w:pPr>
      <w:hyperlink w:anchor="_Toc302549764" w:history="1">
        <w:r w:rsidRPr="00836E4C">
          <w:rPr>
            <w:rStyle w:val="a5"/>
            <w:noProof/>
            <w:color w:val="auto"/>
          </w:rPr>
          <w:t>3.2.3.</w:t>
        </w:r>
        <w:r w:rsidRPr="00836E4C">
          <w:rPr>
            <w:rFonts w:ascii="Times New Roman" w:hAnsi="Times New Roman"/>
            <w:noProof/>
            <w:kern w:val="2"/>
            <w:sz w:val="21"/>
            <w:szCs w:val="24"/>
          </w:rPr>
          <w:tab/>
        </w:r>
        <w:r w:rsidRPr="00836E4C">
          <w:rPr>
            <w:rStyle w:val="a5"/>
            <w:noProof/>
            <w:color w:val="auto"/>
          </w:rPr>
          <w:t>MRST IN#</w:t>
        </w:r>
        <w:r w:rsidRPr="00836E4C">
          <w:rPr>
            <w:noProof/>
            <w:webHidden/>
          </w:rPr>
          <w:tab/>
        </w:r>
        <w:r w:rsidR="00C674B4" w:rsidRPr="00836E4C">
          <w:rPr>
            <w:noProof/>
            <w:webHidden/>
          </w:rPr>
          <w:fldChar w:fldCharType="begin"/>
        </w:r>
        <w:r w:rsidRPr="00836E4C">
          <w:rPr>
            <w:noProof/>
            <w:webHidden/>
          </w:rPr>
          <w:instrText xml:space="preserve"> PAGEREF _Toc302549764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21CBC7F7" w14:textId="77777777" w:rsidR="00C33707" w:rsidRPr="00836E4C" w:rsidRDefault="00C33707">
      <w:pPr>
        <w:pStyle w:val="TOC3"/>
        <w:rPr>
          <w:rFonts w:ascii="Times New Roman" w:hAnsi="Times New Roman"/>
          <w:noProof/>
          <w:kern w:val="2"/>
          <w:sz w:val="21"/>
          <w:szCs w:val="24"/>
        </w:rPr>
      </w:pPr>
      <w:hyperlink w:anchor="_Toc302549765" w:history="1">
        <w:r w:rsidRPr="00836E4C">
          <w:rPr>
            <w:rStyle w:val="a5"/>
            <w:noProof/>
            <w:color w:val="auto"/>
          </w:rPr>
          <w:t>3.2.4.</w:t>
        </w:r>
        <w:r w:rsidRPr="00836E4C">
          <w:rPr>
            <w:rFonts w:ascii="Times New Roman" w:hAnsi="Times New Roman"/>
            <w:noProof/>
            <w:kern w:val="2"/>
            <w:sz w:val="21"/>
            <w:szCs w:val="24"/>
          </w:rPr>
          <w:tab/>
        </w:r>
        <w:r w:rsidRPr="00836E4C">
          <w:rPr>
            <w:rStyle w:val="a5"/>
            <w:noProof/>
            <w:color w:val="auto"/>
          </w:rPr>
          <w:t>HWRST IN#</w:t>
        </w:r>
        <w:r w:rsidRPr="00836E4C">
          <w:rPr>
            <w:noProof/>
            <w:webHidden/>
          </w:rPr>
          <w:tab/>
        </w:r>
        <w:r w:rsidR="00C674B4" w:rsidRPr="00836E4C">
          <w:rPr>
            <w:noProof/>
            <w:webHidden/>
          </w:rPr>
          <w:fldChar w:fldCharType="begin"/>
        </w:r>
        <w:r w:rsidRPr="00836E4C">
          <w:rPr>
            <w:noProof/>
            <w:webHidden/>
          </w:rPr>
          <w:instrText xml:space="preserve"> PAGEREF _Toc302549765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21C31624" w14:textId="77777777" w:rsidR="00C33707" w:rsidRPr="00836E4C" w:rsidRDefault="00C33707">
      <w:pPr>
        <w:pStyle w:val="TOC3"/>
        <w:rPr>
          <w:rFonts w:ascii="Times New Roman" w:hAnsi="Times New Roman"/>
          <w:noProof/>
          <w:kern w:val="2"/>
          <w:sz w:val="21"/>
          <w:szCs w:val="24"/>
        </w:rPr>
      </w:pPr>
      <w:hyperlink w:anchor="_Toc302549766" w:history="1">
        <w:r w:rsidRPr="00836E4C">
          <w:rPr>
            <w:rStyle w:val="a5"/>
            <w:noProof/>
            <w:color w:val="auto"/>
          </w:rPr>
          <w:t>3.2.5.</w:t>
        </w:r>
        <w:r w:rsidRPr="00836E4C">
          <w:rPr>
            <w:rFonts w:ascii="Times New Roman" w:hAnsi="Times New Roman"/>
            <w:noProof/>
            <w:kern w:val="2"/>
            <w:sz w:val="21"/>
            <w:szCs w:val="24"/>
          </w:rPr>
          <w:tab/>
        </w:r>
        <w:r w:rsidRPr="00836E4C">
          <w:rPr>
            <w:rStyle w:val="a5"/>
            <w:noProof/>
            <w:color w:val="auto"/>
          </w:rPr>
          <w:t>DISABLE</w:t>
        </w:r>
        <w:r w:rsidRPr="00836E4C">
          <w:rPr>
            <w:noProof/>
            <w:webHidden/>
          </w:rPr>
          <w:tab/>
        </w:r>
        <w:r w:rsidR="00C674B4" w:rsidRPr="00836E4C">
          <w:rPr>
            <w:noProof/>
            <w:webHidden/>
          </w:rPr>
          <w:fldChar w:fldCharType="begin"/>
        </w:r>
        <w:r w:rsidRPr="00836E4C">
          <w:rPr>
            <w:noProof/>
            <w:webHidden/>
          </w:rPr>
          <w:instrText xml:space="preserve"> PAGEREF _Toc302549766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54351A86" w14:textId="77777777" w:rsidR="00C33707" w:rsidRPr="00836E4C" w:rsidRDefault="00C33707">
      <w:pPr>
        <w:pStyle w:val="TOC2"/>
        <w:rPr>
          <w:rFonts w:ascii="Times New Roman" w:hAnsi="Times New Roman"/>
          <w:noProof/>
          <w:kern w:val="2"/>
          <w:sz w:val="21"/>
          <w:szCs w:val="24"/>
        </w:rPr>
      </w:pPr>
      <w:hyperlink w:anchor="_Toc302549767" w:history="1">
        <w:r w:rsidRPr="00836E4C">
          <w:rPr>
            <w:rStyle w:val="a5"/>
            <w:noProof/>
            <w:color w:val="auto"/>
          </w:rPr>
          <w:t>3.3.</w:t>
        </w:r>
        <w:r w:rsidRPr="00836E4C">
          <w:rPr>
            <w:rFonts w:ascii="Times New Roman" w:hAnsi="Times New Roman"/>
            <w:noProof/>
            <w:kern w:val="2"/>
            <w:sz w:val="21"/>
            <w:szCs w:val="24"/>
          </w:rPr>
          <w:tab/>
        </w:r>
        <w:r w:rsidRPr="00836E4C">
          <w:rPr>
            <w:rStyle w:val="a5"/>
            <w:noProof/>
            <w:color w:val="auto"/>
          </w:rPr>
          <w:t>Software Interface</w:t>
        </w:r>
        <w:r w:rsidRPr="00836E4C">
          <w:rPr>
            <w:noProof/>
            <w:webHidden/>
          </w:rPr>
          <w:tab/>
        </w:r>
        <w:r w:rsidR="00C674B4" w:rsidRPr="00836E4C">
          <w:rPr>
            <w:noProof/>
            <w:webHidden/>
          </w:rPr>
          <w:fldChar w:fldCharType="begin"/>
        </w:r>
        <w:r w:rsidRPr="00836E4C">
          <w:rPr>
            <w:noProof/>
            <w:webHidden/>
          </w:rPr>
          <w:instrText xml:space="preserve"> PAGEREF _Toc302549767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14477068" w14:textId="77777777" w:rsidR="00C33707" w:rsidRPr="00836E4C" w:rsidRDefault="00C33707">
      <w:pPr>
        <w:pStyle w:val="TOC2"/>
        <w:rPr>
          <w:rFonts w:ascii="Times New Roman" w:hAnsi="Times New Roman"/>
          <w:noProof/>
          <w:kern w:val="2"/>
          <w:sz w:val="21"/>
          <w:szCs w:val="24"/>
        </w:rPr>
      </w:pPr>
      <w:hyperlink w:anchor="_Toc302549768" w:history="1">
        <w:r w:rsidRPr="00836E4C">
          <w:rPr>
            <w:rStyle w:val="a5"/>
            <w:noProof/>
            <w:color w:val="auto"/>
          </w:rPr>
          <w:t>3.4.</w:t>
        </w:r>
        <w:r w:rsidRPr="00836E4C">
          <w:rPr>
            <w:rFonts w:ascii="Times New Roman" w:hAnsi="Times New Roman"/>
            <w:noProof/>
            <w:kern w:val="2"/>
            <w:sz w:val="21"/>
            <w:szCs w:val="24"/>
          </w:rPr>
          <w:tab/>
        </w:r>
        <w:r w:rsidRPr="00836E4C">
          <w:rPr>
            <w:rStyle w:val="a5"/>
            <w:noProof/>
            <w:color w:val="auto"/>
          </w:rPr>
          <w:t>Communications Interface</w:t>
        </w:r>
        <w:r w:rsidRPr="00836E4C">
          <w:rPr>
            <w:noProof/>
            <w:webHidden/>
          </w:rPr>
          <w:tab/>
        </w:r>
        <w:r w:rsidR="00C674B4" w:rsidRPr="00836E4C">
          <w:rPr>
            <w:noProof/>
            <w:webHidden/>
          </w:rPr>
          <w:fldChar w:fldCharType="begin"/>
        </w:r>
        <w:r w:rsidRPr="00836E4C">
          <w:rPr>
            <w:noProof/>
            <w:webHidden/>
          </w:rPr>
          <w:instrText xml:space="preserve"> PAGEREF _Toc302549768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13B00493" w14:textId="77777777" w:rsidR="00C33707" w:rsidRPr="00836E4C" w:rsidRDefault="00C33707">
      <w:pPr>
        <w:pStyle w:val="TOC3"/>
        <w:rPr>
          <w:rFonts w:ascii="Times New Roman" w:hAnsi="Times New Roman"/>
          <w:noProof/>
          <w:kern w:val="2"/>
          <w:sz w:val="21"/>
          <w:szCs w:val="24"/>
        </w:rPr>
      </w:pPr>
      <w:hyperlink w:anchor="_Toc302549769" w:history="1">
        <w:r w:rsidRPr="00836E4C">
          <w:rPr>
            <w:rStyle w:val="a5"/>
            <w:noProof/>
            <w:color w:val="auto"/>
          </w:rPr>
          <w:t>3.4.1.</w:t>
        </w:r>
        <w:r w:rsidRPr="00836E4C">
          <w:rPr>
            <w:rFonts w:ascii="Times New Roman" w:hAnsi="Times New Roman"/>
            <w:noProof/>
            <w:kern w:val="2"/>
            <w:sz w:val="21"/>
            <w:szCs w:val="24"/>
          </w:rPr>
          <w:tab/>
        </w:r>
        <w:r w:rsidRPr="00836E4C">
          <w:rPr>
            <w:rStyle w:val="a5"/>
            <w:noProof/>
            <w:color w:val="auto"/>
          </w:rPr>
          <w:t>Layer 1 – The Physical Layer</w:t>
        </w:r>
        <w:r w:rsidRPr="00836E4C">
          <w:rPr>
            <w:noProof/>
            <w:webHidden/>
          </w:rPr>
          <w:tab/>
        </w:r>
        <w:r w:rsidR="00C674B4" w:rsidRPr="00836E4C">
          <w:rPr>
            <w:noProof/>
            <w:webHidden/>
          </w:rPr>
          <w:fldChar w:fldCharType="begin"/>
        </w:r>
        <w:r w:rsidRPr="00836E4C">
          <w:rPr>
            <w:noProof/>
            <w:webHidden/>
          </w:rPr>
          <w:instrText xml:space="preserve"> PAGEREF _Toc302549769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62AC371E" w14:textId="77777777" w:rsidR="00C33707" w:rsidRPr="00836E4C" w:rsidRDefault="00C33707">
      <w:pPr>
        <w:pStyle w:val="TOC3"/>
        <w:rPr>
          <w:rFonts w:ascii="Times New Roman" w:hAnsi="Times New Roman"/>
          <w:noProof/>
          <w:kern w:val="2"/>
          <w:sz w:val="21"/>
          <w:szCs w:val="24"/>
        </w:rPr>
      </w:pPr>
      <w:hyperlink w:anchor="_Toc302549770" w:history="1">
        <w:r w:rsidRPr="00836E4C">
          <w:rPr>
            <w:rStyle w:val="a5"/>
            <w:noProof/>
            <w:color w:val="auto"/>
          </w:rPr>
          <w:t>3.4.2.</w:t>
        </w:r>
        <w:r w:rsidRPr="00836E4C">
          <w:rPr>
            <w:rFonts w:ascii="Times New Roman" w:hAnsi="Times New Roman"/>
            <w:noProof/>
            <w:kern w:val="2"/>
            <w:sz w:val="21"/>
            <w:szCs w:val="24"/>
          </w:rPr>
          <w:tab/>
        </w:r>
        <w:r w:rsidRPr="00836E4C">
          <w:rPr>
            <w:rStyle w:val="a5"/>
            <w:noProof/>
            <w:color w:val="auto"/>
          </w:rPr>
          <w:t>Layer 2 – The Data Layer</w:t>
        </w:r>
        <w:r w:rsidRPr="00836E4C">
          <w:rPr>
            <w:noProof/>
            <w:webHidden/>
          </w:rPr>
          <w:tab/>
        </w:r>
        <w:r w:rsidR="00C674B4" w:rsidRPr="00836E4C">
          <w:rPr>
            <w:noProof/>
            <w:webHidden/>
          </w:rPr>
          <w:fldChar w:fldCharType="begin"/>
        </w:r>
        <w:r w:rsidRPr="00836E4C">
          <w:rPr>
            <w:noProof/>
            <w:webHidden/>
          </w:rPr>
          <w:instrText xml:space="preserve"> PAGEREF _Toc302549770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03CB7130" w14:textId="77777777" w:rsidR="00C33707" w:rsidRPr="00836E4C" w:rsidRDefault="00C33707">
      <w:pPr>
        <w:pStyle w:val="TOC3"/>
        <w:rPr>
          <w:rFonts w:ascii="Times New Roman" w:hAnsi="Times New Roman"/>
          <w:noProof/>
          <w:kern w:val="2"/>
          <w:sz w:val="21"/>
          <w:szCs w:val="24"/>
        </w:rPr>
      </w:pPr>
      <w:hyperlink w:anchor="_Toc302549771" w:history="1">
        <w:r w:rsidRPr="00836E4C">
          <w:rPr>
            <w:rStyle w:val="a5"/>
            <w:noProof/>
            <w:color w:val="auto"/>
          </w:rPr>
          <w:t>3.4.3.</w:t>
        </w:r>
        <w:r w:rsidRPr="00836E4C">
          <w:rPr>
            <w:rFonts w:ascii="Times New Roman" w:hAnsi="Times New Roman"/>
            <w:noProof/>
            <w:kern w:val="2"/>
            <w:sz w:val="21"/>
            <w:szCs w:val="24"/>
          </w:rPr>
          <w:tab/>
        </w:r>
        <w:r w:rsidRPr="00836E4C">
          <w:rPr>
            <w:rStyle w:val="a5"/>
            <w:noProof/>
            <w:color w:val="auto"/>
          </w:rPr>
          <w:t>Layer 3 – The Network Layer</w:t>
        </w:r>
        <w:r w:rsidRPr="00836E4C">
          <w:rPr>
            <w:noProof/>
            <w:webHidden/>
          </w:rPr>
          <w:tab/>
        </w:r>
        <w:r w:rsidR="00C674B4" w:rsidRPr="00836E4C">
          <w:rPr>
            <w:noProof/>
            <w:webHidden/>
          </w:rPr>
          <w:fldChar w:fldCharType="begin"/>
        </w:r>
        <w:r w:rsidRPr="00836E4C">
          <w:rPr>
            <w:noProof/>
            <w:webHidden/>
          </w:rPr>
          <w:instrText xml:space="preserve"> PAGEREF _Toc302549771 \h </w:instrText>
        </w:r>
        <w:r w:rsidR="00C674B4" w:rsidRPr="00836E4C">
          <w:rPr>
            <w:noProof/>
            <w:webHidden/>
          </w:rPr>
        </w:r>
        <w:r w:rsidR="00C674B4" w:rsidRPr="00836E4C">
          <w:rPr>
            <w:noProof/>
            <w:webHidden/>
          </w:rPr>
          <w:fldChar w:fldCharType="separate"/>
        </w:r>
        <w:r w:rsidR="000C138A">
          <w:rPr>
            <w:noProof/>
            <w:webHidden/>
          </w:rPr>
          <w:t>10</w:t>
        </w:r>
        <w:r w:rsidR="00C674B4" w:rsidRPr="00836E4C">
          <w:rPr>
            <w:noProof/>
            <w:webHidden/>
          </w:rPr>
          <w:fldChar w:fldCharType="end"/>
        </w:r>
      </w:hyperlink>
    </w:p>
    <w:p w14:paraId="2EC1F882" w14:textId="77777777" w:rsidR="00C33707" w:rsidRPr="00836E4C" w:rsidRDefault="00C33707">
      <w:pPr>
        <w:pStyle w:val="TOC3"/>
        <w:rPr>
          <w:rFonts w:ascii="Times New Roman" w:hAnsi="Times New Roman"/>
          <w:noProof/>
          <w:kern w:val="2"/>
          <w:sz w:val="21"/>
          <w:szCs w:val="24"/>
        </w:rPr>
      </w:pPr>
      <w:hyperlink w:anchor="_Toc302549772" w:history="1">
        <w:r w:rsidRPr="00836E4C">
          <w:rPr>
            <w:rStyle w:val="a5"/>
            <w:noProof/>
            <w:color w:val="auto"/>
          </w:rPr>
          <w:t>3.4.3.1.</w:t>
        </w:r>
        <w:r w:rsidRPr="00836E4C">
          <w:rPr>
            <w:rFonts w:ascii="Times New Roman" w:hAnsi="Times New Roman"/>
            <w:noProof/>
            <w:kern w:val="2"/>
            <w:sz w:val="21"/>
            <w:szCs w:val="24"/>
          </w:rPr>
          <w:tab/>
        </w:r>
        <w:r w:rsidRPr="00836E4C">
          <w:rPr>
            <w:rStyle w:val="a5"/>
            <w:noProof/>
            <w:color w:val="auto"/>
          </w:rPr>
          <w:t>Command frame format</w:t>
        </w:r>
        <w:r w:rsidRPr="00836E4C">
          <w:rPr>
            <w:noProof/>
            <w:webHidden/>
          </w:rPr>
          <w:tab/>
        </w:r>
        <w:r w:rsidR="00C674B4" w:rsidRPr="00836E4C">
          <w:rPr>
            <w:noProof/>
            <w:webHidden/>
          </w:rPr>
          <w:fldChar w:fldCharType="begin"/>
        </w:r>
        <w:r w:rsidRPr="00836E4C">
          <w:rPr>
            <w:noProof/>
            <w:webHidden/>
          </w:rPr>
          <w:instrText xml:space="preserve"> PAGEREF _Toc302549772 \h </w:instrText>
        </w:r>
        <w:r w:rsidR="00C674B4" w:rsidRPr="00836E4C">
          <w:rPr>
            <w:noProof/>
            <w:webHidden/>
          </w:rPr>
        </w:r>
        <w:r w:rsidR="00C674B4" w:rsidRPr="00836E4C">
          <w:rPr>
            <w:noProof/>
            <w:webHidden/>
          </w:rPr>
          <w:fldChar w:fldCharType="separate"/>
        </w:r>
        <w:r w:rsidR="000C138A">
          <w:rPr>
            <w:noProof/>
            <w:webHidden/>
          </w:rPr>
          <w:t>11</w:t>
        </w:r>
        <w:r w:rsidR="00C674B4" w:rsidRPr="00836E4C">
          <w:rPr>
            <w:noProof/>
            <w:webHidden/>
          </w:rPr>
          <w:fldChar w:fldCharType="end"/>
        </w:r>
      </w:hyperlink>
    </w:p>
    <w:p w14:paraId="6267644C" w14:textId="77777777" w:rsidR="00C33707" w:rsidRPr="00836E4C" w:rsidRDefault="00C33707">
      <w:pPr>
        <w:pStyle w:val="TOC3"/>
        <w:rPr>
          <w:rFonts w:ascii="Times New Roman" w:hAnsi="Times New Roman"/>
          <w:noProof/>
          <w:kern w:val="2"/>
          <w:sz w:val="21"/>
          <w:szCs w:val="24"/>
        </w:rPr>
      </w:pPr>
      <w:hyperlink w:anchor="_Toc302549773" w:history="1">
        <w:r w:rsidRPr="00836E4C">
          <w:rPr>
            <w:rStyle w:val="a5"/>
            <w:noProof/>
            <w:color w:val="auto"/>
          </w:rPr>
          <w:t>3.4.3.2.</w:t>
        </w:r>
        <w:r w:rsidRPr="00836E4C">
          <w:rPr>
            <w:rFonts w:ascii="Times New Roman" w:hAnsi="Times New Roman"/>
            <w:noProof/>
            <w:kern w:val="2"/>
            <w:sz w:val="21"/>
            <w:szCs w:val="24"/>
          </w:rPr>
          <w:tab/>
        </w:r>
        <w:r w:rsidRPr="00836E4C">
          <w:rPr>
            <w:rStyle w:val="a5"/>
            <w:noProof/>
            <w:color w:val="auto"/>
          </w:rPr>
          <w:t>Response frame format</w:t>
        </w:r>
        <w:r w:rsidRPr="00836E4C">
          <w:rPr>
            <w:noProof/>
            <w:webHidden/>
          </w:rPr>
          <w:tab/>
        </w:r>
        <w:r w:rsidR="00C674B4" w:rsidRPr="00836E4C">
          <w:rPr>
            <w:noProof/>
            <w:webHidden/>
          </w:rPr>
          <w:fldChar w:fldCharType="begin"/>
        </w:r>
        <w:r w:rsidRPr="00836E4C">
          <w:rPr>
            <w:noProof/>
            <w:webHidden/>
          </w:rPr>
          <w:instrText xml:space="preserve"> PAGEREF _Toc302549773 \h </w:instrText>
        </w:r>
        <w:r w:rsidR="00C674B4" w:rsidRPr="00836E4C">
          <w:rPr>
            <w:noProof/>
            <w:webHidden/>
          </w:rPr>
        </w:r>
        <w:r w:rsidR="00C674B4" w:rsidRPr="00836E4C">
          <w:rPr>
            <w:noProof/>
            <w:webHidden/>
          </w:rPr>
          <w:fldChar w:fldCharType="separate"/>
        </w:r>
        <w:r w:rsidR="000C138A">
          <w:rPr>
            <w:noProof/>
            <w:webHidden/>
          </w:rPr>
          <w:t>12</w:t>
        </w:r>
        <w:r w:rsidR="00C674B4" w:rsidRPr="00836E4C">
          <w:rPr>
            <w:noProof/>
            <w:webHidden/>
          </w:rPr>
          <w:fldChar w:fldCharType="end"/>
        </w:r>
      </w:hyperlink>
    </w:p>
    <w:p w14:paraId="337FA5FB" w14:textId="77777777" w:rsidR="00C33707" w:rsidRPr="00836E4C" w:rsidRDefault="00C33707">
      <w:pPr>
        <w:pStyle w:val="TOC4"/>
        <w:rPr>
          <w:rFonts w:ascii="Times New Roman" w:hAnsi="Times New Roman"/>
          <w:noProof/>
          <w:kern w:val="2"/>
          <w:sz w:val="21"/>
          <w:szCs w:val="24"/>
        </w:rPr>
      </w:pPr>
      <w:hyperlink w:anchor="_Toc302549774" w:history="1">
        <w:r w:rsidRPr="00836E4C">
          <w:rPr>
            <w:rStyle w:val="a5"/>
            <w:noProof/>
            <w:color w:val="auto"/>
          </w:rPr>
          <w:t>3.4.3.3.</w:t>
        </w:r>
        <w:r w:rsidRPr="00836E4C">
          <w:rPr>
            <w:rFonts w:ascii="Times New Roman" w:hAnsi="Times New Roman"/>
            <w:noProof/>
            <w:kern w:val="2"/>
            <w:sz w:val="21"/>
            <w:szCs w:val="24"/>
          </w:rPr>
          <w:tab/>
        </w:r>
        <w:r w:rsidRPr="00836E4C">
          <w:rPr>
            <w:rStyle w:val="a5"/>
            <w:noProof/>
            <w:color w:val="auto"/>
          </w:rPr>
          <w:t>Data Representation and Format</w:t>
        </w:r>
        <w:r w:rsidRPr="00836E4C">
          <w:rPr>
            <w:noProof/>
            <w:webHidden/>
          </w:rPr>
          <w:tab/>
        </w:r>
        <w:r w:rsidR="00C674B4" w:rsidRPr="00836E4C">
          <w:rPr>
            <w:noProof/>
            <w:webHidden/>
          </w:rPr>
          <w:fldChar w:fldCharType="begin"/>
        </w:r>
        <w:r w:rsidRPr="00836E4C">
          <w:rPr>
            <w:noProof/>
            <w:webHidden/>
          </w:rPr>
          <w:instrText xml:space="preserve"> PAGEREF _Toc302549774 \h </w:instrText>
        </w:r>
        <w:r w:rsidR="00C674B4" w:rsidRPr="00836E4C">
          <w:rPr>
            <w:noProof/>
            <w:webHidden/>
          </w:rPr>
        </w:r>
        <w:r w:rsidR="00C674B4" w:rsidRPr="00836E4C">
          <w:rPr>
            <w:noProof/>
            <w:webHidden/>
          </w:rPr>
          <w:fldChar w:fldCharType="separate"/>
        </w:r>
        <w:r w:rsidR="000C138A">
          <w:rPr>
            <w:noProof/>
            <w:webHidden/>
          </w:rPr>
          <w:t>13</w:t>
        </w:r>
        <w:r w:rsidR="00C674B4" w:rsidRPr="00836E4C">
          <w:rPr>
            <w:noProof/>
            <w:webHidden/>
          </w:rPr>
          <w:fldChar w:fldCharType="end"/>
        </w:r>
      </w:hyperlink>
    </w:p>
    <w:p w14:paraId="430F5704" w14:textId="77777777" w:rsidR="00C33707" w:rsidRPr="00836E4C" w:rsidRDefault="00C33707">
      <w:pPr>
        <w:pStyle w:val="TOC3"/>
        <w:rPr>
          <w:rFonts w:ascii="Times New Roman" w:hAnsi="Times New Roman"/>
          <w:noProof/>
          <w:kern w:val="2"/>
          <w:sz w:val="21"/>
          <w:szCs w:val="24"/>
        </w:rPr>
      </w:pPr>
      <w:hyperlink w:anchor="_Toc302549775" w:history="1">
        <w:r w:rsidRPr="00836E4C">
          <w:rPr>
            <w:rStyle w:val="a5"/>
            <w:noProof/>
            <w:color w:val="auto"/>
          </w:rPr>
          <w:t>3.4.4.</w:t>
        </w:r>
        <w:r w:rsidRPr="00836E4C">
          <w:rPr>
            <w:rFonts w:ascii="Times New Roman" w:hAnsi="Times New Roman"/>
            <w:noProof/>
            <w:kern w:val="2"/>
            <w:sz w:val="21"/>
            <w:szCs w:val="24"/>
          </w:rPr>
          <w:tab/>
        </w:r>
        <w:r w:rsidRPr="00836E4C">
          <w:rPr>
            <w:rStyle w:val="a5"/>
            <w:noProof/>
            <w:color w:val="auto"/>
          </w:rPr>
          <w:t>Layer4 – The Transport Layer</w:t>
        </w:r>
        <w:r w:rsidRPr="00836E4C">
          <w:rPr>
            <w:noProof/>
            <w:webHidden/>
          </w:rPr>
          <w:tab/>
        </w:r>
        <w:r w:rsidR="00C674B4" w:rsidRPr="00836E4C">
          <w:rPr>
            <w:noProof/>
            <w:webHidden/>
          </w:rPr>
          <w:fldChar w:fldCharType="begin"/>
        </w:r>
        <w:r w:rsidRPr="00836E4C">
          <w:rPr>
            <w:noProof/>
            <w:webHidden/>
          </w:rPr>
          <w:instrText xml:space="preserve"> PAGEREF _Toc302549775 \h </w:instrText>
        </w:r>
        <w:r w:rsidR="00C674B4" w:rsidRPr="00836E4C">
          <w:rPr>
            <w:noProof/>
            <w:webHidden/>
          </w:rPr>
        </w:r>
        <w:r w:rsidR="00C674B4" w:rsidRPr="00836E4C">
          <w:rPr>
            <w:noProof/>
            <w:webHidden/>
          </w:rPr>
          <w:fldChar w:fldCharType="separate"/>
        </w:r>
        <w:r w:rsidR="000C138A">
          <w:rPr>
            <w:noProof/>
            <w:webHidden/>
          </w:rPr>
          <w:t>13</w:t>
        </w:r>
        <w:r w:rsidR="00C674B4" w:rsidRPr="00836E4C">
          <w:rPr>
            <w:noProof/>
            <w:webHidden/>
          </w:rPr>
          <w:fldChar w:fldCharType="end"/>
        </w:r>
      </w:hyperlink>
    </w:p>
    <w:p w14:paraId="3E89FD35" w14:textId="77777777" w:rsidR="00C33707" w:rsidRPr="00836E4C" w:rsidRDefault="00C33707">
      <w:pPr>
        <w:pStyle w:val="TOC4"/>
        <w:rPr>
          <w:rFonts w:ascii="Times New Roman" w:hAnsi="Times New Roman"/>
          <w:noProof/>
          <w:kern w:val="2"/>
          <w:sz w:val="21"/>
          <w:szCs w:val="24"/>
        </w:rPr>
      </w:pPr>
      <w:hyperlink w:anchor="_Toc302549776" w:history="1">
        <w:r w:rsidRPr="00836E4C">
          <w:rPr>
            <w:rStyle w:val="a5"/>
            <w:noProof/>
            <w:color w:val="auto"/>
          </w:rPr>
          <w:t>3.4.4.1.</w:t>
        </w:r>
        <w:r w:rsidRPr="00836E4C">
          <w:rPr>
            <w:rFonts w:ascii="Times New Roman" w:hAnsi="Times New Roman"/>
            <w:noProof/>
            <w:kern w:val="2"/>
            <w:sz w:val="21"/>
            <w:szCs w:val="24"/>
          </w:rPr>
          <w:tab/>
        </w:r>
        <w:r w:rsidRPr="00836E4C">
          <w:rPr>
            <w:rStyle w:val="a5"/>
            <w:noProof/>
            <w:color w:val="auto"/>
          </w:rPr>
          <w:t>Synchronized Communications Transactions</w:t>
        </w:r>
        <w:r w:rsidRPr="00836E4C">
          <w:rPr>
            <w:noProof/>
            <w:webHidden/>
          </w:rPr>
          <w:tab/>
        </w:r>
        <w:r w:rsidR="00C674B4" w:rsidRPr="00836E4C">
          <w:rPr>
            <w:noProof/>
            <w:webHidden/>
          </w:rPr>
          <w:fldChar w:fldCharType="begin"/>
        </w:r>
        <w:r w:rsidRPr="00836E4C">
          <w:rPr>
            <w:noProof/>
            <w:webHidden/>
          </w:rPr>
          <w:instrText xml:space="preserve"> PAGEREF _Toc302549776 \h </w:instrText>
        </w:r>
        <w:r w:rsidR="00C674B4" w:rsidRPr="00836E4C">
          <w:rPr>
            <w:noProof/>
            <w:webHidden/>
          </w:rPr>
        </w:r>
        <w:r w:rsidR="00C674B4" w:rsidRPr="00836E4C">
          <w:rPr>
            <w:noProof/>
            <w:webHidden/>
          </w:rPr>
          <w:fldChar w:fldCharType="separate"/>
        </w:r>
        <w:r w:rsidR="000C138A">
          <w:rPr>
            <w:noProof/>
            <w:webHidden/>
          </w:rPr>
          <w:t>13</w:t>
        </w:r>
        <w:r w:rsidR="00C674B4" w:rsidRPr="00836E4C">
          <w:rPr>
            <w:noProof/>
            <w:webHidden/>
          </w:rPr>
          <w:fldChar w:fldCharType="end"/>
        </w:r>
      </w:hyperlink>
    </w:p>
    <w:p w14:paraId="4EC3C267" w14:textId="77777777" w:rsidR="00C33707" w:rsidRPr="00836E4C" w:rsidRDefault="00C33707">
      <w:pPr>
        <w:pStyle w:val="TOC4"/>
        <w:rPr>
          <w:rFonts w:ascii="Times New Roman" w:hAnsi="Times New Roman"/>
          <w:noProof/>
          <w:kern w:val="2"/>
          <w:sz w:val="21"/>
          <w:szCs w:val="24"/>
        </w:rPr>
      </w:pPr>
      <w:hyperlink w:anchor="_Toc302549777" w:history="1">
        <w:r w:rsidRPr="00836E4C">
          <w:rPr>
            <w:rStyle w:val="a5"/>
            <w:noProof/>
            <w:color w:val="auto"/>
          </w:rPr>
          <w:t>3.4.4.2.</w:t>
        </w:r>
        <w:r w:rsidRPr="00836E4C">
          <w:rPr>
            <w:rFonts w:ascii="Times New Roman" w:hAnsi="Times New Roman"/>
            <w:noProof/>
            <w:kern w:val="2"/>
            <w:sz w:val="21"/>
            <w:szCs w:val="24"/>
          </w:rPr>
          <w:tab/>
        </w:r>
        <w:r w:rsidRPr="00836E4C">
          <w:rPr>
            <w:rStyle w:val="a5"/>
            <w:noProof/>
            <w:color w:val="auto"/>
          </w:rPr>
          <w:t>Non-Synchronized Communications Transactions</w:t>
        </w:r>
        <w:r w:rsidRPr="00836E4C">
          <w:rPr>
            <w:noProof/>
            <w:webHidden/>
          </w:rPr>
          <w:tab/>
        </w:r>
        <w:r w:rsidR="00C674B4" w:rsidRPr="00836E4C">
          <w:rPr>
            <w:noProof/>
            <w:webHidden/>
          </w:rPr>
          <w:fldChar w:fldCharType="begin"/>
        </w:r>
        <w:r w:rsidRPr="00836E4C">
          <w:rPr>
            <w:noProof/>
            <w:webHidden/>
          </w:rPr>
          <w:instrText xml:space="preserve"> PAGEREF _Toc302549777 \h </w:instrText>
        </w:r>
        <w:r w:rsidR="00C674B4" w:rsidRPr="00836E4C">
          <w:rPr>
            <w:noProof/>
            <w:webHidden/>
          </w:rPr>
        </w:r>
        <w:r w:rsidR="00C674B4" w:rsidRPr="00836E4C">
          <w:rPr>
            <w:noProof/>
            <w:webHidden/>
          </w:rPr>
          <w:fldChar w:fldCharType="separate"/>
        </w:r>
        <w:r w:rsidR="000C138A">
          <w:rPr>
            <w:noProof/>
            <w:webHidden/>
          </w:rPr>
          <w:t>13</w:t>
        </w:r>
        <w:r w:rsidR="00C674B4" w:rsidRPr="00836E4C">
          <w:rPr>
            <w:noProof/>
            <w:webHidden/>
          </w:rPr>
          <w:fldChar w:fldCharType="end"/>
        </w:r>
      </w:hyperlink>
    </w:p>
    <w:p w14:paraId="4705D5B0" w14:textId="77777777" w:rsidR="00C33707" w:rsidRPr="00836E4C" w:rsidRDefault="00C33707">
      <w:pPr>
        <w:pStyle w:val="TOC4"/>
        <w:tabs>
          <w:tab w:val="left" w:pos="1651"/>
        </w:tabs>
        <w:rPr>
          <w:rFonts w:ascii="Times New Roman" w:hAnsi="Times New Roman"/>
          <w:noProof/>
          <w:kern w:val="2"/>
          <w:sz w:val="21"/>
          <w:szCs w:val="24"/>
        </w:rPr>
      </w:pPr>
      <w:hyperlink w:anchor="_Toc302549778" w:history="1">
        <w:r w:rsidRPr="00836E4C">
          <w:rPr>
            <w:rStyle w:val="a5"/>
            <w:noProof/>
            <w:color w:val="auto"/>
          </w:rPr>
          <w:t>3.4.4.2.1.</w:t>
        </w:r>
        <w:r w:rsidRPr="00836E4C">
          <w:rPr>
            <w:rFonts w:ascii="Times New Roman" w:hAnsi="Times New Roman"/>
            <w:noProof/>
            <w:kern w:val="2"/>
            <w:sz w:val="21"/>
            <w:szCs w:val="24"/>
          </w:rPr>
          <w:tab/>
        </w:r>
        <w:r w:rsidRPr="00836E4C">
          <w:rPr>
            <w:rStyle w:val="a5"/>
            <w:noProof/>
            <w:color w:val="auto"/>
          </w:rPr>
          <w:t>Read Transaction without Prior Write Transaction</w:t>
        </w:r>
        <w:r w:rsidRPr="00836E4C">
          <w:rPr>
            <w:noProof/>
            <w:webHidden/>
          </w:rPr>
          <w:tab/>
        </w:r>
        <w:r w:rsidR="00C674B4" w:rsidRPr="00836E4C">
          <w:rPr>
            <w:noProof/>
            <w:webHidden/>
          </w:rPr>
          <w:fldChar w:fldCharType="begin"/>
        </w:r>
        <w:r w:rsidRPr="00836E4C">
          <w:rPr>
            <w:noProof/>
            <w:webHidden/>
          </w:rPr>
          <w:instrText xml:space="preserve"> PAGEREF _Toc302549778 \h </w:instrText>
        </w:r>
        <w:r w:rsidR="00C674B4" w:rsidRPr="00836E4C">
          <w:rPr>
            <w:noProof/>
            <w:webHidden/>
          </w:rPr>
        </w:r>
        <w:r w:rsidR="00C674B4" w:rsidRPr="00836E4C">
          <w:rPr>
            <w:noProof/>
            <w:webHidden/>
          </w:rPr>
          <w:fldChar w:fldCharType="separate"/>
        </w:r>
        <w:r w:rsidR="000C138A">
          <w:rPr>
            <w:noProof/>
            <w:webHidden/>
          </w:rPr>
          <w:t>13</w:t>
        </w:r>
        <w:r w:rsidR="00C674B4" w:rsidRPr="00836E4C">
          <w:rPr>
            <w:noProof/>
            <w:webHidden/>
          </w:rPr>
          <w:fldChar w:fldCharType="end"/>
        </w:r>
      </w:hyperlink>
    </w:p>
    <w:p w14:paraId="45E3ACD6" w14:textId="77777777" w:rsidR="00C33707" w:rsidRPr="00836E4C" w:rsidRDefault="00C33707">
      <w:pPr>
        <w:pStyle w:val="TOC4"/>
        <w:tabs>
          <w:tab w:val="left" w:pos="1651"/>
        </w:tabs>
        <w:rPr>
          <w:rFonts w:ascii="Times New Roman" w:hAnsi="Times New Roman"/>
          <w:noProof/>
          <w:kern w:val="2"/>
          <w:sz w:val="21"/>
          <w:szCs w:val="24"/>
        </w:rPr>
      </w:pPr>
      <w:hyperlink w:anchor="_Toc302549779" w:history="1">
        <w:r w:rsidRPr="00836E4C">
          <w:rPr>
            <w:rStyle w:val="a5"/>
            <w:noProof/>
            <w:color w:val="auto"/>
          </w:rPr>
          <w:t>3.4.4.2.2.</w:t>
        </w:r>
        <w:r w:rsidRPr="00836E4C">
          <w:rPr>
            <w:rFonts w:ascii="Times New Roman" w:hAnsi="Times New Roman"/>
            <w:noProof/>
            <w:kern w:val="2"/>
            <w:sz w:val="21"/>
            <w:szCs w:val="24"/>
          </w:rPr>
          <w:tab/>
        </w:r>
        <w:r w:rsidRPr="00836E4C">
          <w:rPr>
            <w:rStyle w:val="a5"/>
            <w:noProof/>
            <w:color w:val="auto"/>
          </w:rPr>
          <w:t>Non-Overlapped Consecutive Commands</w:t>
        </w:r>
        <w:r w:rsidRPr="00836E4C">
          <w:rPr>
            <w:noProof/>
            <w:webHidden/>
          </w:rPr>
          <w:tab/>
        </w:r>
        <w:r w:rsidR="00C674B4" w:rsidRPr="00836E4C">
          <w:rPr>
            <w:noProof/>
            <w:webHidden/>
          </w:rPr>
          <w:fldChar w:fldCharType="begin"/>
        </w:r>
        <w:r w:rsidRPr="00836E4C">
          <w:rPr>
            <w:noProof/>
            <w:webHidden/>
          </w:rPr>
          <w:instrText xml:space="preserve"> PAGEREF _Toc302549779 \h </w:instrText>
        </w:r>
        <w:r w:rsidR="00C674B4" w:rsidRPr="00836E4C">
          <w:rPr>
            <w:noProof/>
            <w:webHidden/>
          </w:rPr>
        </w:r>
        <w:r w:rsidR="00C674B4" w:rsidRPr="00836E4C">
          <w:rPr>
            <w:noProof/>
            <w:webHidden/>
          </w:rPr>
          <w:fldChar w:fldCharType="separate"/>
        </w:r>
        <w:r w:rsidR="000C138A">
          <w:rPr>
            <w:noProof/>
            <w:webHidden/>
          </w:rPr>
          <w:t>14</w:t>
        </w:r>
        <w:r w:rsidR="00C674B4" w:rsidRPr="00836E4C">
          <w:rPr>
            <w:noProof/>
            <w:webHidden/>
          </w:rPr>
          <w:fldChar w:fldCharType="end"/>
        </w:r>
      </w:hyperlink>
    </w:p>
    <w:p w14:paraId="4A6A56CC" w14:textId="77777777" w:rsidR="00C33707" w:rsidRPr="00836E4C" w:rsidRDefault="00C33707">
      <w:pPr>
        <w:pStyle w:val="TOC4"/>
        <w:tabs>
          <w:tab w:val="left" w:pos="1651"/>
        </w:tabs>
        <w:rPr>
          <w:rFonts w:ascii="Times New Roman" w:hAnsi="Times New Roman"/>
          <w:noProof/>
          <w:kern w:val="2"/>
          <w:sz w:val="21"/>
          <w:szCs w:val="24"/>
        </w:rPr>
      </w:pPr>
      <w:hyperlink w:anchor="_Toc302549780" w:history="1">
        <w:r w:rsidRPr="00836E4C">
          <w:rPr>
            <w:rStyle w:val="a5"/>
            <w:noProof/>
            <w:color w:val="auto"/>
          </w:rPr>
          <w:t>3.4.4.2.3.</w:t>
        </w:r>
        <w:r w:rsidRPr="00836E4C">
          <w:rPr>
            <w:rFonts w:ascii="Times New Roman" w:hAnsi="Times New Roman"/>
            <w:noProof/>
            <w:kern w:val="2"/>
            <w:sz w:val="21"/>
            <w:szCs w:val="24"/>
          </w:rPr>
          <w:tab/>
        </w:r>
        <w:r w:rsidRPr="00836E4C">
          <w:rPr>
            <w:rStyle w:val="a5"/>
            <w:noProof/>
            <w:color w:val="auto"/>
          </w:rPr>
          <w:t>Overlapped Consecutive Commands</w:t>
        </w:r>
        <w:r w:rsidRPr="00836E4C">
          <w:rPr>
            <w:noProof/>
            <w:webHidden/>
          </w:rPr>
          <w:tab/>
        </w:r>
        <w:r w:rsidR="00C674B4" w:rsidRPr="00836E4C">
          <w:rPr>
            <w:noProof/>
            <w:webHidden/>
          </w:rPr>
          <w:fldChar w:fldCharType="begin"/>
        </w:r>
        <w:r w:rsidRPr="00836E4C">
          <w:rPr>
            <w:noProof/>
            <w:webHidden/>
          </w:rPr>
          <w:instrText xml:space="preserve"> PAGEREF _Toc302549780 \h </w:instrText>
        </w:r>
        <w:r w:rsidR="00C674B4" w:rsidRPr="00836E4C">
          <w:rPr>
            <w:noProof/>
            <w:webHidden/>
          </w:rPr>
        </w:r>
        <w:r w:rsidR="00C674B4" w:rsidRPr="00836E4C">
          <w:rPr>
            <w:noProof/>
            <w:webHidden/>
          </w:rPr>
          <w:fldChar w:fldCharType="separate"/>
        </w:r>
        <w:r w:rsidR="000C138A">
          <w:rPr>
            <w:noProof/>
            <w:webHidden/>
          </w:rPr>
          <w:t>14</w:t>
        </w:r>
        <w:r w:rsidR="00C674B4" w:rsidRPr="00836E4C">
          <w:rPr>
            <w:noProof/>
            <w:webHidden/>
          </w:rPr>
          <w:fldChar w:fldCharType="end"/>
        </w:r>
      </w:hyperlink>
    </w:p>
    <w:p w14:paraId="6C90ADC4" w14:textId="77777777" w:rsidR="00C33707" w:rsidRPr="00836E4C" w:rsidRDefault="00C33707">
      <w:pPr>
        <w:pStyle w:val="TOC2"/>
        <w:rPr>
          <w:rFonts w:ascii="Times New Roman" w:hAnsi="Times New Roman"/>
          <w:noProof/>
          <w:kern w:val="2"/>
          <w:sz w:val="21"/>
          <w:szCs w:val="24"/>
        </w:rPr>
      </w:pPr>
      <w:hyperlink w:anchor="_Toc302549781" w:history="1">
        <w:r w:rsidRPr="00836E4C">
          <w:rPr>
            <w:rStyle w:val="a5"/>
            <w:caps/>
            <w:noProof/>
            <w:color w:val="auto"/>
            <w:kern w:val="28"/>
            <w:lang w:eastAsia="en-US"/>
          </w:rPr>
          <w:t>4.</w:t>
        </w:r>
        <w:r w:rsidRPr="00836E4C">
          <w:rPr>
            <w:rFonts w:ascii="Times New Roman" w:hAnsi="Times New Roman"/>
            <w:noProof/>
            <w:kern w:val="2"/>
            <w:sz w:val="21"/>
            <w:szCs w:val="24"/>
          </w:rPr>
          <w:tab/>
        </w:r>
        <w:r w:rsidRPr="00836E4C">
          <w:rPr>
            <w:rStyle w:val="a5"/>
            <w:caps/>
            <w:noProof/>
            <w:color w:val="auto"/>
            <w:kern w:val="28"/>
            <w:lang w:eastAsia="en-US"/>
          </w:rPr>
          <w:t>System Features</w:t>
        </w:r>
        <w:r w:rsidRPr="00836E4C">
          <w:rPr>
            <w:noProof/>
            <w:webHidden/>
          </w:rPr>
          <w:tab/>
        </w:r>
        <w:r w:rsidR="00C674B4" w:rsidRPr="00836E4C">
          <w:rPr>
            <w:noProof/>
            <w:webHidden/>
          </w:rPr>
          <w:fldChar w:fldCharType="begin"/>
        </w:r>
        <w:r w:rsidRPr="00836E4C">
          <w:rPr>
            <w:noProof/>
            <w:webHidden/>
          </w:rPr>
          <w:instrText xml:space="preserve"> PAGEREF _Toc302549781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05673A5C" w14:textId="77777777" w:rsidR="00C33707" w:rsidRPr="00836E4C" w:rsidRDefault="00C33707">
      <w:pPr>
        <w:pStyle w:val="TOC2"/>
        <w:rPr>
          <w:rFonts w:ascii="Times New Roman" w:hAnsi="Times New Roman"/>
          <w:noProof/>
          <w:kern w:val="2"/>
          <w:sz w:val="21"/>
          <w:szCs w:val="24"/>
        </w:rPr>
      </w:pPr>
      <w:hyperlink w:anchor="_Toc302549782" w:history="1">
        <w:r w:rsidRPr="00836E4C">
          <w:rPr>
            <w:rStyle w:val="a5"/>
            <w:noProof/>
            <w:color w:val="auto"/>
          </w:rPr>
          <w:t>4.1.</w:t>
        </w:r>
        <w:r w:rsidRPr="00836E4C">
          <w:rPr>
            <w:rFonts w:ascii="Times New Roman" w:hAnsi="Times New Roman"/>
            <w:noProof/>
            <w:kern w:val="2"/>
            <w:sz w:val="21"/>
            <w:szCs w:val="24"/>
          </w:rPr>
          <w:tab/>
        </w:r>
        <w:r w:rsidRPr="00836E4C">
          <w:rPr>
            <w:rStyle w:val="a5"/>
            <w:noProof/>
            <w:color w:val="auto"/>
          </w:rPr>
          <w:t>Resets and Initializations</w:t>
        </w:r>
        <w:r w:rsidRPr="00836E4C">
          <w:rPr>
            <w:noProof/>
            <w:webHidden/>
          </w:rPr>
          <w:tab/>
        </w:r>
        <w:r w:rsidR="00C674B4" w:rsidRPr="00836E4C">
          <w:rPr>
            <w:noProof/>
            <w:webHidden/>
          </w:rPr>
          <w:fldChar w:fldCharType="begin"/>
        </w:r>
        <w:r w:rsidRPr="00836E4C">
          <w:rPr>
            <w:noProof/>
            <w:webHidden/>
          </w:rPr>
          <w:instrText xml:space="preserve"> PAGEREF _Toc302549782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64367C2A" w14:textId="77777777" w:rsidR="00C33707" w:rsidRPr="00836E4C" w:rsidRDefault="00C33707">
      <w:pPr>
        <w:pStyle w:val="TOC3"/>
        <w:rPr>
          <w:rFonts w:ascii="Times New Roman" w:hAnsi="Times New Roman"/>
          <w:noProof/>
          <w:kern w:val="2"/>
          <w:sz w:val="21"/>
          <w:szCs w:val="24"/>
        </w:rPr>
      </w:pPr>
      <w:hyperlink w:anchor="_Toc302549783" w:history="1">
        <w:r w:rsidRPr="00836E4C">
          <w:rPr>
            <w:rStyle w:val="a5"/>
            <w:noProof/>
            <w:color w:val="auto"/>
          </w:rPr>
          <w:t>4.1.1.</w:t>
        </w:r>
        <w:r w:rsidRPr="00836E4C">
          <w:rPr>
            <w:rFonts w:ascii="Times New Roman" w:hAnsi="Times New Roman"/>
            <w:noProof/>
            <w:kern w:val="2"/>
            <w:sz w:val="21"/>
            <w:szCs w:val="24"/>
          </w:rPr>
          <w:tab/>
        </w:r>
        <w:r w:rsidRPr="00836E4C">
          <w:rPr>
            <w:rStyle w:val="a5"/>
            <w:noProof/>
            <w:color w:val="auto"/>
          </w:rPr>
          <w:t>Cold Reset</w:t>
        </w:r>
        <w:r w:rsidRPr="00836E4C">
          <w:rPr>
            <w:noProof/>
            <w:webHidden/>
          </w:rPr>
          <w:tab/>
        </w:r>
        <w:r w:rsidR="00C674B4" w:rsidRPr="00836E4C">
          <w:rPr>
            <w:noProof/>
            <w:webHidden/>
          </w:rPr>
          <w:fldChar w:fldCharType="begin"/>
        </w:r>
        <w:r w:rsidRPr="00836E4C">
          <w:rPr>
            <w:noProof/>
            <w:webHidden/>
          </w:rPr>
          <w:instrText xml:space="preserve"> PAGEREF _Toc302549783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19463F90" w14:textId="77777777" w:rsidR="00C33707" w:rsidRPr="00836E4C" w:rsidRDefault="00C33707">
      <w:pPr>
        <w:pStyle w:val="TOC3"/>
        <w:rPr>
          <w:rFonts w:ascii="Times New Roman" w:hAnsi="Times New Roman"/>
          <w:noProof/>
          <w:kern w:val="2"/>
          <w:sz w:val="21"/>
          <w:szCs w:val="24"/>
        </w:rPr>
      </w:pPr>
      <w:hyperlink w:anchor="_Toc302549784" w:history="1">
        <w:r w:rsidRPr="00836E4C">
          <w:rPr>
            <w:rStyle w:val="a5"/>
            <w:noProof/>
            <w:color w:val="auto"/>
          </w:rPr>
          <w:t>4.1.1.1.</w:t>
        </w:r>
        <w:r w:rsidRPr="00836E4C">
          <w:rPr>
            <w:rFonts w:ascii="Times New Roman" w:hAnsi="Times New Roman"/>
            <w:noProof/>
            <w:kern w:val="2"/>
            <w:sz w:val="21"/>
            <w:szCs w:val="24"/>
          </w:rPr>
          <w:tab/>
        </w:r>
        <w:r w:rsidRPr="00836E4C">
          <w:rPr>
            <w:rStyle w:val="a5"/>
            <w:noProof/>
            <w:color w:val="auto"/>
          </w:rPr>
          <w:t>Trigger</w:t>
        </w:r>
        <w:r w:rsidRPr="00836E4C">
          <w:rPr>
            <w:noProof/>
            <w:webHidden/>
          </w:rPr>
          <w:tab/>
        </w:r>
        <w:r w:rsidR="00C674B4" w:rsidRPr="00836E4C">
          <w:rPr>
            <w:noProof/>
            <w:webHidden/>
          </w:rPr>
          <w:fldChar w:fldCharType="begin"/>
        </w:r>
        <w:r w:rsidRPr="00836E4C">
          <w:rPr>
            <w:noProof/>
            <w:webHidden/>
          </w:rPr>
          <w:instrText xml:space="preserve"> PAGEREF _Toc302549784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370124CB" w14:textId="77777777" w:rsidR="00C33707" w:rsidRPr="00836E4C" w:rsidRDefault="00C33707">
      <w:pPr>
        <w:pStyle w:val="TOC3"/>
        <w:rPr>
          <w:rFonts w:ascii="Times New Roman" w:hAnsi="Times New Roman"/>
          <w:noProof/>
          <w:kern w:val="2"/>
          <w:sz w:val="21"/>
          <w:szCs w:val="24"/>
        </w:rPr>
      </w:pPr>
      <w:hyperlink w:anchor="_Toc302549785" w:history="1">
        <w:r w:rsidRPr="00836E4C">
          <w:rPr>
            <w:rStyle w:val="a5"/>
            <w:noProof/>
            <w:color w:val="auto"/>
          </w:rPr>
          <w:t>4.1.1.2.</w:t>
        </w:r>
        <w:r w:rsidRPr="00836E4C">
          <w:rPr>
            <w:rFonts w:ascii="Times New Roman" w:hAnsi="Times New Roman"/>
            <w:noProof/>
            <w:kern w:val="2"/>
            <w:sz w:val="21"/>
            <w:szCs w:val="24"/>
          </w:rPr>
          <w:tab/>
        </w:r>
        <w:r w:rsidRPr="00836E4C">
          <w:rPr>
            <w:rStyle w:val="a5"/>
            <w:noProof/>
            <w:color w:val="auto"/>
          </w:rPr>
          <w:t>Affect on Traffic</w:t>
        </w:r>
        <w:r w:rsidRPr="00836E4C">
          <w:rPr>
            <w:noProof/>
            <w:webHidden/>
          </w:rPr>
          <w:tab/>
        </w:r>
        <w:r w:rsidR="00C674B4" w:rsidRPr="00836E4C">
          <w:rPr>
            <w:noProof/>
            <w:webHidden/>
          </w:rPr>
          <w:fldChar w:fldCharType="begin"/>
        </w:r>
        <w:r w:rsidRPr="00836E4C">
          <w:rPr>
            <w:noProof/>
            <w:webHidden/>
          </w:rPr>
          <w:instrText xml:space="preserve"> PAGEREF _Toc302549785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41ED6367" w14:textId="77777777" w:rsidR="00C33707" w:rsidRPr="00836E4C" w:rsidRDefault="00C33707">
      <w:pPr>
        <w:pStyle w:val="TOC3"/>
        <w:rPr>
          <w:rFonts w:ascii="Times New Roman" w:hAnsi="Times New Roman"/>
          <w:noProof/>
          <w:kern w:val="2"/>
          <w:sz w:val="21"/>
          <w:szCs w:val="24"/>
        </w:rPr>
      </w:pPr>
      <w:hyperlink w:anchor="_Toc302549786" w:history="1">
        <w:r w:rsidRPr="00836E4C">
          <w:rPr>
            <w:rStyle w:val="a5"/>
            <w:noProof/>
            <w:color w:val="auto"/>
          </w:rPr>
          <w:t>4.1.1.3.</w:t>
        </w:r>
        <w:r w:rsidRPr="00836E4C">
          <w:rPr>
            <w:rFonts w:ascii="Times New Roman" w:hAnsi="Times New Roman"/>
            <w:noProof/>
            <w:kern w:val="2"/>
            <w:sz w:val="21"/>
            <w:szCs w:val="24"/>
          </w:rPr>
          <w:tab/>
        </w:r>
        <w:r w:rsidRPr="00836E4C">
          <w:rPr>
            <w:rStyle w:val="a5"/>
            <w:noProof/>
            <w:color w:val="auto"/>
          </w:rPr>
          <w:t>Settings Restoration</w:t>
        </w:r>
        <w:r w:rsidRPr="00836E4C">
          <w:rPr>
            <w:noProof/>
            <w:webHidden/>
          </w:rPr>
          <w:tab/>
        </w:r>
        <w:r w:rsidR="00C674B4" w:rsidRPr="00836E4C">
          <w:rPr>
            <w:noProof/>
            <w:webHidden/>
          </w:rPr>
          <w:fldChar w:fldCharType="begin"/>
        </w:r>
        <w:r w:rsidRPr="00836E4C">
          <w:rPr>
            <w:noProof/>
            <w:webHidden/>
          </w:rPr>
          <w:instrText xml:space="preserve"> PAGEREF _Toc302549786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4B0B3039" w14:textId="77777777" w:rsidR="00C33707" w:rsidRPr="00836E4C" w:rsidRDefault="00C33707">
      <w:pPr>
        <w:pStyle w:val="TOC3"/>
        <w:rPr>
          <w:rFonts w:ascii="Times New Roman" w:hAnsi="Times New Roman"/>
          <w:noProof/>
          <w:kern w:val="2"/>
          <w:sz w:val="21"/>
          <w:szCs w:val="24"/>
        </w:rPr>
      </w:pPr>
      <w:hyperlink w:anchor="_Toc302549787" w:history="1">
        <w:r w:rsidRPr="00836E4C">
          <w:rPr>
            <w:rStyle w:val="a5"/>
            <w:noProof/>
            <w:color w:val="auto"/>
          </w:rPr>
          <w:t>4.1.1.4.</w:t>
        </w:r>
        <w:r w:rsidRPr="00836E4C">
          <w:rPr>
            <w:rFonts w:ascii="Times New Roman" w:hAnsi="Times New Roman"/>
            <w:noProof/>
            <w:kern w:val="2"/>
            <w:sz w:val="21"/>
            <w:szCs w:val="24"/>
          </w:rPr>
          <w:tab/>
        </w:r>
        <w:r w:rsidRPr="00836E4C">
          <w:rPr>
            <w:rStyle w:val="a5"/>
            <w:noProof/>
            <w:color w:val="auto"/>
          </w:rPr>
          <w:t>Initialization Time</w:t>
        </w:r>
        <w:r w:rsidRPr="00836E4C">
          <w:rPr>
            <w:noProof/>
            <w:webHidden/>
          </w:rPr>
          <w:tab/>
        </w:r>
        <w:r w:rsidR="00C674B4" w:rsidRPr="00836E4C">
          <w:rPr>
            <w:noProof/>
            <w:webHidden/>
          </w:rPr>
          <w:fldChar w:fldCharType="begin"/>
        </w:r>
        <w:r w:rsidRPr="00836E4C">
          <w:rPr>
            <w:noProof/>
            <w:webHidden/>
          </w:rPr>
          <w:instrText xml:space="preserve"> PAGEREF _Toc302549787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0745D154" w14:textId="77777777" w:rsidR="00C33707" w:rsidRPr="00836E4C" w:rsidRDefault="00C33707">
      <w:pPr>
        <w:pStyle w:val="TOC3"/>
        <w:rPr>
          <w:rFonts w:ascii="Times New Roman" w:hAnsi="Times New Roman"/>
          <w:noProof/>
          <w:kern w:val="2"/>
          <w:sz w:val="21"/>
          <w:szCs w:val="24"/>
        </w:rPr>
      </w:pPr>
      <w:hyperlink w:anchor="_Toc302549788" w:history="1">
        <w:r w:rsidRPr="00836E4C">
          <w:rPr>
            <w:rStyle w:val="a5"/>
            <w:noProof/>
            <w:color w:val="auto"/>
          </w:rPr>
          <w:t>4.1.2.</w:t>
        </w:r>
        <w:r w:rsidRPr="00836E4C">
          <w:rPr>
            <w:rFonts w:ascii="Times New Roman" w:hAnsi="Times New Roman"/>
            <w:noProof/>
            <w:kern w:val="2"/>
            <w:sz w:val="21"/>
            <w:szCs w:val="24"/>
          </w:rPr>
          <w:tab/>
        </w:r>
        <w:r w:rsidRPr="00836E4C">
          <w:rPr>
            <w:rStyle w:val="a5"/>
            <w:noProof/>
            <w:color w:val="auto"/>
          </w:rPr>
          <w:t>Warm Reset</w:t>
        </w:r>
        <w:r w:rsidRPr="00836E4C">
          <w:rPr>
            <w:noProof/>
            <w:webHidden/>
          </w:rPr>
          <w:tab/>
        </w:r>
        <w:r w:rsidR="00C674B4" w:rsidRPr="00836E4C">
          <w:rPr>
            <w:noProof/>
            <w:webHidden/>
          </w:rPr>
          <w:fldChar w:fldCharType="begin"/>
        </w:r>
        <w:r w:rsidRPr="00836E4C">
          <w:rPr>
            <w:noProof/>
            <w:webHidden/>
          </w:rPr>
          <w:instrText xml:space="preserve"> PAGEREF _Toc302549788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1C7C3618" w14:textId="77777777" w:rsidR="00C33707" w:rsidRPr="00836E4C" w:rsidRDefault="00C33707">
      <w:pPr>
        <w:pStyle w:val="TOC4"/>
        <w:rPr>
          <w:rFonts w:ascii="Times New Roman" w:hAnsi="Times New Roman"/>
          <w:noProof/>
          <w:kern w:val="2"/>
          <w:sz w:val="21"/>
          <w:szCs w:val="24"/>
        </w:rPr>
      </w:pPr>
      <w:hyperlink w:anchor="_Toc302549789" w:history="1">
        <w:r w:rsidRPr="00836E4C">
          <w:rPr>
            <w:rStyle w:val="a5"/>
            <w:noProof/>
            <w:color w:val="auto"/>
          </w:rPr>
          <w:t>4.1.2.1.</w:t>
        </w:r>
        <w:r w:rsidRPr="00836E4C">
          <w:rPr>
            <w:rFonts w:ascii="Times New Roman" w:hAnsi="Times New Roman"/>
            <w:noProof/>
            <w:kern w:val="2"/>
            <w:sz w:val="21"/>
            <w:szCs w:val="24"/>
          </w:rPr>
          <w:tab/>
        </w:r>
        <w:r w:rsidRPr="00836E4C">
          <w:rPr>
            <w:rStyle w:val="a5"/>
            <w:noProof/>
            <w:color w:val="auto"/>
          </w:rPr>
          <w:t>Trigger</w:t>
        </w:r>
        <w:r w:rsidRPr="00836E4C">
          <w:rPr>
            <w:noProof/>
            <w:webHidden/>
          </w:rPr>
          <w:tab/>
        </w:r>
        <w:r w:rsidR="00C674B4" w:rsidRPr="00836E4C">
          <w:rPr>
            <w:noProof/>
            <w:webHidden/>
          </w:rPr>
          <w:fldChar w:fldCharType="begin"/>
        </w:r>
        <w:r w:rsidRPr="00836E4C">
          <w:rPr>
            <w:noProof/>
            <w:webHidden/>
          </w:rPr>
          <w:instrText xml:space="preserve"> PAGEREF _Toc302549789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6434017F" w14:textId="77777777" w:rsidR="00C33707" w:rsidRPr="00836E4C" w:rsidRDefault="00C33707">
      <w:pPr>
        <w:pStyle w:val="TOC4"/>
        <w:rPr>
          <w:rFonts w:ascii="Times New Roman" w:hAnsi="Times New Roman"/>
          <w:noProof/>
          <w:kern w:val="2"/>
          <w:sz w:val="21"/>
          <w:szCs w:val="24"/>
        </w:rPr>
      </w:pPr>
      <w:hyperlink w:anchor="_Toc302549790" w:history="1">
        <w:r w:rsidRPr="00836E4C">
          <w:rPr>
            <w:rStyle w:val="a5"/>
            <w:noProof/>
            <w:color w:val="auto"/>
          </w:rPr>
          <w:t>4.1.2.2.</w:t>
        </w:r>
        <w:r w:rsidRPr="00836E4C">
          <w:rPr>
            <w:rFonts w:ascii="Times New Roman" w:hAnsi="Times New Roman"/>
            <w:noProof/>
            <w:kern w:val="2"/>
            <w:sz w:val="21"/>
            <w:szCs w:val="24"/>
          </w:rPr>
          <w:tab/>
        </w:r>
        <w:r w:rsidRPr="00836E4C">
          <w:rPr>
            <w:rStyle w:val="a5"/>
            <w:noProof/>
            <w:color w:val="auto"/>
          </w:rPr>
          <w:t>Affect on Traffic</w:t>
        </w:r>
        <w:r w:rsidRPr="00836E4C">
          <w:rPr>
            <w:noProof/>
            <w:webHidden/>
          </w:rPr>
          <w:tab/>
        </w:r>
        <w:r w:rsidR="00C674B4" w:rsidRPr="00836E4C">
          <w:rPr>
            <w:noProof/>
            <w:webHidden/>
          </w:rPr>
          <w:fldChar w:fldCharType="begin"/>
        </w:r>
        <w:r w:rsidRPr="00836E4C">
          <w:rPr>
            <w:noProof/>
            <w:webHidden/>
          </w:rPr>
          <w:instrText xml:space="preserve"> PAGEREF _Toc302549790 \h </w:instrText>
        </w:r>
        <w:r w:rsidR="00C674B4" w:rsidRPr="00836E4C">
          <w:rPr>
            <w:noProof/>
            <w:webHidden/>
          </w:rPr>
        </w:r>
        <w:r w:rsidR="00C674B4" w:rsidRPr="00836E4C">
          <w:rPr>
            <w:noProof/>
            <w:webHidden/>
          </w:rPr>
          <w:fldChar w:fldCharType="separate"/>
        </w:r>
        <w:r w:rsidR="000C138A">
          <w:rPr>
            <w:noProof/>
            <w:webHidden/>
          </w:rPr>
          <w:t>15</w:t>
        </w:r>
        <w:r w:rsidR="00C674B4" w:rsidRPr="00836E4C">
          <w:rPr>
            <w:noProof/>
            <w:webHidden/>
          </w:rPr>
          <w:fldChar w:fldCharType="end"/>
        </w:r>
      </w:hyperlink>
    </w:p>
    <w:p w14:paraId="3A2A499E" w14:textId="77777777" w:rsidR="00C33707" w:rsidRPr="00836E4C" w:rsidRDefault="00C33707">
      <w:pPr>
        <w:pStyle w:val="TOC4"/>
        <w:rPr>
          <w:rFonts w:ascii="Times New Roman" w:hAnsi="Times New Roman"/>
          <w:noProof/>
          <w:kern w:val="2"/>
          <w:sz w:val="21"/>
          <w:szCs w:val="24"/>
        </w:rPr>
      </w:pPr>
      <w:hyperlink w:anchor="_Toc302549791" w:history="1">
        <w:r w:rsidRPr="00836E4C">
          <w:rPr>
            <w:rStyle w:val="a5"/>
            <w:noProof/>
            <w:color w:val="auto"/>
          </w:rPr>
          <w:t>4.1.2.3.</w:t>
        </w:r>
        <w:r w:rsidRPr="00836E4C">
          <w:rPr>
            <w:rFonts w:ascii="Times New Roman" w:hAnsi="Times New Roman"/>
            <w:noProof/>
            <w:kern w:val="2"/>
            <w:sz w:val="21"/>
            <w:szCs w:val="24"/>
          </w:rPr>
          <w:tab/>
        </w:r>
        <w:r w:rsidRPr="00836E4C">
          <w:rPr>
            <w:rStyle w:val="a5"/>
            <w:noProof/>
            <w:color w:val="auto"/>
          </w:rPr>
          <w:t>Settings Restoration</w:t>
        </w:r>
        <w:r w:rsidRPr="00836E4C">
          <w:rPr>
            <w:noProof/>
            <w:webHidden/>
          </w:rPr>
          <w:tab/>
        </w:r>
        <w:r w:rsidR="00C674B4" w:rsidRPr="00836E4C">
          <w:rPr>
            <w:noProof/>
            <w:webHidden/>
          </w:rPr>
          <w:fldChar w:fldCharType="begin"/>
        </w:r>
        <w:r w:rsidRPr="00836E4C">
          <w:rPr>
            <w:noProof/>
            <w:webHidden/>
          </w:rPr>
          <w:instrText xml:space="preserve"> PAGEREF _Toc302549791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0356FC22" w14:textId="77777777" w:rsidR="00C33707" w:rsidRPr="00836E4C" w:rsidRDefault="00C33707">
      <w:pPr>
        <w:pStyle w:val="TOC4"/>
        <w:rPr>
          <w:rFonts w:ascii="Times New Roman" w:hAnsi="Times New Roman"/>
          <w:noProof/>
          <w:kern w:val="2"/>
          <w:sz w:val="21"/>
          <w:szCs w:val="24"/>
        </w:rPr>
      </w:pPr>
      <w:hyperlink w:anchor="_Toc302549792" w:history="1">
        <w:r w:rsidRPr="00836E4C">
          <w:rPr>
            <w:rStyle w:val="a5"/>
            <w:noProof/>
            <w:color w:val="auto"/>
          </w:rPr>
          <w:t>4.1.2.4.</w:t>
        </w:r>
        <w:r w:rsidRPr="00836E4C">
          <w:rPr>
            <w:rFonts w:ascii="Times New Roman" w:hAnsi="Times New Roman"/>
            <w:noProof/>
            <w:kern w:val="2"/>
            <w:sz w:val="21"/>
            <w:szCs w:val="24"/>
          </w:rPr>
          <w:tab/>
        </w:r>
        <w:r w:rsidRPr="00836E4C">
          <w:rPr>
            <w:rStyle w:val="a5"/>
            <w:noProof/>
            <w:color w:val="auto"/>
          </w:rPr>
          <w:t>Initialization Time</w:t>
        </w:r>
        <w:r w:rsidRPr="00836E4C">
          <w:rPr>
            <w:noProof/>
            <w:webHidden/>
          </w:rPr>
          <w:tab/>
        </w:r>
        <w:r w:rsidR="00C674B4" w:rsidRPr="00836E4C">
          <w:rPr>
            <w:noProof/>
            <w:webHidden/>
          </w:rPr>
          <w:fldChar w:fldCharType="begin"/>
        </w:r>
        <w:r w:rsidRPr="00836E4C">
          <w:rPr>
            <w:noProof/>
            <w:webHidden/>
          </w:rPr>
          <w:instrText xml:space="preserve"> PAGEREF _Toc302549792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3B134DA3" w14:textId="77777777" w:rsidR="00C33707" w:rsidRPr="00836E4C" w:rsidRDefault="00C33707">
      <w:pPr>
        <w:pStyle w:val="TOC3"/>
        <w:rPr>
          <w:rFonts w:ascii="Times New Roman" w:hAnsi="Times New Roman"/>
          <w:noProof/>
          <w:kern w:val="2"/>
          <w:sz w:val="21"/>
          <w:szCs w:val="24"/>
        </w:rPr>
      </w:pPr>
      <w:hyperlink w:anchor="_Toc302549793" w:history="1">
        <w:r w:rsidRPr="00836E4C">
          <w:rPr>
            <w:rStyle w:val="a5"/>
            <w:noProof/>
            <w:color w:val="auto"/>
          </w:rPr>
          <w:t>4.1.3.</w:t>
        </w:r>
        <w:r w:rsidRPr="00836E4C">
          <w:rPr>
            <w:rFonts w:ascii="Times New Roman" w:hAnsi="Times New Roman"/>
            <w:noProof/>
            <w:kern w:val="2"/>
            <w:sz w:val="21"/>
            <w:szCs w:val="24"/>
          </w:rPr>
          <w:tab/>
        </w:r>
        <w:r w:rsidRPr="00836E4C">
          <w:rPr>
            <w:rStyle w:val="a5"/>
            <w:noProof/>
            <w:color w:val="auto"/>
          </w:rPr>
          <w:t>Hot Reset</w:t>
        </w:r>
        <w:r w:rsidRPr="00836E4C">
          <w:rPr>
            <w:noProof/>
            <w:webHidden/>
          </w:rPr>
          <w:tab/>
        </w:r>
        <w:r w:rsidR="00C674B4" w:rsidRPr="00836E4C">
          <w:rPr>
            <w:noProof/>
            <w:webHidden/>
          </w:rPr>
          <w:fldChar w:fldCharType="begin"/>
        </w:r>
        <w:r w:rsidRPr="00836E4C">
          <w:rPr>
            <w:noProof/>
            <w:webHidden/>
          </w:rPr>
          <w:instrText xml:space="preserve"> PAGEREF _Toc302549793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6E964346" w14:textId="77777777" w:rsidR="00C33707" w:rsidRPr="00836E4C" w:rsidRDefault="00C33707">
      <w:pPr>
        <w:pStyle w:val="TOC4"/>
        <w:rPr>
          <w:rFonts w:ascii="Times New Roman" w:hAnsi="Times New Roman"/>
          <w:noProof/>
          <w:kern w:val="2"/>
          <w:sz w:val="21"/>
          <w:szCs w:val="24"/>
        </w:rPr>
      </w:pPr>
      <w:hyperlink w:anchor="_Toc302549794" w:history="1">
        <w:r w:rsidRPr="00836E4C">
          <w:rPr>
            <w:rStyle w:val="a5"/>
            <w:noProof/>
            <w:color w:val="auto"/>
          </w:rPr>
          <w:t>4.1.3.1.</w:t>
        </w:r>
        <w:r w:rsidRPr="00836E4C">
          <w:rPr>
            <w:rFonts w:ascii="Times New Roman" w:hAnsi="Times New Roman"/>
            <w:noProof/>
            <w:kern w:val="2"/>
            <w:sz w:val="21"/>
            <w:szCs w:val="24"/>
          </w:rPr>
          <w:tab/>
        </w:r>
        <w:r w:rsidRPr="00836E4C">
          <w:rPr>
            <w:rStyle w:val="a5"/>
            <w:noProof/>
            <w:color w:val="auto"/>
          </w:rPr>
          <w:t>Trigger</w:t>
        </w:r>
        <w:r w:rsidRPr="00836E4C">
          <w:rPr>
            <w:noProof/>
            <w:webHidden/>
          </w:rPr>
          <w:tab/>
        </w:r>
        <w:r w:rsidR="00C674B4" w:rsidRPr="00836E4C">
          <w:rPr>
            <w:noProof/>
            <w:webHidden/>
          </w:rPr>
          <w:fldChar w:fldCharType="begin"/>
        </w:r>
        <w:r w:rsidRPr="00836E4C">
          <w:rPr>
            <w:noProof/>
            <w:webHidden/>
          </w:rPr>
          <w:instrText xml:space="preserve"> PAGEREF _Toc302549794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159FC533" w14:textId="77777777" w:rsidR="00C33707" w:rsidRPr="00836E4C" w:rsidRDefault="00C33707">
      <w:pPr>
        <w:pStyle w:val="TOC4"/>
        <w:rPr>
          <w:rFonts w:ascii="Times New Roman" w:hAnsi="Times New Roman"/>
          <w:noProof/>
          <w:kern w:val="2"/>
          <w:sz w:val="21"/>
          <w:szCs w:val="24"/>
        </w:rPr>
      </w:pPr>
      <w:hyperlink w:anchor="_Toc302549795" w:history="1">
        <w:r w:rsidRPr="00836E4C">
          <w:rPr>
            <w:rStyle w:val="a5"/>
            <w:noProof/>
            <w:color w:val="auto"/>
          </w:rPr>
          <w:t>4.1.3.2.</w:t>
        </w:r>
        <w:r w:rsidRPr="00836E4C">
          <w:rPr>
            <w:rFonts w:ascii="Times New Roman" w:hAnsi="Times New Roman"/>
            <w:noProof/>
            <w:kern w:val="2"/>
            <w:sz w:val="21"/>
            <w:szCs w:val="24"/>
          </w:rPr>
          <w:tab/>
        </w:r>
        <w:r w:rsidRPr="00836E4C">
          <w:rPr>
            <w:rStyle w:val="a5"/>
            <w:noProof/>
            <w:color w:val="auto"/>
          </w:rPr>
          <w:t>Affect on Traffic</w:t>
        </w:r>
        <w:r w:rsidRPr="00836E4C">
          <w:rPr>
            <w:noProof/>
            <w:webHidden/>
          </w:rPr>
          <w:tab/>
        </w:r>
        <w:r w:rsidR="00C674B4" w:rsidRPr="00836E4C">
          <w:rPr>
            <w:noProof/>
            <w:webHidden/>
          </w:rPr>
          <w:fldChar w:fldCharType="begin"/>
        </w:r>
        <w:r w:rsidRPr="00836E4C">
          <w:rPr>
            <w:noProof/>
            <w:webHidden/>
          </w:rPr>
          <w:instrText xml:space="preserve"> PAGEREF _Toc302549795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2D5CF73E" w14:textId="77777777" w:rsidR="00C33707" w:rsidRPr="00836E4C" w:rsidRDefault="00C33707">
      <w:pPr>
        <w:pStyle w:val="TOC4"/>
        <w:rPr>
          <w:rFonts w:ascii="Times New Roman" w:hAnsi="Times New Roman"/>
          <w:noProof/>
          <w:kern w:val="2"/>
          <w:sz w:val="21"/>
          <w:szCs w:val="24"/>
        </w:rPr>
      </w:pPr>
      <w:hyperlink w:anchor="_Toc302549796" w:history="1">
        <w:r w:rsidRPr="00836E4C">
          <w:rPr>
            <w:rStyle w:val="a5"/>
            <w:noProof/>
            <w:color w:val="auto"/>
          </w:rPr>
          <w:t>4.1.3.3.</w:t>
        </w:r>
        <w:r w:rsidRPr="00836E4C">
          <w:rPr>
            <w:rFonts w:ascii="Times New Roman" w:hAnsi="Times New Roman"/>
            <w:noProof/>
            <w:kern w:val="2"/>
            <w:sz w:val="21"/>
            <w:szCs w:val="24"/>
          </w:rPr>
          <w:tab/>
        </w:r>
        <w:r w:rsidRPr="00836E4C">
          <w:rPr>
            <w:rStyle w:val="a5"/>
            <w:noProof/>
            <w:color w:val="auto"/>
          </w:rPr>
          <w:t>Settings Restoration</w:t>
        </w:r>
        <w:r w:rsidRPr="00836E4C">
          <w:rPr>
            <w:noProof/>
            <w:webHidden/>
          </w:rPr>
          <w:tab/>
        </w:r>
        <w:r w:rsidR="00C674B4" w:rsidRPr="00836E4C">
          <w:rPr>
            <w:noProof/>
            <w:webHidden/>
          </w:rPr>
          <w:fldChar w:fldCharType="begin"/>
        </w:r>
        <w:r w:rsidRPr="00836E4C">
          <w:rPr>
            <w:noProof/>
            <w:webHidden/>
          </w:rPr>
          <w:instrText xml:space="preserve"> PAGEREF _Toc302549796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6285C476" w14:textId="77777777" w:rsidR="00C33707" w:rsidRPr="00836E4C" w:rsidRDefault="00C33707">
      <w:pPr>
        <w:pStyle w:val="TOC4"/>
        <w:rPr>
          <w:rFonts w:ascii="Times New Roman" w:hAnsi="Times New Roman"/>
          <w:noProof/>
          <w:kern w:val="2"/>
          <w:sz w:val="21"/>
          <w:szCs w:val="24"/>
        </w:rPr>
      </w:pPr>
      <w:hyperlink w:anchor="_Toc302549797" w:history="1">
        <w:r w:rsidRPr="00836E4C">
          <w:rPr>
            <w:rStyle w:val="a5"/>
            <w:noProof/>
            <w:color w:val="auto"/>
          </w:rPr>
          <w:t>4.1.3.4.</w:t>
        </w:r>
        <w:r w:rsidRPr="00836E4C">
          <w:rPr>
            <w:rFonts w:ascii="Times New Roman" w:hAnsi="Times New Roman"/>
            <w:noProof/>
            <w:kern w:val="2"/>
            <w:sz w:val="21"/>
            <w:szCs w:val="24"/>
          </w:rPr>
          <w:tab/>
        </w:r>
        <w:r w:rsidRPr="00836E4C">
          <w:rPr>
            <w:rStyle w:val="a5"/>
            <w:noProof/>
            <w:color w:val="auto"/>
          </w:rPr>
          <w:t>Initialization Time</w:t>
        </w:r>
        <w:r w:rsidRPr="00836E4C">
          <w:rPr>
            <w:noProof/>
            <w:webHidden/>
          </w:rPr>
          <w:tab/>
        </w:r>
        <w:r w:rsidR="00C674B4" w:rsidRPr="00836E4C">
          <w:rPr>
            <w:noProof/>
            <w:webHidden/>
          </w:rPr>
          <w:fldChar w:fldCharType="begin"/>
        </w:r>
        <w:r w:rsidRPr="00836E4C">
          <w:rPr>
            <w:noProof/>
            <w:webHidden/>
          </w:rPr>
          <w:instrText xml:space="preserve"> PAGEREF _Toc302549797 \h </w:instrText>
        </w:r>
        <w:r w:rsidR="00C674B4" w:rsidRPr="00836E4C">
          <w:rPr>
            <w:noProof/>
            <w:webHidden/>
          </w:rPr>
        </w:r>
        <w:r w:rsidR="00C674B4" w:rsidRPr="00836E4C">
          <w:rPr>
            <w:noProof/>
            <w:webHidden/>
          </w:rPr>
          <w:fldChar w:fldCharType="separate"/>
        </w:r>
        <w:r w:rsidR="000C138A">
          <w:rPr>
            <w:noProof/>
            <w:webHidden/>
          </w:rPr>
          <w:t>16</w:t>
        </w:r>
        <w:r w:rsidR="00C674B4" w:rsidRPr="00836E4C">
          <w:rPr>
            <w:noProof/>
            <w:webHidden/>
          </w:rPr>
          <w:fldChar w:fldCharType="end"/>
        </w:r>
      </w:hyperlink>
    </w:p>
    <w:p w14:paraId="40CED2E3" w14:textId="77777777" w:rsidR="00C33707" w:rsidRPr="00836E4C" w:rsidRDefault="00C33707">
      <w:pPr>
        <w:pStyle w:val="TOC3"/>
        <w:rPr>
          <w:rFonts w:ascii="Times New Roman" w:hAnsi="Times New Roman"/>
          <w:noProof/>
          <w:kern w:val="2"/>
          <w:sz w:val="21"/>
          <w:szCs w:val="24"/>
        </w:rPr>
      </w:pPr>
      <w:hyperlink w:anchor="_Toc302549798" w:history="1">
        <w:r w:rsidRPr="00836E4C">
          <w:rPr>
            <w:rStyle w:val="a5"/>
            <w:noProof/>
            <w:color w:val="auto"/>
          </w:rPr>
          <w:t>4.1.4.</w:t>
        </w:r>
        <w:r w:rsidRPr="00836E4C">
          <w:rPr>
            <w:rFonts w:ascii="Times New Roman" w:hAnsi="Times New Roman"/>
            <w:noProof/>
            <w:kern w:val="2"/>
            <w:sz w:val="21"/>
            <w:szCs w:val="24"/>
          </w:rPr>
          <w:tab/>
        </w:r>
        <w:r w:rsidRPr="00836E4C">
          <w:rPr>
            <w:rStyle w:val="a5"/>
            <w:noProof/>
            <w:color w:val="auto"/>
          </w:rPr>
          <w:t>Flow Chart</w:t>
        </w:r>
        <w:r w:rsidRPr="00836E4C">
          <w:rPr>
            <w:noProof/>
            <w:webHidden/>
          </w:rPr>
          <w:tab/>
        </w:r>
        <w:r w:rsidR="00C674B4" w:rsidRPr="00836E4C">
          <w:rPr>
            <w:noProof/>
            <w:webHidden/>
          </w:rPr>
          <w:fldChar w:fldCharType="begin"/>
        </w:r>
        <w:r w:rsidRPr="00836E4C">
          <w:rPr>
            <w:noProof/>
            <w:webHidden/>
          </w:rPr>
          <w:instrText xml:space="preserve"> PAGEREF _Toc302549798 \h </w:instrText>
        </w:r>
        <w:r w:rsidR="00C674B4" w:rsidRPr="00836E4C">
          <w:rPr>
            <w:noProof/>
            <w:webHidden/>
          </w:rPr>
        </w:r>
        <w:r w:rsidR="00C674B4" w:rsidRPr="00836E4C">
          <w:rPr>
            <w:noProof/>
            <w:webHidden/>
          </w:rPr>
          <w:fldChar w:fldCharType="separate"/>
        </w:r>
        <w:r w:rsidR="000C138A">
          <w:rPr>
            <w:noProof/>
            <w:webHidden/>
          </w:rPr>
          <w:t>17</w:t>
        </w:r>
        <w:r w:rsidR="00C674B4" w:rsidRPr="00836E4C">
          <w:rPr>
            <w:noProof/>
            <w:webHidden/>
          </w:rPr>
          <w:fldChar w:fldCharType="end"/>
        </w:r>
      </w:hyperlink>
    </w:p>
    <w:p w14:paraId="597D1725" w14:textId="77777777" w:rsidR="00C33707" w:rsidRPr="00836E4C" w:rsidRDefault="00C33707">
      <w:pPr>
        <w:pStyle w:val="TOC3"/>
        <w:rPr>
          <w:rFonts w:ascii="Times New Roman" w:hAnsi="Times New Roman"/>
          <w:noProof/>
          <w:kern w:val="2"/>
          <w:sz w:val="21"/>
          <w:szCs w:val="24"/>
        </w:rPr>
      </w:pPr>
      <w:hyperlink w:anchor="_Toc302549799" w:history="1">
        <w:r w:rsidRPr="00836E4C">
          <w:rPr>
            <w:rStyle w:val="a5"/>
            <w:noProof/>
            <w:color w:val="auto"/>
          </w:rPr>
          <w:t>4.1.5.</w:t>
        </w:r>
        <w:r w:rsidRPr="00836E4C">
          <w:rPr>
            <w:rFonts w:ascii="Times New Roman" w:hAnsi="Times New Roman"/>
            <w:noProof/>
            <w:kern w:val="2"/>
            <w:sz w:val="21"/>
            <w:szCs w:val="24"/>
          </w:rPr>
          <w:tab/>
        </w:r>
        <w:r w:rsidRPr="00836E4C">
          <w:rPr>
            <w:rStyle w:val="a5"/>
            <w:noProof/>
            <w:color w:val="auto"/>
          </w:rPr>
          <w:t>State Diagram</w:t>
        </w:r>
        <w:r w:rsidRPr="00836E4C">
          <w:rPr>
            <w:noProof/>
            <w:webHidden/>
          </w:rPr>
          <w:tab/>
        </w:r>
        <w:r w:rsidR="00C674B4" w:rsidRPr="00836E4C">
          <w:rPr>
            <w:noProof/>
            <w:webHidden/>
          </w:rPr>
          <w:fldChar w:fldCharType="begin"/>
        </w:r>
        <w:r w:rsidRPr="00836E4C">
          <w:rPr>
            <w:noProof/>
            <w:webHidden/>
          </w:rPr>
          <w:instrText xml:space="preserve"> PAGEREF _Toc302549799 \h </w:instrText>
        </w:r>
        <w:r w:rsidR="00C674B4" w:rsidRPr="00836E4C">
          <w:rPr>
            <w:noProof/>
            <w:webHidden/>
          </w:rPr>
        </w:r>
        <w:r w:rsidR="00C674B4" w:rsidRPr="00836E4C">
          <w:rPr>
            <w:noProof/>
            <w:webHidden/>
          </w:rPr>
          <w:fldChar w:fldCharType="separate"/>
        </w:r>
        <w:r w:rsidR="000C138A">
          <w:rPr>
            <w:noProof/>
            <w:webHidden/>
          </w:rPr>
          <w:t>17</w:t>
        </w:r>
        <w:r w:rsidR="00C674B4" w:rsidRPr="00836E4C">
          <w:rPr>
            <w:noProof/>
            <w:webHidden/>
          </w:rPr>
          <w:fldChar w:fldCharType="end"/>
        </w:r>
      </w:hyperlink>
    </w:p>
    <w:p w14:paraId="2EEDC7A0" w14:textId="77777777" w:rsidR="00C33707" w:rsidRPr="00836E4C" w:rsidRDefault="00C33707">
      <w:pPr>
        <w:pStyle w:val="TOC3"/>
        <w:rPr>
          <w:rFonts w:ascii="Times New Roman" w:hAnsi="Times New Roman"/>
          <w:noProof/>
          <w:kern w:val="2"/>
          <w:sz w:val="21"/>
          <w:szCs w:val="24"/>
        </w:rPr>
      </w:pPr>
      <w:hyperlink w:anchor="_Toc302549800" w:history="1">
        <w:r w:rsidRPr="00836E4C">
          <w:rPr>
            <w:rStyle w:val="a5"/>
            <w:noProof/>
            <w:color w:val="auto"/>
          </w:rPr>
          <w:t>4.1.6.</w:t>
        </w:r>
        <w:r w:rsidRPr="00836E4C">
          <w:rPr>
            <w:rFonts w:ascii="Times New Roman" w:hAnsi="Times New Roman"/>
            <w:noProof/>
            <w:kern w:val="2"/>
            <w:sz w:val="21"/>
            <w:szCs w:val="24"/>
          </w:rPr>
          <w:tab/>
        </w:r>
        <w:r w:rsidRPr="00836E4C">
          <w:rPr>
            <w:rStyle w:val="a5"/>
            <w:noProof/>
            <w:color w:val="auto"/>
          </w:rPr>
          <w:t>Timing Diagram</w:t>
        </w:r>
        <w:r w:rsidRPr="00836E4C">
          <w:rPr>
            <w:noProof/>
            <w:webHidden/>
          </w:rPr>
          <w:tab/>
        </w:r>
        <w:r w:rsidR="00C674B4" w:rsidRPr="00836E4C">
          <w:rPr>
            <w:noProof/>
            <w:webHidden/>
          </w:rPr>
          <w:fldChar w:fldCharType="begin"/>
        </w:r>
        <w:r w:rsidRPr="00836E4C">
          <w:rPr>
            <w:noProof/>
            <w:webHidden/>
          </w:rPr>
          <w:instrText xml:space="preserve"> PAGEREF _Toc302549800 \h </w:instrText>
        </w:r>
        <w:r w:rsidR="00C674B4" w:rsidRPr="00836E4C">
          <w:rPr>
            <w:noProof/>
            <w:webHidden/>
          </w:rPr>
        </w:r>
        <w:r w:rsidR="00C674B4" w:rsidRPr="00836E4C">
          <w:rPr>
            <w:noProof/>
            <w:webHidden/>
          </w:rPr>
          <w:fldChar w:fldCharType="separate"/>
        </w:r>
        <w:r w:rsidR="000C138A">
          <w:rPr>
            <w:noProof/>
            <w:webHidden/>
          </w:rPr>
          <w:t>17</w:t>
        </w:r>
        <w:r w:rsidR="00C674B4" w:rsidRPr="00836E4C">
          <w:rPr>
            <w:noProof/>
            <w:webHidden/>
          </w:rPr>
          <w:fldChar w:fldCharType="end"/>
        </w:r>
      </w:hyperlink>
    </w:p>
    <w:p w14:paraId="73100F27" w14:textId="77777777" w:rsidR="00C33707" w:rsidRPr="00836E4C" w:rsidRDefault="00C33707">
      <w:pPr>
        <w:pStyle w:val="TOC3"/>
        <w:rPr>
          <w:rFonts w:ascii="Times New Roman" w:hAnsi="Times New Roman"/>
          <w:noProof/>
          <w:kern w:val="2"/>
          <w:sz w:val="21"/>
          <w:szCs w:val="24"/>
        </w:rPr>
      </w:pPr>
      <w:hyperlink w:anchor="_Toc302549801" w:history="1">
        <w:r w:rsidRPr="00836E4C">
          <w:rPr>
            <w:rStyle w:val="a5"/>
            <w:noProof/>
            <w:color w:val="auto"/>
          </w:rPr>
          <w:t>4.1.7.</w:t>
        </w:r>
        <w:r w:rsidRPr="00836E4C">
          <w:rPr>
            <w:rFonts w:ascii="Times New Roman" w:hAnsi="Times New Roman"/>
            <w:noProof/>
            <w:kern w:val="2"/>
            <w:sz w:val="21"/>
            <w:szCs w:val="24"/>
          </w:rPr>
          <w:tab/>
        </w:r>
        <w:r w:rsidRPr="00836E4C">
          <w:rPr>
            <w:rStyle w:val="a5"/>
            <w:noProof/>
            <w:color w:val="auto"/>
          </w:rPr>
          <w:t>Run-Time Functional Behaviors</w:t>
        </w:r>
        <w:r w:rsidRPr="00836E4C">
          <w:rPr>
            <w:noProof/>
            <w:webHidden/>
          </w:rPr>
          <w:tab/>
        </w:r>
        <w:r w:rsidR="00C674B4" w:rsidRPr="00836E4C">
          <w:rPr>
            <w:noProof/>
            <w:webHidden/>
          </w:rPr>
          <w:fldChar w:fldCharType="begin"/>
        </w:r>
        <w:r w:rsidRPr="00836E4C">
          <w:rPr>
            <w:noProof/>
            <w:webHidden/>
          </w:rPr>
          <w:instrText xml:space="preserve"> PAGEREF _Toc302549801 \h </w:instrText>
        </w:r>
        <w:r w:rsidR="00C674B4" w:rsidRPr="00836E4C">
          <w:rPr>
            <w:noProof/>
            <w:webHidden/>
          </w:rPr>
        </w:r>
        <w:r w:rsidR="00C674B4" w:rsidRPr="00836E4C">
          <w:rPr>
            <w:noProof/>
            <w:webHidden/>
          </w:rPr>
          <w:fldChar w:fldCharType="separate"/>
        </w:r>
        <w:r w:rsidR="000C138A">
          <w:rPr>
            <w:noProof/>
            <w:webHidden/>
          </w:rPr>
          <w:t>17</w:t>
        </w:r>
        <w:r w:rsidR="00C674B4" w:rsidRPr="00836E4C">
          <w:rPr>
            <w:noProof/>
            <w:webHidden/>
          </w:rPr>
          <w:fldChar w:fldCharType="end"/>
        </w:r>
      </w:hyperlink>
    </w:p>
    <w:p w14:paraId="4A2236B1" w14:textId="77777777" w:rsidR="00C33707" w:rsidRPr="00836E4C" w:rsidRDefault="00C33707">
      <w:pPr>
        <w:pStyle w:val="TOC2"/>
        <w:rPr>
          <w:rFonts w:ascii="Times New Roman" w:hAnsi="Times New Roman"/>
          <w:noProof/>
          <w:kern w:val="2"/>
          <w:sz w:val="21"/>
          <w:szCs w:val="24"/>
        </w:rPr>
      </w:pPr>
      <w:hyperlink w:anchor="_Toc302549802" w:history="1">
        <w:r w:rsidRPr="00836E4C">
          <w:rPr>
            <w:rStyle w:val="a5"/>
            <w:noProof/>
            <w:color w:val="auto"/>
          </w:rPr>
          <w:t>4.2.</w:t>
        </w:r>
        <w:r w:rsidRPr="00836E4C">
          <w:rPr>
            <w:rFonts w:ascii="Times New Roman" w:hAnsi="Times New Roman"/>
            <w:noProof/>
            <w:kern w:val="2"/>
            <w:sz w:val="21"/>
            <w:szCs w:val="24"/>
          </w:rPr>
          <w:tab/>
        </w:r>
        <w:r w:rsidRPr="00836E4C">
          <w:rPr>
            <w:rStyle w:val="a5"/>
            <w:noProof/>
            <w:color w:val="auto"/>
          </w:rPr>
          <w:t>Setpoint Range and Factory default value</w:t>
        </w:r>
        <w:r w:rsidRPr="00836E4C">
          <w:rPr>
            <w:noProof/>
            <w:webHidden/>
          </w:rPr>
          <w:tab/>
        </w:r>
        <w:r w:rsidR="00C674B4" w:rsidRPr="00836E4C">
          <w:rPr>
            <w:noProof/>
            <w:webHidden/>
          </w:rPr>
          <w:fldChar w:fldCharType="begin"/>
        </w:r>
        <w:r w:rsidRPr="00836E4C">
          <w:rPr>
            <w:noProof/>
            <w:webHidden/>
          </w:rPr>
          <w:instrText xml:space="preserve"> PAGEREF _Toc302549802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1D98F0F4" w14:textId="77777777" w:rsidR="00C33707" w:rsidRPr="00836E4C" w:rsidRDefault="00C33707">
      <w:pPr>
        <w:pStyle w:val="TOC2"/>
        <w:rPr>
          <w:rFonts w:ascii="Times New Roman" w:hAnsi="Times New Roman"/>
          <w:noProof/>
          <w:kern w:val="2"/>
          <w:sz w:val="21"/>
          <w:szCs w:val="24"/>
        </w:rPr>
      </w:pPr>
      <w:hyperlink w:anchor="_Toc302549803" w:history="1">
        <w:r w:rsidRPr="00836E4C">
          <w:rPr>
            <w:rStyle w:val="a5"/>
            <w:noProof/>
            <w:color w:val="auto"/>
          </w:rPr>
          <w:t>4.3.</w:t>
        </w:r>
        <w:r w:rsidRPr="00836E4C">
          <w:rPr>
            <w:rFonts w:ascii="Times New Roman" w:hAnsi="Times New Roman"/>
            <w:noProof/>
            <w:kern w:val="2"/>
            <w:sz w:val="21"/>
            <w:szCs w:val="24"/>
          </w:rPr>
          <w:tab/>
        </w:r>
        <w:r w:rsidRPr="00836E4C">
          <w:rPr>
            <w:rStyle w:val="a5"/>
            <w:noProof/>
            <w:color w:val="auto"/>
          </w:rPr>
          <w:t>Alarm Management</w:t>
        </w:r>
        <w:r w:rsidRPr="00836E4C">
          <w:rPr>
            <w:noProof/>
            <w:webHidden/>
          </w:rPr>
          <w:tab/>
        </w:r>
        <w:r w:rsidR="00C674B4" w:rsidRPr="00836E4C">
          <w:rPr>
            <w:noProof/>
            <w:webHidden/>
          </w:rPr>
          <w:fldChar w:fldCharType="begin"/>
        </w:r>
        <w:r w:rsidRPr="00836E4C">
          <w:rPr>
            <w:noProof/>
            <w:webHidden/>
          </w:rPr>
          <w:instrText xml:space="preserve"> PAGEREF _Toc302549803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0F609384" w14:textId="77777777" w:rsidR="00C33707" w:rsidRPr="00836E4C" w:rsidRDefault="00C33707">
      <w:pPr>
        <w:pStyle w:val="TOC3"/>
        <w:rPr>
          <w:rFonts w:ascii="Times New Roman" w:hAnsi="Times New Roman"/>
          <w:noProof/>
          <w:kern w:val="2"/>
          <w:sz w:val="21"/>
          <w:szCs w:val="24"/>
        </w:rPr>
      </w:pPr>
      <w:hyperlink w:anchor="_Toc302549804" w:history="1">
        <w:r w:rsidRPr="00836E4C">
          <w:rPr>
            <w:rStyle w:val="a5"/>
            <w:noProof/>
            <w:color w:val="auto"/>
          </w:rPr>
          <w:t>4.3.1.</w:t>
        </w:r>
        <w:r w:rsidRPr="00836E4C">
          <w:rPr>
            <w:rFonts w:ascii="Times New Roman" w:hAnsi="Times New Roman"/>
            <w:noProof/>
            <w:kern w:val="2"/>
            <w:sz w:val="21"/>
            <w:szCs w:val="24"/>
          </w:rPr>
          <w:tab/>
        </w:r>
        <w:r w:rsidRPr="00836E4C">
          <w:rPr>
            <w:rStyle w:val="a5"/>
            <w:noProof/>
            <w:color w:val="auto"/>
          </w:rPr>
          <w:t>Alarm events</w:t>
        </w:r>
        <w:r w:rsidRPr="00836E4C">
          <w:rPr>
            <w:noProof/>
            <w:webHidden/>
          </w:rPr>
          <w:tab/>
        </w:r>
        <w:r w:rsidR="00C674B4" w:rsidRPr="00836E4C">
          <w:rPr>
            <w:noProof/>
            <w:webHidden/>
          </w:rPr>
          <w:fldChar w:fldCharType="begin"/>
        </w:r>
        <w:r w:rsidRPr="00836E4C">
          <w:rPr>
            <w:noProof/>
            <w:webHidden/>
          </w:rPr>
          <w:instrText xml:space="preserve"> PAGEREF _Toc302549804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0707DE63" w14:textId="77777777" w:rsidR="00C33707" w:rsidRPr="00836E4C" w:rsidRDefault="00C33707">
      <w:pPr>
        <w:pStyle w:val="TOC3"/>
        <w:rPr>
          <w:rFonts w:ascii="Times New Roman" w:hAnsi="Times New Roman"/>
          <w:noProof/>
          <w:kern w:val="2"/>
          <w:sz w:val="21"/>
          <w:szCs w:val="24"/>
        </w:rPr>
      </w:pPr>
      <w:hyperlink w:anchor="_Toc302549805" w:history="1">
        <w:r w:rsidRPr="00836E4C">
          <w:rPr>
            <w:rStyle w:val="a5"/>
            <w:noProof/>
            <w:color w:val="auto"/>
          </w:rPr>
          <w:t>4.3.2.</w:t>
        </w:r>
        <w:r w:rsidRPr="00836E4C">
          <w:rPr>
            <w:rFonts w:ascii="Times New Roman" w:hAnsi="Times New Roman"/>
            <w:noProof/>
            <w:kern w:val="2"/>
            <w:sz w:val="21"/>
            <w:szCs w:val="24"/>
          </w:rPr>
          <w:tab/>
        </w:r>
        <w:r w:rsidRPr="00836E4C">
          <w:rPr>
            <w:rStyle w:val="a5"/>
            <w:noProof/>
            <w:color w:val="auto"/>
          </w:rPr>
          <w:t>Alarm Threshold and Histeresys</w:t>
        </w:r>
        <w:r w:rsidRPr="00836E4C">
          <w:rPr>
            <w:noProof/>
            <w:webHidden/>
          </w:rPr>
          <w:tab/>
        </w:r>
        <w:r w:rsidR="00C674B4" w:rsidRPr="00836E4C">
          <w:rPr>
            <w:noProof/>
            <w:webHidden/>
          </w:rPr>
          <w:fldChar w:fldCharType="begin"/>
        </w:r>
        <w:r w:rsidRPr="00836E4C">
          <w:rPr>
            <w:noProof/>
            <w:webHidden/>
          </w:rPr>
          <w:instrText xml:space="preserve"> PAGEREF _Toc302549805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53EB2E9E" w14:textId="77777777" w:rsidR="00C33707" w:rsidRPr="00836E4C" w:rsidRDefault="00C33707">
      <w:pPr>
        <w:pStyle w:val="TOC3"/>
        <w:rPr>
          <w:rFonts w:ascii="Times New Roman" w:hAnsi="Times New Roman"/>
          <w:noProof/>
          <w:kern w:val="2"/>
          <w:sz w:val="21"/>
          <w:szCs w:val="24"/>
        </w:rPr>
      </w:pPr>
      <w:hyperlink w:anchor="_Toc302549806" w:history="1">
        <w:r w:rsidRPr="00836E4C">
          <w:rPr>
            <w:rStyle w:val="a5"/>
            <w:noProof/>
            <w:color w:val="auto"/>
          </w:rPr>
          <w:t>4.3.3.</w:t>
        </w:r>
        <w:r w:rsidRPr="00836E4C">
          <w:rPr>
            <w:rFonts w:ascii="Times New Roman" w:hAnsi="Times New Roman"/>
            <w:noProof/>
            <w:kern w:val="2"/>
            <w:sz w:val="21"/>
            <w:szCs w:val="24"/>
          </w:rPr>
          <w:tab/>
        </w:r>
        <w:r w:rsidRPr="00836E4C">
          <w:rPr>
            <w:rStyle w:val="a5"/>
            <w:noProof/>
            <w:color w:val="auto"/>
          </w:rPr>
          <w:t>Alarm FIFO Retrieve</w:t>
        </w:r>
        <w:r w:rsidRPr="00836E4C">
          <w:rPr>
            <w:noProof/>
            <w:webHidden/>
          </w:rPr>
          <w:tab/>
        </w:r>
        <w:r w:rsidR="00C674B4" w:rsidRPr="00836E4C">
          <w:rPr>
            <w:noProof/>
            <w:webHidden/>
          </w:rPr>
          <w:fldChar w:fldCharType="begin"/>
        </w:r>
        <w:r w:rsidRPr="00836E4C">
          <w:rPr>
            <w:noProof/>
            <w:webHidden/>
          </w:rPr>
          <w:instrText xml:space="preserve"> PAGEREF _Toc302549806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00683526" w14:textId="77777777" w:rsidR="00C33707" w:rsidRPr="00836E4C" w:rsidRDefault="00C33707">
      <w:pPr>
        <w:pStyle w:val="TOC3"/>
        <w:rPr>
          <w:rFonts w:ascii="Times New Roman" w:hAnsi="Times New Roman"/>
          <w:noProof/>
          <w:kern w:val="2"/>
          <w:sz w:val="21"/>
          <w:szCs w:val="24"/>
        </w:rPr>
      </w:pPr>
      <w:hyperlink w:anchor="_Toc302549807" w:history="1">
        <w:r w:rsidRPr="00836E4C">
          <w:rPr>
            <w:rStyle w:val="a5"/>
            <w:noProof/>
            <w:color w:val="auto"/>
          </w:rPr>
          <w:t>4.3.4.</w:t>
        </w:r>
        <w:r w:rsidRPr="00836E4C">
          <w:rPr>
            <w:rFonts w:ascii="Times New Roman" w:hAnsi="Times New Roman"/>
            <w:noProof/>
            <w:kern w:val="2"/>
            <w:sz w:val="21"/>
            <w:szCs w:val="24"/>
          </w:rPr>
          <w:tab/>
        </w:r>
        <w:r w:rsidRPr="00836E4C">
          <w:rPr>
            <w:rStyle w:val="a5"/>
            <w:noProof/>
            <w:color w:val="auto"/>
          </w:rPr>
          <w:t>Alarm Status Retrieve</w:t>
        </w:r>
        <w:r w:rsidRPr="00836E4C">
          <w:rPr>
            <w:noProof/>
            <w:webHidden/>
          </w:rPr>
          <w:tab/>
        </w:r>
        <w:r w:rsidR="00C674B4" w:rsidRPr="00836E4C">
          <w:rPr>
            <w:noProof/>
            <w:webHidden/>
          </w:rPr>
          <w:fldChar w:fldCharType="begin"/>
        </w:r>
        <w:r w:rsidRPr="00836E4C">
          <w:rPr>
            <w:noProof/>
            <w:webHidden/>
          </w:rPr>
          <w:instrText xml:space="preserve"> PAGEREF _Toc302549807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38CBACCD" w14:textId="77777777" w:rsidR="00C33707" w:rsidRPr="00836E4C" w:rsidRDefault="00C33707">
      <w:pPr>
        <w:pStyle w:val="TOC3"/>
        <w:rPr>
          <w:rFonts w:ascii="Times New Roman" w:hAnsi="Times New Roman"/>
          <w:noProof/>
          <w:kern w:val="2"/>
          <w:sz w:val="21"/>
          <w:szCs w:val="24"/>
        </w:rPr>
      </w:pPr>
      <w:hyperlink w:anchor="_Toc302549808" w:history="1">
        <w:r w:rsidRPr="00836E4C">
          <w:rPr>
            <w:rStyle w:val="a5"/>
            <w:noProof/>
            <w:color w:val="auto"/>
          </w:rPr>
          <w:t>4.3.5.</w:t>
        </w:r>
        <w:r w:rsidRPr="00836E4C">
          <w:rPr>
            <w:rFonts w:ascii="Times New Roman" w:hAnsi="Times New Roman"/>
            <w:noProof/>
            <w:kern w:val="2"/>
            <w:sz w:val="21"/>
            <w:szCs w:val="24"/>
          </w:rPr>
          <w:tab/>
        </w:r>
        <w:r w:rsidRPr="00836E4C">
          <w:rPr>
            <w:rStyle w:val="a5"/>
            <w:noProof/>
            <w:color w:val="auto"/>
          </w:rPr>
          <w:t>Flow Chart</w:t>
        </w:r>
        <w:r w:rsidRPr="00836E4C">
          <w:rPr>
            <w:noProof/>
            <w:webHidden/>
          </w:rPr>
          <w:tab/>
        </w:r>
        <w:r w:rsidR="00C674B4" w:rsidRPr="00836E4C">
          <w:rPr>
            <w:noProof/>
            <w:webHidden/>
          </w:rPr>
          <w:fldChar w:fldCharType="begin"/>
        </w:r>
        <w:r w:rsidRPr="00836E4C">
          <w:rPr>
            <w:noProof/>
            <w:webHidden/>
          </w:rPr>
          <w:instrText xml:space="preserve"> PAGEREF _Toc302549808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78B0FE93" w14:textId="77777777" w:rsidR="00C33707" w:rsidRPr="00836E4C" w:rsidRDefault="00C33707">
      <w:pPr>
        <w:pStyle w:val="TOC3"/>
        <w:rPr>
          <w:rFonts w:ascii="Times New Roman" w:hAnsi="Times New Roman"/>
          <w:noProof/>
          <w:kern w:val="2"/>
          <w:sz w:val="21"/>
          <w:szCs w:val="24"/>
        </w:rPr>
      </w:pPr>
      <w:hyperlink w:anchor="_Toc302549809" w:history="1">
        <w:r w:rsidRPr="00836E4C">
          <w:rPr>
            <w:rStyle w:val="a5"/>
            <w:noProof/>
            <w:color w:val="auto"/>
          </w:rPr>
          <w:t>4.3.6.</w:t>
        </w:r>
        <w:r w:rsidRPr="00836E4C">
          <w:rPr>
            <w:rFonts w:ascii="Times New Roman" w:hAnsi="Times New Roman"/>
            <w:noProof/>
            <w:kern w:val="2"/>
            <w:sz w:val="21"/>
            <w:szCs w:val="24"/>
          </w:rPr>
          <w:tab/>
        </w:r>
        <w:r w:rsidRPr="00836E4C">
          <w:rPr>
            <w:rStyle w:val="a5"/>
            <w:noProof/>
            <w:color w:val="auto"/>
          </w:rPr>
          <w:t>State Diagram</w:t>
        </w:r>
        <w:r w:rsidRPr="00836E4C">
          <w:rPr>
            <w:noProof/>
            <w:webHidden/>
          </w:rPr>
          <w:tab/>
        </w:r>
        <w:r w:rsidR="00C674B4" w:rsidRPr="00836E4C">
          <w:rPr>
            <w:noProof/>
            <w:webHidden/>
          </w:rPr>
          <w:fldChar w:fldCharType="begin"/>
        </w:r>
        <w:r w:rsidRPr="00836E4C">
          <w:rPr>
            <w:noProof/>
            <w:webHidden/>
          </w:rPr>
          <w:instrText xml:space="preserve"> PAGEREF _Toc302549809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39234E48" w14:textId="77777777" w:rsidR="00C33707" w:rsidRPr="00836E4C" w:rsidRDefault="00C33707">
      <w:pPr>
        <w:pStyle w:val="TOC3"/>
        <w:rPr>
          <w:rFonts w:ascii="Times New Roman" w:hAnsi="Times New Roman"/>
          <w:noProof/>
          <w:kern w:val="2"/>
          <w:sz w:val="21"/>
          <w:szCs w:val="24"/>
        </w:rPr>
      </w:pPr>
      <w:hyperlink w:anchor="_Toc302549810" w:history="1">
        <w:r w:rsidRPr="00836E4C">
          <w:rPr>
            <w:rStyle w:val="a5"/>
            <w:noProof/>
            <w:color w:val="auto"/>
          </w:rPr>
          <w:t>4.3.7.</w:t>
        </w:r>
        <w:r w:rsidRPr="00836E4C">
          <w:rPr>
            <w:rFonts w:ascii="Times New Roman" w:hAnsi="Times New Roman"/>
            <w:noProof/>
            <w:kern w:val="2"/>
            <w:sz w:val="21"/>
            <w:szCs w:val="24"/>
          </w:rPr>
          <w:tab/>
        </w:r>
        <w:r w:rsidRPr="00836E4C">
          <w:rPr>
            <w:rStyle w:val="a5"/>
            <w:noProof/>
            <w:color w:val="auto"/>
          </w:rPr>
          <w:t>Timing Diagram</w:t>
        </w:r>
        <w:r w:rsidRPr="00836E4C">
          <w:rPr>
            <w:noProof/>
            <w:webHidden/>
          </w:rPr>
          <w:tab/>
        </w:r>
        <w:r w:rsidR="00C674B4" w:rsidRPr="00836E4C">
          <w:rPr>
            <w:noProof/>
            <w:webHidden/>
          </w:rPr>
          <w:fldChar w:fldCharType="begin"/>
        </w:r>
        <w:r w:rsidRPr="00836E4C">
          <w:rPr>
            <w:noProof/>
            <w:webHidden/>
          </w:rPr>
          <w:instrText xml:space="preserve"> PAGEREF _Toc302549810 \h </w:instrText>
        </w:r>
        <w:r w:rsidR="00C674B4" w:rsidRPr="00836E4C">
          <w:rPr>
            <w:noProof/>
            <w:webHidden/>
          </w:rPr>
        </w:r>
        <w:r w:rsidR="00C674B4" w:rsidRPr="00836E4C">
          <w:rPr>
            <w:noProof/>
            <w:webHidden/>
          </w:rPr>
          <w:fldChar w:fldCharType="separate"/>
        </w:r>
        <w:r w:rsidR="000C138A">
          <w:rPr>
            <w:noProof/>
            <w:webHidden/>
          </w:rPr>
          <w:t>23</w:t>
        </w:r>
        <w:r w:rsidR="00C674B4" w:rsidRPr="00836E4C">
          <w:rPr>
            <w:noProof/>
            <w:webHidden/>
          </w:rPr>
          <w:fldChar w:fldCharType="end"/>
        </w:r>
      </w:hyperlink>
    </w:p>
    <w:p w14:paraId="1A7EE3D2" w14:textId="77777777" w:rsidR="00C33707" w:rsidRPr="00836E4C" w:rsidRDefault="00C33707">
      <w:pPr>
        <w:pStyle w:val="TOC2"/>
        <w:rPr>
          <w:rFonts w:ascii="Times New Roman" w:hAnsi="Times New Roman"/>
          <w:noProof/>
          <w:kern w:val="2"/>
          <w:sz w:val="21"/>
          <w:szCs w:val="24"/>
        </w:rPr>
      </w:pPr>
      <w:hyperlink w:anchor="_Toc302549811" w:history="1">
        <w:r w:rsidRPr="00836E4C">
          <w:rPr>
            <w:rStyle w:val="a5"/>
            <w:noProof/>
            <w:color w:val="auto"/>
          </w:rPr>
          <w:t>4.4.</w:t>
        </w:r>
        <w:r w:rsidRPr="00836E4C">
          <w:rPr>
            <w:rFonts w:ascii="Times New Roman" w:hAnsi="Times New Roman"/>
            <w:noProof/>
            <w:kern w:val="2"/>
            <w:sz w:val="21"/>
            <w:szCs w:val="24"/>
          </w:rPr>
          <w:tab/>
        </w:r>
        <w:r w:rsidRPr="00836E4C">
          <w:rPr>
            <w:rStyle w:val="a5"/>
            <w:noProof/>
            <w:color w:val="auto"/>
          </w:rPr>
          <w:t>In-Field Firmware Upgrade</w:t>
        </w:r>
        <w:r w:rsidRPr="00836E4C">
          <w:rPr>
            <w:noProof/>
            <w:webHidden/>
          </w:rPr>
          <w:tab/>
        </w:r>
        <w:r w:rsidR="00C674B4" w:rsidRPr="00836E4C">
          <w:rPr>
            <w:noProof/>
            <w:webHidden/>
          </w:rPr>
          <w:fldChar w:fldCharType="begin"/>
        </w:r>
        <w:r w:rsidRPr="00836E4C">
          <w:rPr>
            <w:noProof/>
            <w:webHidden/>
          </w:rPr>
          <w:instrText xml:space="preserve"> PAGEREF _Toc302549811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10F6A398" w14:textId="77777777" w:rsidR="00C33707" w:rsidRPr="00836E4C" w:rsidRDefault="00C33707">
      <w:pPr>
        <w:pStyle w:val="TOC3"/>
        <w:rPr>
          <w:rFonts w:ascii="Times New Roman" w:hAnsi="Times New Roman"/>
          <w:noProof/>
          <w:kern w:val="2"/>
          <w:sz w:val="21"/>
          <w:szCs w:val="24"/>
        </w:rPr>
      </w:pPr>
      <w:hyperlink w:anchor="_Toc302549812" w:history="1">
        <w:r w:rsidRPr="00836E4C">
          <w:rPr>
            <w:rStyle w:val="a5"/>
            <w:noProof/>
            <w:color w:val="auto"/>
          </w:rPr>
          <w:t>4.4.1.</w:t>
        </w:r>
        <w:r w:rsidRPr="00836E4C">
          <w:rPr>
            <w:rFonts w:ascii="Times New Roman" w:hAnsi="Times New Roman"/>
            <w:noProof/>
            <w:kern w:val="2"/>
            <w:sz w:val="21"/>
            <w:szCs w:val="24"/>
          </w:rPr>
          <w:tab/>
        </w:r>
        <w:r w:rsidRPr="00836E4C">
          <w:rPr>
            <w:rStyle w:val="a5"/>
            <w:noProof/>
            <w:color w:val="auto"/>
          </w:rPr>
          <w:t>General Requirements</w:t>
        </w:r>
        <w:r w:rsidRPr="00836E4C">
          <w:rPr>
            <w:noProof/>
            <w:webHidden/>
          </w:rPr>
          <w:tab/>
        </w:r>
        <w:r w:rsidR="00C674B4" w:rsidRPr="00836E4C">
          <w:rPr>
            <w:noProof/>
            <w:webHidden/>
          </w:rPr>
          <w:fldChar w:fldCharType="begin"/>
        </w:r>
        <w:r w:rsidRPr="00836E4C">
          <w:rPr>
            <w:noProof/>
            <w:webHidden/>
          </w:rPr>
          <w:instrText xml:space="preserve"> PAGEREF _Toc302549812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60EEA973" w14:textId="77777777" w:rsidR="00C33707" w:rsidRPr="00836E4C" w:rsidRDefault="00C33707">
      <w:pPr>
        <w:pStyle w:val="TOC3"/>
        <w:rPr>
          <w:rFonts w:ascii="Times New Roman" w:hAnsi="Times New Roman"/>
          <w:noProof/>
          <w:kern w:val="2"/>
          <w:sz w:val="21"/>
          <w:szCs w:val="24"/>
        </w:rPr>
      </w:pPr>
      <w:hyperlink w:anchor="_Toc302549813" w:history="1">
        <w:r w:rsidRPr="00836E4C">
          <w:rPr>
            <w:rStyle w:val="a5"/>
            <w:noProof/>
            <w:color w:val="auto"/>
          </w:rPr>
          <w:t>4.4.2.</w:t>
        </w:r>
        <w:r w:rsidRPr="00836E4C">
          <w:rPr>
            <w:rFonts w:ascii="Times New Roman" w:hAnsi="Times New Roman"/>
            <w:noProof/>
            <w:kern w:val="2"/>
            <w:sz w:val="21"/>
            <w:szCs w:val="24"/>
          </w:rPr>
          <w:tab/>
        </w:r>
        <w:r w:rsidRPr="00836E4C">
          <w:rPr>
            <w:rStyle w:val="a5"/>
            <w:noProof/>
            <w:color w:val="auto"/>
          </w:rPr>
          <w:t>Firmware Upgrade Process</w:t>
        </w:r>
        <w:r w:rsidRPr="00836E4C">
          <w:rPr>
            <w:noProof/>
            <w:webHidden/>
          </w:rPr>
          <w:tab/>
        </w:r>
        <w:r w:rsidR="00C674B4" w:rsidRPr="00836E4C">
          <w:rPr>
            <w:noProof/>
            <w:webHidden/>
          </w:rPr>
          <w:fldChar w:fldCharType="begin"/>
        </w:r>
        <w:r w:rsidRPr="00836E4C">
          <w:rPr>
            <w:noProof/>
            <w:webHidden/>
          </w:rPr>
          <w:instrText xml:space="preserve"> PAGEREF _Toc302549813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3EE79990" w14:textId="77777777" w:rsidR="00C33707" w:rsidRPr="00836E4C" w:rsidRDefault="00C33707">
      <w:pPr>
        <w:pStyle w:val="TOC3"/>
        <w:rPr>
          <w:rFonts w:ascii="Times New Roman" w:hAnsi="Times New Roman"/>
          <w:noProof/>
          <w:kern w:val="2"/>
          <w:sz w:val="21"/>
          <w:szCs w:val="24"/>
        </w:rPr>
      </w:pPr>
      <w:hyperlink w:anchor="_Toc302549814" w:history="1">
        <w:r w:rsidRPr="00836E4C">
          <w:rPr>
            <w:rStyle w:val="a5"/>
            <w:noProof/>
            <w:color w:val="auto"/>
          </w:rPr>
          <w:t>4.4.3.</w:t>
        </w:r>
        <w:r w:rsidRPr="00836E4C">
          <w:rPr>
            <w:rFonts w:ascii="Times New Roman" w:hAnsi="Times New Roman"/>
            <w:noProof/>
            <w:kern w:val="2"/>
            <w:sz w:val="21"/>
            <w:szCs w:val="24"/>
          </w:rPr>
          <w:tab/>
        </w:r>
        <w:r w:rsidRPr="00836E4C">
          <w:rPr>
            <w:rStyle w:val="a5"/>
            <w:noProof/>
            <w:color w:val="auto"/>
          </w:rPr>
          <w:t>Flow Chart</w:t>
        </w:r>
        <w:r w:rsidRPr="00836E4C">
          <w:rPr>
            <w:noProof/>
            <w:webHidden/>
          </w:rPr>
          <w:tab/>
        </w:r>
        <w:r w:rsidR="00C674B4" w:rsidRPr="00836E4C">
          <w:rPr>
            <w:noProof/>
            <w:webHidden/>
          </w:rPr>
          <w:fldChar w:fldCharType="begin"/>
        </w:r>
        <w:r w:rsidRPr="00836E4C">
          <w:rPr>
            <w:noProof/>
            <w:webHidden/>
          </w:rPr>
          <w:instrText xml:space="preserve"> PAGEREF _Toc302549814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55FAFBA8" w14:textId="77777777" w:rsidR="00C33707" w:rsidRPr="00836E4C" w:rsidRDefault="00C33707">
      <w:pPr>
        <w:pStyle w:val="TOC3"/>
        <w:rPr>
          <w:rFonts w:ascii="Times New Roman" w:hAnsi="Times New Roman"/>
          <w:noProof/>
          <w:kern w:val="2"/>
          <w:sz w:val="21"/>
          <w:szCs w:val="24"/>
        </w:rPr>
      </w:pPr>
      <w:hyperlink w:anchor="_Toc302549815" w:history="1">
        <w:r w:rsidRPr="00836E4C">
          <w:rPr>
            <w:rStyle w:val="a5"/>
            <w:noProof/>
            <w:color w:val="auto"/>
          </w:rPr>
          <w:t>4.4.4.</w:t>
        </w:r>
        <w:r w:rsidRPr="00836E4C">
          <w:rPr>
            <w:rFonts w:ascii="Times New Roman" w:hAnsi="Times New Roman"/>
            <w:noProof/>
            <w:kern w:val="2"/>
            <w:sz w:val="21"/>
            <w:szCs w:val="24"/>
          </w:rPr>
          <w:tab/>
        </w:r>
        <w:r w:rsidRPr="00836E4C">
          <w:rPr>
            <w:rStyle w:val="a5"/>
            <w:noProof/>
            <w:color w:val="auto"/>
          </w:rPr>
          <w:t>State Diagram</w:t>
        </w:r>
        <w:r w:rsidRPr="00836E4C">
          <w:rPr>
            <w:noProof/>
            <w:webHidden/>
          </w:rPr>
          <w:tab/>
        </w:r>
        <w:r w:rsidR="00C674B4" w:rsidRPr="00836E4C">
          <w:rPr>
            <w:noProof/>
            <w:webHidden/>
          </w:rPr>
          <w:fldChar w:fldCharType="begin"/>
        </w:r>
        <w:r w:rsidRPr="00836E4C">
          <w:rPr>
            <w:noProof/>
            <w:webHidden/>
          </w:rPr>
          <w:instrText xml:space="preserve"> PAGEREF _Toc302549815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18954DC6" w14:textId="77777777" w:rsidR="00C33707" w:rsidRPr="00836E4C" w:rsidRDefault="00C33707">
      <w:pPr>
        <w:pStyle w:val="TOC3"/>
        <w:rPr>
          <w:rFonts w:ascii="Times New Roman" w:hAnsi="Times New Roman"/>
          <w:noProof/>
          <w:kern w:val="2"/>
          <w:sz w:val="21"/>
          <w:szCs w:val="24"/>
        </w:rPr>
      </w:pPr>
      <w:hyperlink w:anchor="_Toc302549816" w:history="1">
        <w:r w:rsidRPr="00836E4C">
          <w:rPr>
            <w:rStyle w:val="a5"/>
            <w:noProof/>
            <w:color w:val="auto"/>
          </w:rPr>
          <w:t>4.4.5.</w:t>
        </w:r>
        <w:r w:rsidRPr="00836E4C">
          <w:rPr>
            <w:rFonts w:ascii="Times New Roman" w:hAnsi="Times New Roman"/>
            <w:noProof/>
            <w:kern w:val="2"/>
            <w:sz w:val="21"/>
            <w:szCs w:val="24"/>
          </w:rPr>
          <w:tab/>
        </w:r>
        <w:r w:rsidRPr="00836E4C">
          <w:rPr>
            <w:rStyle w:val="a5"/>
            <w:noProof/>
            <w:color w:val="auto"/>
          </w:rPr>
          <w:t>Timing Diagram</w:t>
        </w:r>
        <w:r w:rsidRPr="00836E4C">
          <w:rPr>
            <w:noProof/>
            <w:webHidden/>
          </w:rPr>
          <w:tab/>
        </w:r>
        <w:r w:rsidR="00C674B4" w:rsidRPr="00836E4C">
          <w:rPr>
            <w:noProof/>
            <w:webHidden/>
          </w:rPr>
          <w:fldChar w:fldCharType="begin"/>
        </w:r>
        <w:r w:rsidRPr="00836E4C">
          <w:rPr>
            <w:noProof/>
            <w:webHidden/>
          </w:rPr>
          <w:instrText xml:space="preserve"> PAGEREF _Toc302549816 \h </w:instrText>
        </w:r>
        <w:r w:rsidR="00C674B4" w:rsidRPr="00836E4C">
          <w:rPr>
            <w:noProof/>
            <w:webHidden/>
          </w:rPr>
        </w:r>
        <w:r w:rsidR="00C674B4" w:rsidRPr="00836E4C">
          <w:rPr>
            <w:noProof/>
            <w:webHidden/>
          </w:rPr>
          <w:fldChar w:fldCharType="separate"/>
        </w:r>
        <w:r w:rsidR="000C138A">
          <w:rPr>
            <w:noProof/>
            <w:webHidden/>
          </w:rPr>
          <w:t>24</w:t>
        </w:r>
        <w:r w:rsidR="00C674B4" w:rsidRPr="00836E4C">
          <w:rPr>
            <w:noProof/>
            <w:webHidden/>
          </w:rPr>
          <w:fldChar w:fldCharType="end"/>
        </w:r>
      </w:hyperlink>
    </w:p>
    <w:p w14:paraId="32D5746E" w14:textId="77777777" w:rsidR="00C33707" w:rsidRPr="00836E4C" w:rsidRDefault="00C33707">
      <w:pPr>
        <w:pStyle w:val="TOC2"/>
        <w:rPr>
          <w:rFonts w:ascii="Times New Roman" w:hAnsi="Times New Roman"/>
          <w:noProof/>
          <w:kern w:val="2"/>
          <w:sz w:val="21"/>
          <w:szCs w:val="24"/>
        </w:rPr>
      </w:pPr>
      <w:hyperlink w:anchor="_Toc302549817" w:history="1">
        <w:r w:rsidRPr="00836E4C">
          <w:rPr>
            <w:rStyle w:val="a5"/>
            <w:caps/>
            <w:noProof/>
            <w:color w:val="auto"/>
            <w:kern w:val="28"/>
            <w:lang w:eastAsia="en-US"/>
          </w:rPr>
          <w:t>5.</w:t>
        </w:r>
        <w:r w:rsidRPr="00836E4C">
          <w:rPr>
            <w:rFonts w:ascii="Times New Roman" w:hAnsi="Times New Roman"/>
            <w:noProof/>
            <w:kern w:val="2"/>
            <w:sz w:val="21"/>
            <w:szCs w:val="24"/>
          </w:rPr>
          <w:tab/>
        </w:r>
        <w:r w:rsidRPr="00836E4C">
          <w:rPr>
            <w:rStyle w:val="a5"/>
            <w:caps/>
            <w:noProof/>
            <w:color w:val="auto"/>
            <w:kern w:val="28"/>
            <w:lang w:eastAsia="en-US"/>
          </w:rPr>
          <w:t>Other Non-functional Requirements</w:t>
        </w:r>
        <w:r w:rsidRPr="00836E4C">
          <w:rPr>
            <w:noProof/>
            <w:webHidden/>
          </w:rPr>
          <w:tab/>
        </w:r>
        <w:r w:rsidR="00C674B4" w:rsidRPr="00836E4C">
          <w:rPr>
            <w:noProof/>
            <w:webHidden/>
          </w:rPr>
          <w:fldChar w:fldCharType="begin"/>
        </w:r>
        <w:r w:rsidRPr="00836E4C">
          <w:rPr>
            <w:noProof/>
            <w:webHidden/>
          </w:rPr>
          <w:instrText xml:space="preserve"> PAGEREF _Toc302549817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41E06F16" w14:textId="77777777" w:rsidR="00C33707" w:rsidRPr="00836E4C" w:rsidRDefault="00C33707">
      <w:pPr>
        <w:pStyle w:val="TOC2"/>
        <w:rPr>
          <w:rFonts w:ascii="Times New Roman" w:hAnsi="Times New Roman"/>
          <w:noProof/>
          <w:kern w:val="2"/>
          <w:sz w:val="21"/>
          <w:szCs w:val="24"/>
        </w:rPr>
      </w:pPr>
      <w:hyperlink w:anchor="_Toc302549818" w:history="1">
        <w:r w:rsidRPr="00836E4C">
          <w:rPr>
            <w:rStyle w:val="a5"/>
            <w:noProof/>
            <w:color w:val="auto"/>
          </w:rPr>
          <w:t>5.1.</w:t>
        </w:r>
        <w:r w:rsidRPr="00836E4C">
          <w:rPr>
            <w:rFonts w:ascii="Times New Roman" w:hAnsi="Times New Roman"/>
            <w:noProof/>
            <w:kern w:val="2"/>
            <w:sz w:val="21"/>
            <w:szCs w:val="24"/>
          </w:rPr>
          <w:tab/>
        </w:r>
        <w:r w:rsidRPr="00836E4C">
          <w:rPr>
            <w:rStyle w:val="a5"/>
            <w:noProof/>
            <w:color w:val="auto"/>
          </w:rPr>
          <w:t>Safety Requirement</w:t>
        </w:r>
        <w:r w:rsidRPr="00836E4C">
          <w:rPr>
            <w:noProof/>
            <w:webHidden/>
          </w:rPr>
          <w:tab/>
        </w:r>
        <w:r w:rsidR="00C674B4" w:rsidRPr="00836E4C">
          <w:rPr>
            <w:noProof/>
            <w:webHidden/>
          </w:rPr>
          <w:fldChar w:fldCharType="begin"/>
        </w:r>
        <w:r w:rsidRPr="00836E4C">
          <w:rPr>
            <w:noProof/>
            <w:webHidden/>
          </w:rPr>
          <w:instrText xml:space="preserve"> PAGEREF _Toc302549818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5A1271A3" w14:textId="77777777" w:rsidR="00C33707" w:rsidRPr="00836E4C" w:rsidRDefault="00C33707">
      <w:pPr>
        <w:pStyle w:val="TOC2"/>
        <w:rPr>
          <w:rFonts w:ascii="Times New Roman" w:hAnsi="Times New Roman"/>
          <w:noProof/>
          <w:kern w:val="2"/>
          <w:sz w:val="21"/>
          <w:szCs w:val="24"/>
        </w:rPr>
      </w:pPr>
      <w:hyperlink w:anchor="_Toc302549819" w:history="1">
        <w:r w:rsidRPr="00836E4C">
          <w:rPr>
            <w:rStyle w:val="a5"/>
            <w:noProof/>
            <w:color w:val="auto"/>
          </w:rPr>
          <w:t>5.2.</w:t>
        </w:r>
        <w:r w:rsidRPr="00836E4C">
          <w:rPr>
            <w:rFonts w:ascii="Times New Roman" w:hAnsi="Times New Roman"/>
            <w:noProof/>
            <w:kern w:val="2"/>
            <w:sz w:val="21"/>
            <w:szCs w:val="24"/>
          </w:rPr>
          <w:tab/>
        </w:r>
        <w:r w:rsidRPr="00836E4C">
          <w:rPr>
            <w:rStyle w:val="a5"/>
            <w:noProof/>
            <w:color w:val="auto"/>
          </w:rPr>
          <w:t>Security Requirement</w:t>
        </w:r>
        <w:r w:rsidRPr="00836E4C">
          <w:rPr>
            <w:noProof/>
            <w:webHidden/>
          </w:rPr>
          <w:tab/>
        </w:r>
        <w:r w:rsidR="00C674B4" w:rsidRPr="00836E4C">
          <w:rPr>
            <w:noProof/>
            <w:webHidden/>
          </w:rPr>
          <w:fldChar w:fldCharType="begin"/>
        </w:r>
        <w:r w:rsidRPr="00836E4C">
          <w:rPr>
            <w:noProof/>
            <w:webHidden/>
          </w:rPr>
          <w:instrText xml:space="preserve"> PAGEREF _Toc302549819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109E6178" w14:textId="77777777" w:rsidR="00C33707" w:rsidRPr="00836E4C" w:rsidRDefault="00C33707">
      <w:pPr>
        <w:pStyle w:val="TOC2"/>
        <w:rPr>
          <w:rFonts w:ascii="Times New Roman" w:hAnsi="Times New Roman"/>
          <w:noProof/>
          <w:kern w:val="2"/>
          <w:sz w:val="21"/>
          <w:szCs w:val="24"/>
        </w:rPr>
      </w:pPr>
      <w:hyperlink w:anchor="_Toc302549820" w:history="1">
        <w:r w:rsidRPr="00836E4C">
          <w:rPr>
            <w:rStyle w:val="a5"/>
            <w:noProof/>
            <w:color w:val="auto"/>
          </w:rPr>
          <w:t>5.3.</w:t>
        </w:r>
        <w:r w:rsidRPr="00836E4C">
          <w:rPr>
            <w:rFonts w:ascii="Times New Roman" w:hAnsi="Times New Roman"/>
            <w:noProof/>
            <w:kern w:val="2"/>
            <w:sz w:val="21"/>
            <w:szCs w:val="24"/>
          </w:rPr>
          <w:tab/>
        </w:r>
        <w:r w:rsidRPr="00836E4C">
          <w:rPr>
            <w:rStyle w:val="a5"/>
            <w:noProof/>
            <w:color w:val="auto"/>
          </w:rPr>
          <w:t>Performance Requirement</w:t>
        </w:r>
        <w:r w:rsidRPr="00836E4C">
          <w:rPr>
            <w:noProof/>
            <w:webHidden/>
          </w:rPr>
          <w:tab/>
        </w:r>
        <w:r w:rsidR="00C674B4" w:rsidRPr="00836E4C">
          <w:rPr>
            <w:noProof/>
            <w:webHidden/>
          </w:rPr>
          <w:fldChar w:fldCharType="begin"/>
        </w:r>
        <w:r w:rsidRPr="00836E4C">
          <w:rPr>
            <w:noProof/>
            <w:webHidden/>
          </w:rPr>
          <w:instrText xml:space="preserve"> PAGEREF _Toc302549820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270DF79C" w14:textId="77777777" w:rsidR="00C33707" w:rsidRPr="00836E4C" w:rsidRDefault="00C33707">
      <w:pPr>
        <w:pStyle w:val="TOC2"/>
        <w:rPr>
          <w:rFonts w:ascii="Times New Roman" w:hAnsi="Times New Roman"/>
          <w:noProof/>
          <w:kern w:val="2"/>
          <w:sz w:val="21"/>
          <w:szCs w:val="24"/>
        </w:rPr>
      </w:pPr>
      <w:hyperlink w:anchor="_Toc302549821" w:history="1">
        <w:r w:rsidRPr="00836E4C">
          <w:rPr>
            <w:rStyle w:val="a5"/>
            <w:noProof/>
            <w:color w:val="auto"/>
          </w:rPr>
          <w:t>5.4.</w:t>
        </w:r>
        <w:r w:rsidRPr="00836E4C">
          <w:rPr>
            <w:rFonts w:ascii="Times New Roman" w:hAnsi="Times New Roman"/>
            <w:noProof/>
            <w:kern w:val="2"/>
            <w:sz w:val="21"/>
            <w:szCs w:val="24"/>
          </w:rPr>
          <w:tab/>
        </w:r>
        <w:r w:rsidRPr="00836E4C">
          <w:rPr>
            <w:rStyle w:val="a5"/>
            <w:noProof/>
            <w:color w:val="auto"/>
          </w:rPr>
          <w:t>Business Rules</w:t>
        </w:r>
        <w:r w:rsidRPr="00836E4C">
          <w:rPr>
            <w:noProof/>
            <w:webHidden/>
          </w:rPr>
          <w:tab/>
        </w:r>
        <w:r w:rsidR="00C674B4" w:rsidRPr="00836E4C">
          <w:rPr>
            <w:noProof/>
            <w:webHidden/>
          </w:rPr>
          <w:fldChar w:fldCharType="begin"/>
        </w:r>
        <w:r w:rsidRPr="00836E4C">
          <w:rPr>
            <w:noProof/>
            <w:webHidden/>
          </w:rPr>
          <w:instrText xml:space="preserve"> PAGEREF _Toc302549821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5DE0EC4B" w14:textId="77777777" w:rsidR="00C33707" w:rsidRPr="00836E4C" w:rsidRDefault="00C33707">
      <w:pPr>
        <w:pStyle w:val="TOC2"/>
        <w:rPr>
          <w:rFonts w:ascii="Times New Roman" w:hAnsi="Times New Roman"/>
          <w:noProof/>
          <w:kern w:val="2"/>
          <w:sz w:val="21"/>
          <w:szCs w:val="24"/>
        </w:rPr>
      </w:pPr>
      <w:hyperlink w:anchor="_Toc302549822" w:history="1">
        <w:r w:rsidRPr="00836E4C">
          <w:rPr>
            <w:rStyle w:val="a5"/>
            <w:noProof/>
            <w:color w:val="auto"/>
          </w:rPr>
          <w:t>5.5.</w:t>
        </w:r>
        <w:r w:rsidRPr="00836E4C">
          <w:rPr>
            <w:rFonts w:ascii="Times New Roman" w:hAnsi="Times New Roman"/>
            <w:noProof/>
            <w:kern w:val="2"/>
            <w:sz w:val="21"/>
            <w:szCs w:val="24"/>
          </w:rPr>
          <w:tab/>
        </w:r>
        <w:r w:rsidRPr="00836E4C">
          <w:rPr>
            <w:rStyle w:val="a5"/>
            <w:noProof/>
            <w:color w:val="auto"/>
          </w:rPr>
          <w:t>User Documentation</w:t>
        </w:r>
        <w:r w:rsidRPr="00836E4C">
          <w:rPr>
            <w:noProof/>
            <w:webHidden/>
          </w:rPr>
          <w:tab/>
        </w:r>
        <w:r w:rsidR="00C674B4" w:rsidRPr="00836E4C">
          <w:rPr>
            <w:noProof/>
            <w:webHidden/>
          </w:rPr>
          <w:fldChar w:fldCharType="begin"/>
        </w:r>
        <w:r w:rsidRPr="00836E4C">
          <w:rPr>
            <w:noProof/>
            <w:webHidden/>
          </w:rPr>
          <w:instrText xml:space="preserve"> PAGEREF _Toc302549822 \h </w:instrText>
        </w:r>
        <w:r w:rsidR="00C674B4" w:rsidRPr="00836E4C">
          <w:rPr>
            <w:noProof/>
            <w:webHidden/>
          </w:rPr>
        </w:r>
        <w:r w:rsidR="00C674B4" w:rsidRPr="00836E4C">
          <w:rPr>
            <w:noProof/>
            <w:webHidden/>
          </w:rPr>
          <w:fldChar w:fldCharType="separate"/>
        </w:r>
        <w:r w:rsidR="000C138A">
          <w:rPr>
            <w:noProof/>
            <w:webHidden/>
          </w:rPr>
          <w:t>25</w:t>
        </w:r>
        <w:r w:rsidR="00C674B4" w:rsidRPr="00836E4C">
          <w:rPr>
            <w:noProof/>
            <w:webHidden/>
          </w:rPr>
          <w:fldChar w:fldCharType="end"/>
        </w:r>
      </w:hyperlink>
    </w:p>
    <w:p w14:paraId="18D5E42C" w14:textId="77777777" w:rsidR="00C33707" w:rsidRPr="00836E4C" w:rsidRDefault="00C33707">
      <w:pPr>
        <w:pStyle w:val="TOC2"/>
        <w:rPr>
          <w:rFonts w:ascii="Times New Roman" w:hAnsi="Times New Roman"/>
          <w:noProof/>
          <w:kern w:val="2"/>
          <w:sz w:val="21"/>
          <w:szCs w:val="24"/>
        </w:rPr>
      </w:pPr>
      <w:hyperlink w:anchor="_Toc302549823" w:history="1">
        <w:r w:rsidRPr="00836E4C">
          <w:rPr>
            <w:rStyle w:val="a5"/>
            <w:caps/>
            <w:noProof/>
            <w:color w:val="auto"/>
            <w:kern w:val="28"/>
            <w:lang w:eastAsia="en-US"/>
          </w:rPr>
          <w:t>6.</w:t>
        </w:r>
        <w:r w:rsidRPr="00836E4C">
          <w:rPr>
            <w:rFonts w:ascii="Times New Roman" w:hAnsi="Times New Roman"/>
            <w:noProof/>
            <w:kern w:val="2"/>
            <w:sz w:val="21"/>
            <w:szCs w:val="24"/>
          </w:rPr>
          <w:tab/>
        </w:r>
        <w:r w:rsidRPr="00836E4C">
          <w:rPr>
            <w:rStyle w:val="a5"/>
            <w:caps/>
            <w:noProof/>
            <w:color w:val="auto"/>
            <w:kern w:val="28"/>
            <w:lang w:eastAsia="en-US"/>
          </w:rPr>
          <w:t>Other Requirements</w:t>
        </w:r>
        <w:r w:rsidRPr="00836E4C">
          <w:rPr>
            <w:noProof/>
            <w:webHidden/>
          </w:rPr>
          <w:tab/>
        </w:r>
        <w:r w:rsidR="00C674B4" w:rsidRPr="00836E4C">
          <w:rPr>
            <w:noProof/>
            <w:webHidden/>
          </w:rPr>
          <w:fldChar w:fldCharType="begin"/>
        </w:r>
        <w:r w:rsidRPr="00836E4C">
          <w:rPr>
            <w:noProof/>
            <w:webHidden/>
          </w:rPr>
          <w:instrText xml:space="preserve"> PAGEREF _Toc302549823 \h </w:instrText>
        </w:r>
        <w:r w:rsidR="00C674B4" w:rsidRPr="00836E4C">
          <w:rPr>
            <w:noProof/>
            <w:webHidden/>
          </w:rPr>
        </w:r>
        <w:r w:rsidR="00C674B4" w:rsidRPr="00836E4C">
          <w:rPr>
            <w:noProof/>
            <w:webHidden/>
          </w:rPr>
          <w:fldChar w:fldCharType="separate"/>
        </w:r>
        <w:r w:rsidR="000C138A">
          <w:rPr>
            <w:noProof/>
            <w:webHidden/>
          </w:rPr>
          <w:t>26</w:t>
        </w:r>
        <w:r w:rsidR="00C674B4" w:rsidRPr="00836E4C">
          <w:rPr>
            <w:noProof/>
            <w:webHidden/>
          </w:rPr>
          <w:fldChar w:fldCharType="end"/>
        </w:r>
      </w:hyperlink>
    </w:p>
    <w:p w14:paraId="609F272D" w14:textId="77777777" w:rsidR="00C33707" w:rsidRPr="00836E4C" w:rsidRDefault="00C33707">
      <w:pPr>
        <w:pStyle w:val="TOC1"/>
        <w:rPr>
          <w:rFonts w:ascii="Times New Roman" w:hAnsi="Times New Roman"/>
          <w:b w:val="0"/>
          <w:noProof/>
          <w:kern w:val="2"/>
          <w:sz w:val="21"/>
          <w:szCs w:val="24"/>
        </w:rPr>
      </w:pPr>
      <w:hyperlink w:anchor="_Toc302549824" w:history="1">
        <w:r w:rsidRPr="00836E4C">
          <w:rPr>
            <w:rStyle w:val="a5"/>
            <w:noProof/>
            <w:color w:val="auto"/>
          </w:rPr>
          <w:t>Appendix A:</w:t>
        </w:r>
        <w:r w:rsidRPr="00836E4C">
          <w:rPr>
            <w:noProof/>
            <w:webHidden/>
          </w:rPr>
          <w:tab/>
        </w:r>
        <w:r w:rsidR="00C674B4" w:rsidRPr="00836E4C">
          <w:rPr>
            <w:noProof/>
            <w:webHidden/>
          </w:rPr>
          <w:fldChar w:fldCharType="begin"/>
        </w:r>
        <w:r w:rsidRPr="00836E4C">
          <w:rPr>
            <w:noProof/>
            <w:webHidden/>
          </w:rPr>
          <w:instrText xml:space="preserve"> PAGEREF _Toc302549824 \h </w:instrText>
        </w:r>
        <w:r w:rsidR="00C674B4" w:rsidRPr="00836E4C">
          <w:rPr>
            <w:noProof/>
            <w:webHidden/>
          </w:rPr>
        </w:r>
        <w:r w:rsidR="00C674B4" w:rsidRPr="00836E4C">
          <w:rPr>
            <w:noProof/>
            <w:webHidden/>
          </w:rPr>
          <w:fldChar w:fldCharType="separate"/>
        </w:r>
        <w:r w:rsidR="000C138A">
          <w:rPr>
            <w:noProof/>
            <w:webHidden/>
          </w:rPr>
          <w:t>27</w:t>
        </w:r>
        <w:r w:rsidR="00C674B4" w:rsidRPr="00836E4C">
          <w:rPr>
            <w:noProof/>
            <w:webHidden/>
          </w:rPr>
          <w:fldChar w:fldCharType="end"/>
        </w:r>
      </w:hyperlink>
    </w:p>
    <w:p w14:paraId="54AED638" w14:textId="77777777" w:rsidR="00C33707" w:rsidRPr="00836E4C" w:rsidRDefault="00C33707">
      <w:pPr>
        <w:pStyle w:val="TOC1"/>
        <w:rPr>
          <w:rFonts w:ascii="Times New Roman" w:hAnsi="Times New Roman"/>
          <w:b w:val="0"/>
          <w:noProof/>
          <w:kern w:val="2"/>
          <w:sz w:val="21"/>
          <w:szCs w:val="24"/>
        </w:rPr>
      </w:pPr>
      <w:hyperlink w:anchor="_Toc302549825" w:history="1">
        <w:r w:rsidRPr="00836E4C">
          <w:rPr>
            <w:rStyle w:val="a5"/>
            <w:noProof/>
            <w:color w:val="auto"/>
          </w:rPr>
          <w:t>Appendix B: Analysis Models</w:t>
        </w:r>
        <w:r w:rsidRPr="00836E4C">
          <w:rPr>
            <w:noProof/>
            <w:webHidden/>
          </w:rPr>
          <w:tab/>
        </w:r>
        <w:r w:rsidR="00C674B4" w:rsidRPr="00836E4C">
          <w:rPr>
            <w:noProof/>
            <w:webHidden/>
          </w:rPr>
          <w:fldChar w:fldCharType="begin"/>
        </w:r>
        <w:r w:rsidRPr="00836E4C">
          <w:rPr>
            <w:noProof/>
            <w:webHidden/>
          </w:rPr>
          <w:instrText xml:space="preserve"> PAGEREF _Toc302549825 \h </w:instrText>
        </w:r>
        <w:r w:rsidR="00C674B4" w:rsidRPr="00836E4C">
          <w:rPr>
            <w:noProof/>
            <w:webHidden/>
          </w:rPr>
        </w:r>
        <w:r w:rsidR="00C674B4" w:rsidRPr="00836E4C">
          <w:rPr>
            <w:noProof/>
            <w:webHidden/>
          </w:rPr>
          <w:fldChar w:fldCharType="separate"/>
        </w:r>
        <w:r w:rsidR="000C138A">
          <w:rPr>
            <w:noProof/>
            <w:webHidden/>
          </w:rPr>
          <w:t>27</w:t>
        </w:r>
        <w:r w:rsidR="00C674B4" w:rsidRPr="00836E4C">
          <w:rPr>
            <w:noProof/>
            <w:webHidden/>
          </w:rPr>
          <w:fldChar w:fldCharType="end"/>
        </w:r>
      </w:hyperlink>
    </w:p>
    <w:p w14:paraId="525CF943" w14:textId="77777777" w:rsidR="00C33707" w:rsidRPr="00836E4C" w:rsidRDefault="00C33707">
      <w:pPr>
        <w:pStyle w:val="TOC1"/>
        <w:rPr>
          <w:rFonts w:ascii="Times New Roman" w:hAnsi="Times New Roman"/>
          <w:b w:val="0"/>
          <w:noProof/>
          <w:kern w:val="2"/>
          <w:sz w:val="21"/>
          <w:szCs w:val="24"/>
        </w:rPr>
      </w:pPr>
      <w:hyperlink w:anchor="_Toc302549826" w:history="1">
        <w:r w:rsidRPr="00836E4C">
          <w:rPr>
            <w:rStyle w:val="a5"/>
            <w:noProof/>
            <w:color w:val="auto"/>
          </w:rPr>
          <w:t>Appendix C: Issues List</w:t>
        </w:r>
        <w:r w:rsidRPr="00836E4C">
          <w:rPr>
            <w:noProof/>
            <w:webHidden/>
          </w:rPr>
          <w:tab/>
        </w:r>
        <w:r w:rsidR="00C674B4" w:rsidRPr="00836E4C">
          <w:rPr>
            <w:noProof/>
            <w:webHidden/>
          </w:rPr>
          <w:fldChar w:fldCharType="begin"/>
        </w:r>
        <w:r w:rsidRPr="00836E4C">
          <w:rPr>
            <w:noProof/>
            <w:webHidden/>
          </w:rPr>
          <w:instrText xml:space="preserve"> PAGEREF _Toc302549826 \h </w:instrText>
        </w:r>
        <w:r w:rsidR="00C674B4" w:rsidRPr="00836E4C">
          <w:rPr>
            <w:noProof/>
            <w:webHidden/>
          </w:rPr>
        </w:r>
        <w:r w:rsidR="00C674B4" w:rsidRPr="00836E4C">
          <w:rPr>
            <w:noProof/>
            <w:webHidden/>
          </w:rPr>
          <w:fldChar w:fldCharType="separate"/>
        </w:r>
        <w:r w:rsidR="000C138A">
          <w:rPr>
            <w:noProof/>
            <w:webHidden/>
          </w:rPr>
          <w:t>27</w:t>
        </w:r>
        <w:r w:rsidR="00C674B4" w:rsidRPr="00836E4C">
          <w:rPr>
            <w:noProof/>
            <w:webHidden/>
          </w:rPr>
          <w:fldChar w:fldCharType="end"/>
        </w:r>
      </w:hyperlink>
    </w:p>
    <w:p w14:paraId="53D34DCA" w14:textId="77777777" w:rsidR="00AF6562" w:rsidRPr="00836E4C" w:rsidRDefault="00C674B4">
      <w:pPr>
        <w:pStyle w:val="TOC1"/>
        <w:tabs>
          <w:tab w:val="left" w:pos="567"/>
        </w:tabs>
        <w:rPr>
          <w:rFonts w:ascii="Times New Roman" w:hAnsi="Times New Roman"/>
        </w:rPr>
      </w:pPr>
      <w:r w:rsidRPr="00836E4C">
        <w:rPr>
          <w:rFonts w:ascii="Times New Roman" w:hAnsi="Times New Roman"/>
        </w:rPr>
        <w:fldChar w:fldCharType="end"/>
      </w:r>
    </w:p>
    <w:p w14:paraId="6C5C1F0A" w14:textId="77777777" w:rsidR="00AF6562" w:rsidRPr="00836E4C" w:rsidRDefault="00AF6562" w:rsidP="00B31F13">
      <w:pPr>
        <w:pStyle w:val="2"/>
        <w:numPr>
          <w:ilvl w:val="0"/>
          <w:numId w:val="1"/>
        </w:numPr>
      </w:pPr>
      <w:r w:rsidRPr="00836E4C">
        <w:br w:type="page"/>
      </w:r>
      <w:bookmarkStart w:id="0" w:name="_Toc111363154"/>
      <w:bookmarkStart w:id="1" w:name="_Toc302549740"/>
      <w:r w:rsidRPr="00836E4C">
        <w:rPr>
          <w:caps/>
          <w:kern w:val="28"/>
          <w:sz w:val="28"/>
          <w:lang w:eastAsia="en-US"/>
        </w:rPr>
        <w:lastRenderedPageBreak/>
        <w:t>Introduction</w:t>
      </w:r>
      <w:bookmarkEnd w:id="0"/>
      <w:bookmarkEnd w:id="1"/>
    </w:p>
    <w:p w14:paraId="251FA89D" w14:textId="77777777" w:rsidR="00AF6562" w:rsidRPr="00836E4C" w:rsidRDefault="00AF6562">
      <w:pPr>
        <w:pStyle w:val="2"/>
      </w:pPr>
      <w:bookmarkStart w:id="2" w:name="_Toc302549741"/>
      <w:r w:rsidRPr="00836E4C">
        <w:t>Identification</w:t>
      </w:r>
      <w:bookmarkEnd w:id="2"/>
    </w:p>
    <w:p w14:paraId="4A944AC1" w14:textId="77777777" w:rsidR="00AF6562" w:rsidRDefault="00AF6562">
      <w:pPr>
        <w:pStyle w:val="2"/>
      </w:pPr>
      <w:bookmarkStart w:id="3" w:name="_Toc302549742"/>
      <w:r w:rsidRPr="00836E4C">
        <w:t>Purpose</w:t>
      </w:r>
      <w:bookmarkEnd w:id="3"/>
    </w:p>
    <w:p w14:paraId="36049F09" w14:textId="77777777" w:rsidR="00E62257" w:rsidRPr="005A125C" w:rsidRDefault="00E62257" w:rsidP="00E62257">
      <w:pPr>
        <w:spacing w:before="120" w:after="120"/>
        <w:ind w:left="360" w:right="362"/>
        <w:rPr>
          <w:rFonts w:ascii="Times New Roman" w:hAnsi="Times New Roman"/>
          <w:lang w:eastAsia="zh-CN"/>
        </w:rPr>
      </w:pPr>
      <w:r>
        <w:rPr>
          <w:rFonts w:ascii="Times New Roman" w:hAnsi="Times New Roman"/>
        </w:rPr>
        <w:t xml:space="preserve">This document specifies the firmware requirement of </w:t>
      </w:r>
      <w:r>
        <w:rPr>
          <w:rFonts w:ascii="Times New Roman" w:hAnsi="Times New Roman" w:hint="eastAsia"/>
          <w:lang w:eastAsia="zh-CN"/>
        </w:rPr>
        <w:t>the 429F</w:t>
      </w:r>
      <w:r>
        <w:rPr>
          <w:rFonts w:ascii="Times New Roman" w:hAnsi="Times New Roman"/>
        </w:rPr>
        <w:t xml:space="preserve"> Modules</w:t>
      </w:r>
      <w:r>
        <w:rPr>
          <w:rFonts w:ascii="Times New Roman" w:hAnsi="Times New Roman" w:hint="eastAsia"/>
          <w:lang w:eastAsia="zh-CN"/>
        </w:rPr>
        <w:t xml:space="preserve"> for Oplink   C</w:t>
      </w:r>
      <w:r>
        <w:rPr>
          <w:rFonts w:ascii="Times New Roman" w:hAnsi="Times New Roman"/>
          <w:lang w:eastAsia="zh-CN"/>
        </w:rPr>
        <w:t>orporation</w:t>
      </w:r>
      <w:r>
        <w:rPr>
          <w:rFonts w:ascii="Times New Roman" w:hAnsi="Times New Roman"/>
        </w:rPr>
        <w:t>.</w:t>
      </w:r>
    </w:p>
    <w:p w14:paraId="6A55FCB3" w14:textId="77777777" w:rsidR="00AF6562" w:rsidRDefault="00AF6562">
      <w:pPr>
        <w:pStyle w:val="2"/>
      </w:pPr>
      <w:bookmarkStart w:id="4" w:name="_Toc302549743"/>
      <w:r w:rsidRPr="00836E4C">
        <w:t>Document Conventions</w:t>
      </w:r>
      <w:bookmarkEnd w:id="4"/>
    </w:p>
    <w:p w14:paraId="7FCC5676" w14:textId="77777777" w:rsidR="00AF6562" w:rsidRPr="00836E4C" w:rsidRDefault="00AF6562">
      <w:pPr>
        <w:pStyle w:val="2"/>
      </w:pPr>
      <w:bookmarkStart w:id="5" w:name="_Toc302549744"/>
      <w:r w:rsidRPr="00836E4C">
        <w:t>Intended Audience and Reading Suggestions</w:t>
      </w:r>
      <w:bookmarkEnd w:id="5"/>
    </w:p>
    <w:p w14:paraId="5D1DDB3C" w14:textId="77777777" w:rsidR="00AF6562" w:rsidRDefault="00AF6562">
      <w:pPr>
        <w:pStyle w:val="2"/>
      </w:pPr>
      <w:bookmarkStart w:id="6" w:name="_Toc302549745"/>
      <w:r w:rsidRPr="00836E4C">
        <w:t>Project Scope</w:t>
      </w:r>
      <w:bookmarkEnd w:id="6"/>
    </w:p>
    <w:p w14:paraId="5D707C10" w14:textId="77777777" w:rsidR="00E62257" w:rsidRPr="005A125C" w:rsidRDefault="00E62257" w:rsidP="00E62257">
      <w:pPr>
        <w:spacing w:before="120" w:after="120"/>
        <w:ind w:left="360" w:right="362"/>
        <w:rPr>
          <w:rFonts w:ascii="Times New Roman" w:hAnsi="Times New Roman"/>
          <w:lang w:eastAsia="zh-CN"/>
        </w:rPr>
      </w:pPr>
      <w:r>
        <w:rPr>
          <w:rFonts w:ascii="Times New Roman" w:hAnsi="Times New Roman"/>
        </w:rPr>
        <w:t xml:space="preserve">The firmware product is embedded into </w:t>
      </w:r>
      <w:r>
        <w:rPr>
          <w:rFonts w:ascii="Times New Roman" w:hAnsi="Times New Roman" w:hint="eastAsia"/>
          <w:lang w:eastAsia="zh-CN"/>
        </w:rPr>
        <w:t>429F Module</w:t>
      </w:r>
      <w:r>
        <w:rPr>
          <w:rFonts w:ascii="Times New Roman" w:hAnsi="Times New Roman"/>
        </w:rPr>
        <w:t xml:space="preserve"> performing necessary functionalities to be specified in the following sections.</w:t>
      </w:r>
    </w:p>
    <w:p w14:paraId="3F5467E6" w14:textId="77777777" w:rsidR="00AF6562" w:rsidRDefault="00AF6562">
      <w:pPr>
        <w:pStyle w:val="2"/>
      </w:pPr>
      <w:bookmarkStart w:id="7" w:name="_Toc302549746"/>
      <w:r w:rsidRPr="00836E4C">
        <w:t>Reference</w:t>
      </w:r>
      <w:bookmarkEnd w:id="7"/>
    </w:p>
    <w:p w14:paraId="2422C696" w14:textId="77777777" w:rsidR="0065013F" w:rsidRPr="0065013F" w:rsidRDefault="0065013F" w:rsidP="0065013F">
      <w:pPr>
        <w:rPr>
          <w:lang w:val="en-US" w:eastAsia="zh-CN"/>
        </w:rPr>
      </w:pPr>
      <w:r>
        <w:rPr>
          <w:rFonts w:hint="eastAsia"/>
          <w:lang w:val="en-US" w:eastAsia="zh-CN"/>
        </w:rPr>
        <w:t>Fim3_tester_system_main.pdf</w:t>
      </w:r>
    </w:p>
    <w:p w14:paraId="65292EC6" w14:textId="77777777" w:rsidR="00AF6562" w:rsidRPr="00836E4C" w:rsidRDefault="00AF6562" w:rsidP="00B31F13">
      <w:pPr>
        <w:pStyle w:val="2"/>
        <w:numPr>
          <w:ilvl w:val="0"/>
          <w:numId w:val="1"/>
        </w:numPr>
        <w:rPr>
          <w:caps/>
          <w:kern w:val="28"/>
          <w:sz w:val="28"/>
          <w:lang w:eastAsia="en-US"/>
        </w:rPr>
      </w:pPr>
      <w:r w:rsidRPr="00836E4C">
        <w:br w:type="page"/>
      </w:r>
      <w:bookmarkStart w:id="8" w:name="_Toc302549747"/>
      <w:r w:rsidRPr="00836E4C">
        <w:rPr>
          <w:caps/>
          <w:kern w:val="28"/>
          <w:sz w:val="28"/>
          <w:lang w:eastAsia="en-US"/>
        </w:rPr>
        <w:lastRenderedPageBreak/>
        <w:t>Overall Description</w:t>
      </w:r>
      <w:bookmarkEnd w:id="8"/>
    </w:p>
    <w:p w14:paraId="77F44A4D" w14:textId="77777777" w:rsidR="00AF6562" w:rsidRPr="00836E4C" w:rsidRDefault="00AF6562">
      <w:pPr>
        <w:pStyle w:val="2"/>
      </w:pPr>
      <w:bookmarkStart w:id="9" w:name="_Toc111363156"/>
      <w:bookmarkStart w:id="10" w:name="_Toc302549748"/>
      <w:r w:rsidRPr="00836E4C">
        <w:t>Overview Description</w:t>
      </w:r>
      <w:bookmarkEnd w:id="9"/>
      <w:bookmarkEnd w:id="10"/>
    </w:p>
    <w:p w14:paraId="71D36D25"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570F2A56" w14:textId="77777777" w:rsidR="00AF6562" w:rsidRPr="00836E4C" w:rsidRDefault="00AF6562">
      <w:pPr>
        <w:pStyle w:val="2"/>
      </w:pPr>
      <w:bookmarkStart w:id="11" w:name="_Toc302549749"/>
      <w:r w:rsidRPr="00836E4C">
        <w:t>Product Features</w:t>
      </w:r>
      <w:bookmarkEnd w:id="11"/>
    </w:p>
    <w:p w14:paraId="7BD815DB"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2BCB72FD" w14:textId="77777777" w:rsidR="00AF6562" w:rsidRPr="00836E4C" w:rsidRDefault="00AF6562">
      <w:pPr>
        <w:pStyle w:val="2"/>
      </w:pPr>
      <w:bookmarkStart w:id="12" w:name="_Toc302549750"/>
      <w:r w:rsidRPr="00836E4C">
        <w:t>User Classes and Characteristics</w:t>
      </w:r>
      <w:bookmarkEnd w:id="12"/>
    </w:p>
    <w:p w14:paraId="37071446"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25A19C65" w14:textId="77777777" w:rsidR="00AF6562" w:rsidRPr="00836E4C" w:rsidRDefault="00AF6562">
      <w:pPr>
        <w:pStyle w:val="2"/>
      </w:pPr>
      <w:bookmarkStart w:id="13" w:name="_Toc302549751"/>
      <w:r w:rsidRPr="00836E4C">
        <w:t>Operating Environment</w:t>
      </w:r>
      <w:bookmarkEnd w:id="13"/>
    </w:p>
    <w:p w14:paraId="43F995CC"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58F49B69" w14:textId="77777777" w:rsidR="00AF6562" w:rsidRPr="00836E4C" w:rsidRDefault="00AF6562">
      <w:pPr>
        <w:pStyle w:val="3"/>
      </w:pPr>
      <w:bookmarkStart w:id="14" w:name="_Toc302549752"/>
      <w:r w:rsidRPr="00836E4C">
        <w:t>Hardware Platform</w:t>
      </w:r>
      <w:bookmarkEnd w:id="14"/>
    </w:p>
    <w:p w14:paraId="3AFADEFD" w14:textId="77777777" w:rsidR="007D2E97" w:rsidRPr="00836E4C" w:rsidRDefault="00167E1D" w:rsidP="007D2E97">
      <w:pPr>
        <w:rPr>
          <w:rFonts w:ascii="Times New Roman" w:hAnsi="Times New Roman"/>
          <w:lang w:val="en-US" w:eastAsia="zh-CN"/>
        </w:rPr>
      </w:pPr>
      <w:r>
        <w:rPr>
          <w:rFonts w:ascii="Times New Roman" w:hAnsi="Times New Roman" w:hint="eastAsia"/>
          <w:lang w:val="en-US" w:eastAsia="zh-CN"/>
        </w:rPr>
        <w:t xml:space="preserve">Freescale Semiconductor </w:t>
      </w:r>
      <w:r w:rsidRPr="00167E1D">
        <w:t>MK20DN512ZVLL10</w:t>
      </w:r>
    </w:p>
    <w:p w14:paraId="45497391" w14:textId="77777777" w:rsidR="00AF6562" w:rsidRPr="00836E4C" w:rsidRDefault="00AF6562">
      <w:pPr>
        <w:pStyle w:val="3"/>
      </w:pPr>
      <w:bookmarkStart w:id="15" w:name="_Toc302549753"/>
      <w:r w:rsidRPr="00836E4C">
        <w:t>Operating System</w:t>
      </w:r>
      <w:bookmarkEnd w:id="15"/>
    </w:p>
    <w:p w14:paraId="2DE34B7B"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03D3844E" w14:textId="77777777" w:rsidR="00AF6562" w:rsidRPr="00836E4C" w:rsidRDefault="00AF6562">
      <w:pPr>
        <w:pStyle w:val="3"/>
      </w:pPr>
      <w:bookmarkStart w:id="16" w:name="_Toc302549754"/>
      <w:r w:rsidRPr="00836E4C">
        <w:t>Other Software Components or Applications</w:t>
      </w:r>
      <w:bookmarkEnd w:id="16"/>
    </w:p>
    <w:p w14:paraId="648756E9" w14:textId="77777777" w:rsidR="007D2E97" w:rsidRPr="00836E4C" w:rsidRDefault="007D2E97" w:rsidP="007D2E97">
      <w:pPr>
        <w:rPr>
          <w:rFonts w:ascii="Times New Roman" w:hAnsi="Times New Roman"/>
          <w:lang w:val="en-US" w:eastAsia="zh-CN"/>
        </w:rPr>
      </w:pPr>
      <w:r w:rsidRPr="00836E4C">
        <w:rPr>
          <w:rFonts w:ascii="Times New Roman" w:hAnsi="Times New Roman"/>
          <w:lang w:val="en-US" w:eastAsia="zh-CN"/>
        </w:rPr>
        <w:t>NA</w:t>
      </w:r>
    </w:p>
    <w:p w14:paraId="371E19CA" w14:textId="77777777" w:rsidR="00AF6562" w:rsidRPr="00836E4C" w:rsidRDefault="00AF6562">
      <w:pPr>
        <w:pStyle w:val="2"/>
      </w:pPr>
      <w:bookmarkStart w:id="17" w:name="_Toc302549755"/>
      <w:r w:rsidRPr="00836E4C">
        <w:t>Design and Implementation Constraints</w:t>
      </w:r>
      <w:bookmarkEnd w:id="17"/>
    </w:p>
    <w:p w14:paraId="18D01880"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0248B03C" w14:textId="77777777" w:rsidR="00AF6562" w:rsidRPr="00836E4C" w:rsidRDefault="00AF6562">
      <w:pPr>
        <w:pStyle w:val="2"/>
      </w:pPr>
      <w:bookmarkStart w:id="18" w:name="_Toc302549756"/>
      <w:r w:rsidRPr="00836E4C">
        <w:t>Assumptions and Dependencies</w:t>
      </w:r>
      <w:bookmarkEnd w:id="18"/>
    </w:p>
    <w:p w14:paraId="399D9715" w14:textId="77777777" w:rsidR="00AF6562" w:rsidRPr="00836E4C" w:rsidRDefault="00AF6562">
      <w:pPr>
        <w:spacing w:before="120" w:after="120"/>
        <w:ind w:left="360" w:right="362"/>
        <w:rPr>
          <w:rFonts w:ascii="Times New Roman" w:hAnsi="Times New Roman"/>
          <w:sz w:val="18"/>
          <w:lang w:eastAsia="zh-CN"/>
        </w:rPr>
      </w:pPr>
      <w:r w:rsidRPr="00836E4C">
        <w:rPr>
          <w:rFonts w:ascii="Times New Roman" w:hAnsi="Times New Roman"/>
          <w:sz w:val="18"/>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6DB9DDB1" w14:textId="77777777" w:rsidR="00AF6562" w:rsidRDefault="00AF6562" w:rsidP="00B31F13">
      <w:pPr>
        <w:pStyle w:val="2"/>
        <w:numPr>
          <w:ilvl w:val="0"/>
          <w:numId w:val="1"/>
        </w:numPr>
        <w:rPr>
          <w:caps/>
          <w:kern w:val="28"/>
          <w:sz w:val="28"/>
        </w:rPr>
      </w:pPr>
      <w:r w:rsidRPr="00836E4C">
        <w:br w:type="page"/>
      </w:r>
      <w:bookmarkStart w:id="19" w:name="_Toc302549757"/>
      <w:r w:rsidRPr="00836E4C">
        <w:rPr>
          <w:caps/>
          <w:kern w:val="28"/>
          <w:sz w:val="28"/>
          <w:lang w:eastAsia="en-US"/>
        </w:rPr>
        <w:lastRenderedPageBreak/>
        <w:t>External Interface Requirements</w:t>
      </w:r>
      <w:bookmarkEnd w:id="19"/>
    </w:p>
    <w:p w14:paraId="0E7AB0B6" w14:textId="77777777" w:rsidR="00E62257" w:rsidRPr="00E62257" w:rsidRDefault="00E62257" w:rsidP="00E62257">
      <w:pPr>
        <w:rPr>
          <w:lang w:val="en-US" w:eastAsia="zh-CN"/>
        </w:rPr>
      </w:pPr>
    </w:p>
    <w:p w14:paraId="13D9EEB1" w14:textId="77777777" w:rsidR="00AF6562" w:rsidRPr="00836E4C" w:rsidRDefault="00AF6562">
      <w:pPr>
        <w:pStyle w:val="2"/>
      </w:pPr>
      <w:bookmarkStart w:id="20" w:name="_Toc302549758"/>
      <w:r w:rsidRPr="00836E4C">
        <w:t>User Interfaces</w:t>
      </w:r>
      <w:bookmarkEnd w:id="20"/>
    </w:p>
    <w:p w14:paraId="2AA6B519" w14:textId="77777777" w:rsidR="00AF6562" w:rsidRPr="00836E4C" w:rsidRDefault="00AF6562">
      <w:pPr>
        <w:pStyle w:val="3"/>
      </w:pPr>
      <w:bookmarkStart w:id="21" w:name="_Toc302549759"/>
      <w:r w:rsidRPr="00836E4C">
        <w:t>LED</w:t>
      </w:r>
      <w:bookmarkEnd w:id="21"/>
    </w:p>
    <w:p w14:paraId="587E4DC8" w14:textId="77777777" w:rsidR="0046066E" w:rsidRPr="00836E4C" w:rsidRDefault="0065013F" w:rsidP="0046066E">
      <w:pPr>
        <w:rPr>
          <w:rFonts w:ascii="Times New Roman" w:hAnsi="Times New Roman"/>
          <w:lang w:val="en-US" w:eastAsia="zh-CN"/>
        </w:rPr>
      </w:pPr>
      <w:r>
        <w:rPr>
          <w:rFonts w:ascii="Times New Roman" w:hAnsi="Times New Roman" w:hint="eastAsia"/>
          <w:lang w:val="en-US" w:eastAsia="zh-CN"/>
        </w:rPr>
        <w:t xml:space="preserve">D5 </w:t>
      </w:r>
    </w:p>
    <w:p w14:paraId="007AD95C" w14:textId="77777777" w:rsidR="00AF6562" w:rsidRPr="00836E4C" w:rsidRDefault="00AF6562">
      <w:pPr>
        <w:pStyle w:val="3"/>
      </w:pPr>
      <w:bookmarkStart w:id="22" w:name="_Toc302549760"/>
      <w:r w:rsidRPr="00836E4C">
        <w:t>Button</w:t>
      </w:r>
      <w:bookmarkEnd w:id="22"/>
    </w:p>
    <w:p w14:paraId="03F160E3" w14:textId="77777777" w:rsidR="0046066E" w:rsidRPr="00836E4C" w:rsidRDefault="0046066E" w:rsidP="0046066E">
      <w:pPr>
        <w:rPr>
          <w:rFonts w:ascii="Times New Roman" w:hAnsi="Times New Roman"/>
          <w:lang w:val="en-US" w:eastAsia="zh-CN"/>
        </w:rPr>
      </w:pPr>
      <w:r w:rsidRPr="00836E4C">
        <w:rPr>
          <w:rFonts w:ascii="Times New Roman" w:hAnsi="Times New Roman"/>
          <w:lang w:val="en-US" w:eastAsia="zh-CN"/>
        </w:rPr>
        <w:t>NA</w:t>
      </w:r>
    </w:p>
    <w:p w14:paraId="5E1E9C5C" w14:textId="77777777" w:rsidR="00AF6562" w:rsidRPr="00836E4C" w:rsidRDefault="00AF6562">
      <w:pPr>
        <w:pStyle w:val="2"/>
      </w:pPr>
      <w:bookmarkStart w:id="23" w:name="_Toc302549761"/>
      <w:r w:rsidRPr="00836E4C">
        <w:t>Hardware Interface</w:t>
      </w:r>
      <w:bookmarkEnd w:id="23"/>
    </w:p>
    <w:p w14:paraId="57616E17" w14:textId="77777777" w:rsidR="00AF6562" w:rsidRDefault="00AF6562">
      <w:pPr>
        <w:pStyle w:val="3"/>
      </w:pPr>
      <w:bookmarkStart w:id="24" w:name="_Toc302549762"/>
      <w:r w:rsidRPr="00836E4C">
        <w:t>Electrical interface</w:t>
      </w:r>
      <w:bookmarkEnd w:id="24"/>
      <w:r w:rsidRPr="00836E4C">
        <w:t xml:space="preserve"> </w:t>
      </w:r>
    </w:p>
    <w:p w14:paraId="4FC93BD3" w14:textId="77777777" w:rsidR="00FB56A1" w:rsidRDefault="00007AF6" w:rsidP="00FB56A1">
      <w:pPr>
        <w:rPr>
          <w:lang w:val="en-US" w:eastAsia="zh-CN"/>
        </w:rPr>
      </w:pPr>
      <w:r>
        <w:rPr>
          <w:noProof/>
          <w:lang w:val="en-US" w:eastAsia="zh-CN"/>
        </w:rPr>
        <w:drawing>
          <wp:inline distT="0" distB="0" distL="0" distR="0" wp14:anchorId="4D02B3F0" wp14:editId="7BBDE9B5">
            <wp:extent cx="1714334" cy="2051436"/>
            <wp:effectExtent l="19050" t="0" r="166"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716983" cy="2054606"/>
                    </a:xfrm>
                    <a:prstGeom prst="rect">
                      <a:avLst/>
                    </a:prstGeom>
                    <a:noFill/>
                    <a:ln w="9525">
                      <a:noFill/>
                      <a:miter lim="800000"/>
                      <a:headEnd/>
                      <a:tailEnd/>
                    </a:ln>
                  </pic:spPr>
                </pic:pic>
              </a:graphicData>
            </a:graphic>
          </wp:inline>
        </w:drawing>
      </w:r>
      <w:r>
        <w:rPr>
          <w:noProof/>
          <w:lang w:val="en-US" w:eastAsia="zh-CN"/>
        </w:rPr>
        <w:drawing>
          <wp:inline distT="0" distB="0" distL="0" distR="0" wp14:anchorId="3FBBB7B2" wp14:editId="1F82F3B8">
            <wp:extent cx="1873360" cy="1884459"/>
            <wp:effectExtent l="1905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873360" cy="1884459"/>
                    </a:xfrm>
                    <a:prstGeom prst="rect">
                      <a:avLst/>
                    </a:prstGeom>
                    <a:noFill/>
                    <a:ln w="9525">
                      <a:noFill/>
                      <a:miter lim="800000"/>
                      <a:headEnd/>
                      <a:tailEnd/>
                    </a:ln>
                  </pic:spPr>
                </pic:pic>
              </a:graphicData>
            </a:graphic>
          </wp:inline>
        </w:drawing>
      </w:r>
      <w:r>
        <w:rPr>
          <w:noProof/>
          <w:lang w:val="en-US" w:eastAsia="zh-CN"/>
        </w:rPr>
        <w:drawing>
          <wp:inline distT="0" distB="0" distL="0" distR="0" wp14:anchorId="7DCC9B54" wp14:editId="2D6FDC47">
            <wp:extent cx="1979064" cy="1876507"/>
            <wp:effectExtent l="19050" t="0" r="2136"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1979040" cy="1876484"/>
                    </a:xfrm>
                    <a:prstGeom prst="rect">
                      <a:avLst/>
                    </a:prstGeom>
                    <a:noFill/>
                    <a:ln w="9525">
                      <a:noFill/>
                      <a:miter lim="800000"/>
                      <a:headEnd/>
                      <a:tailEnd/>
                    </a:ln>
                  </pic:spPr>
                </pic:pic>
              </a:graphicData>
            </a:graphic>
          </wp:inline>
        </w:drawing>
      </w:r>
      <w:r w:rsidR="002E5EB6">
        <w:rPr>
          <w:noProof/>
          <w:lang w:val="en-US" w:eastAsia="zh-CN"/>
        </w:rPr>
        <w:drawing>
          <wp:inline distT="0" distB="0" distL="0" distR="0" wp14:anchorId="376265E3" wp14:editId="54EB83FD">
            <wp:extent cx="2000581" cy="1986109"/>
            <wp:effectExtent l="1905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2006312" cy="1991798"/>
                    </a:xfrm>
                    <a:prstGeom prst="rect">
                      <a:avLst/>
                    </a:prstGeom>
                    <a:noFill/>
                    <a:ln w="9525">
                      <a:noFill/>
                      <a:miter lim="800000"/>
                      <a:headEnd/>
                      <a:tailEnd/>
                    </a:ln>
                  </pic:spPr>
                </pic:pic>
              </a:graphicData>
            </a:graphic>
          </wp:inline>
        </w:drawing>
      </w:r>
      <w:r w:rsidR="002E5EB6">
        <w:rPr>
          <w:noProof/>
          <w:lang w:val="en-US" w:eastAsia="zh-CN"/>
        </w:rPr>
        <w:drawing>
          <wp:inline distT="0" distB="0" distL="0" distR="0" wp14:anchorId="6A336889" wp14:editId="513E31A0">
            <wp:extent cx="2612832" cy="198661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2616516" cy="1989411"/>
                    </a:xfrm>
                    <a:prstGeom prst="rect">
                      <a:avLst/>
                    </a:prstGeom>
                    <a:noFill/>
                    <a:ln w="9525">
                      <a:noFill/>
                      <a:miter lim="800000"/>
                      <a:headEnd/>
                      <a:tailEnd/>
                    </a:ln>
                  </pic:spPr>
                </pic:pic>
              </a:graphicData>
            </a:graphic>
          </wp:inline>
        </w:drawing>
      </w:r>
    </w:p>
    <w:p w14:paraId="7608F4D3" w14:textId="77777777" w:rsidR="00583901" w:rsidRDefault="00583901" w:rsidP="00FB56A1">
      <w:pPr>
        <w:rPr>
          <w:lang w:val="en-US" w:eastAsia="zh-CN"/>
        </w:rPr>
      </w:pPr>
    </w:p>
    <w:p w14:paraId="50A5476D" w14:textId="77777777" w:rsidR="00583901" w:rsidRDefault="00583901" w:rsidP="00FB56A1">
      <w:pPr>
        <w:rPr>
          <w:lang w:val="en-US" w:eastAsia="zh-CN"/>
        </w:rPr>
      </w:pPr>
    </w:p>
    <w:p w14:paraId="6FB1F557" w14:textId="77777777" w:rsidR="00583901" w:rsidRDefault="00583901" w:rsidP="00FB56A1">
      <w:pPr>
        <w:rPr>
          <w:lang w:val="en-US" w:eastAsia="zh-CN"/>
        </w:rPr>
      </w:pPr>
    </w:p>
    <w:p w14:paraId="191DF528" w14:textId="77777777" w:rsidR="00583901" w:rsidRDefault="00583901" w:rsidP="00FB56A1">
      <w:pPr>
        <w:rPr>
          <w:lang w:val="en-US" w:eastAsia="zh-CN"/>
        </w:rPr>
      </w:pPr>
    </w:p>
    <w:p w14:paraId="2D52BE66" w14:textId="77777777" w:rsidR="00583901" w:rsidRDefault="00583901" w:rsidP="00FB56A1">
      <w:pPr>
        <w:rPr>
          <w:lang w:val="en-US" w:eastAsia="zh-CN"/>
        </w:rPr>
      </w:pPr>
    </w:p>
    <w:p w14:paraId="5A5F11BD" w14:textId="77777777" w:rsidR="00583901" w:rsidRPr="00107BA5" w:rsidRDefault="00583901" w:rsidP="00583901">
      <w:pPr>
        <w:pStyle w:val="ab"/>
        <w:jc w:val="center"/>
        <w:rPr>
          <w:sz w:val="21"/>
          <w:szCs w:val="21"/>
          <w:lang w:eastAsia="zh-CN"/>
        </w:rPr>
      </w:pPr>
      <w:r w:rsidRPr="00107BA5">
        <w:rPr>
          <w:sz w:val="21"/>
          <w:szCs w:val="21"/>
        </w:rPr>
        <w:lastRenderedPageBreak/>
        <w:t xml:space="preserve">Table </w:t>
      </w:r>
      <w:r w:rsidR="00C674B4">
        <w:rPr>
          <w:sz w:val="21"/>
          <w:szCs w:val="21"/>
        </w:rPr>
        <w:fldChar w:fldCharType="begin"/>
      </w:r>
      <w:r>
        <w:rPr>
          <w:sz w:val="21"/>
          <w:szCs w:val="21"/>
        </w:rPr>
        <w:instrText xml:space="preserve"> STYLEREF 1 \s </w:instrText>
      </w:r>
      <w:r w:rsidR="00C674B4">
        <w:rPr>
          <w:sz w:val="21"/>
          <w:szCs w:val="21"/>
        </w:rPr>
        <w:fldChar w:fldCharType="separate"/>
      </w:r>
      <w:r w:rsidR="000C138A">
        <w:rPr>
          <w:noProof/>
          <w:sz w:val="21"/>
          <w:szCs w:val="21"/>
        </w:rPr>
        <w:t>0</w:t>
      </w:r>
      <w:r w:rsidR="00C674B4">
        <w:rPr>
          <w:sz w:val="21"/>
          <w:szCs w:val="21"/>
        </w:rPr>
        <w:fldChar w:fldCharType="end"/>
      </w:r>
      <w:r>
        <w:rPr>
          <w:sz w:val="21"/>
          <w:szCs w:val="21"/>
        </w:rPr>
        <w:noBreakHyphen/>
      </w:r>
      <w:r w:rsidR="00C674B4">
        <w:rPr>
          <w:sz w:val="21"/>
          <w:szCs w:val="21"/>
        </w:rPr>
        <w:fldChar w:fldCharType="begin"/>
      </w:r>
      <w:r>
        <w:rPr>
          <w:sz w:val="21"/>
          <w:szCs w:val="21"/>
        </w:rPr>
        <w:instrText xml:space="preserve"> SEQ Table \* ARABIC \s 1 </w:instrText>
      </w:r>
      <w:r w:rsidR="00C674B4">
        <w:rPr>
          <w:sz w:val="21"/>
          <w:szCs w:val="21"/>
        </w:rPr>
        <w:fldChar w:fldCharType="separate"/>
      </w:r>
      <w:r w:rsidR="000C138A">
        <w:rPr>
          <w:noProof/>
          <w:sz w:val="21"/>
          <w:szCs w:val="21"/>
        </w:rPr>
        <w:t>1</w:t>
      </w:r>
      <w:r w:rsidR="00C674B4">
        <w:rPr>
          <w:sz w:val="21"/>
          <w:szCs w:val="21"/>
        </w:rPr>
        <w:fldChar w:fldCharType="end"/>
      </w:r>
      <w:r w:rsidRPr="00107BA5">
        <w:rPr>
          <w:rFonts w:hint="eastAsia"/>
          <w:sz w:val="21"/>
          <w:szCs w:val="21"/>
          <w:lang w:eastAsia="zh-CN"/>
        </w:rPr>
        <w:t xml:space="preserve"> </w:t>
      </w:r>
      <w:r w:rsidRPr="00107BA5">
        <w:rPr>
          <w:bCs/>
          <w:sz w:val="21"/>
          <w:szCs w:val="21"/>
        </w:rPr>
        <w:t>Control-pin functions</w:t>
      </w:r>
      <w:r>
        <w:rPr>
          <w:rFonts w:hint="eastAsia"/>
          <w:bCs/>
          <w:sz w:val="21"/>
          <w:szCs w:val="21"/>
          <w:lang w:eastAsia="zh-CN"/>
        </w:rPr>
        <w:t xml:space="preserve"> of external interface</w:t>
      </w:r>
    </w:p>
    <w:tbl>
      <w:tblPr>
        <w:tblW w:w="10632" w:type="dxa"/>
        <w:tblInd w:w="-176" w:type="dxa"/>
        <w:tblLayout w:type="fixed"/>
        <w:tblLook w:val="0000" w:firstRow="0" w:lastRow="0" w:firstColumn="0" w:lastColumn="0" w:noHBand="0" w:noVBand="0"/>
      </w:tblPr>
      <w:tblGrid>
        <w:gridCol w:w="1418"/>
        <w:gridCol w:w="1560"/>
        <w:gridCol w:w="425"/>
        <w:gridCol w:w="850"/>
        <w:gridCol w:w="1560"/>
        <w:gridCol w:w="4819"/>
      </w:tblGrid>
      <w:tr w:rsidR="00583901" w:rsidRPr="002E27D7" w14:paraId="2A3DCA3B" w14:textId="77777777" w:rsidTr="005E6866">
        <w:trPr>
          <w:trHeight w:val="312"/>
        </w:trPr>
        <w:tc>
          <w:tcPr>
            <w:tcW w:w="1418" w:type="dxa"/>
            <w:tcBorders>
              <w:top w:val="single" w:sz="12" w:space="0" w:color="000000"/>
              <w:left w:val="single" w:sz="12" w:space="0" w:color="000000"/>
              <w:bottom w:val="single" w:sz="4" w:space="0" w:color="000000"/>
              <w:right w:val="single" w:sz="6" w:space="0" w:color="000000"/>
            </w:tcBorders>
            <w:vAlign w:val="center"/>
          </w:tcPr>
          <w:p w14:paraId="0C3872D4" w14:textId="77777777" w:rsidR="00583901" w:rsidRPr="002E27D7" w:rsidRDefault="00583901" w:rsidP="005C0853">
            <w:pPr>
              <w:pStyle w:val="Default"/>
              <w:jc w:val="center"/>
              <w:rPr>
                <w:color w:val="auto"/>
                <w:sz w:val="18"/>
                <w:szCs w:val="18"/>
              </w:rPr>
            </w:pPr>
            <w:r w:rsidRPr="002E27D7">
              <w:rPr>
                <w:color w:val="auto"/>
                <w:sz w:val="18"/>
                <w:szCs w:val="18"/>
              </w:rPr>
              <w:t>Name of function</w:t>
            </w:r>
          </w:p>
        </w:tc>
        <w:tc>
          <w:tcPr>
            <w:tcW w:w="1560" w:type="dxa"/>
            <w:tcBorders>
              <w:top w:val="single" w:sz="12" w:space="0" w:color="000000"/>
              <w:left w:val="single" w:sz="6" w:space="0" w:color="000000"/>
              <w:bottom w:val="single" w:sz="4" w:space="0" w:color="000000"/>
              <w:right w:val="single" w:sz="6" w:space="0" w:color="000000"/>
            </w:tcBorders>
            <w:vAlign w:val="center"/>
          </w:tcPr>
          <w:p w14:paraId="6C99E975" w14:textId="77777777" w:rsidR="00583901" w:rsidRPr="002E27D7" w:rsidRDefault="00583901" w:rsidP="005C0853">
            <w:pPr>
              <w:pStyle w:val="Default"/>
              <w:jc w:val="center"/>
              <w:rPr>
                <w:color w:val="auto"/>
                <w:sz w:val="18"/>
                <w:szCs w:val="18"/>
              </w:rPr>
            </w:pPr>
            <w:r w:rsidRPr="002E27D7">
              <w:rPr>
                <w:color w:val="auto"/>
                <w:sz w:val="18"/>
                <w:szCs w:val="18"/>
              </w:rPr>
              <w:t>Abbreviation</w:t>
            </w:r>
          </w:p>
        </w:tc>
        <w:tc>
          <w:tcPr>
            <w:tcW w:w="425" w:type="dxa"/>
            <w:tcBorders>
              <w:top w:val="single" w:sz="12" w:space="0" w:color="000000"/>
              <w:left w:val="single" w:sz="6" w:space="0" w:color="000000"/>
              <w:bottom w:val="single" w:sz="4" w:space="0" w:color="000000"/>
              <w:right w:val="single" w:sz="6" w:space="0" w:color="000000"/>
            </w:tcBorders>
            <w:vAlign w:val="center"/>
          </w:tcPr>
          <w:p w14:paraId="679E216A" w14:textId="77777777" w:rsidR="00583901" w:rsidRPr="002E27D7" w:rsidRDefault="00583901" w:rsidP="005C0853">
            <w:pPr>
              <w:pStyle w:val="Default"/>
              <w:jc w:val="center"/>
              <w:rPr>
                <w:color w:val="auto"/>
                <w:sz w:val="18"/>
                <w:szCs w:val="18"/>
                <w:lang w:eastAsia="zh-CN"/>
              </w:rPr>
            </w:pPr>
            <w:r w:rsidRPr="002E27D7">
              <w:rPr>
                <w:color w:val="auto"/>
                <w:sz w:val="18"/>
                <w:szCs w:val="18"/>
              </w:rPr>
              <w:t>I/O</w:t>
            </w:r>
          </w:p>
        </w:tc>
        <w:tc>
          <w:tcPr>
            <w:tcW w:w="850" w:type="dxa"/>
            <w:tcBorders>
              <w:top w:val="single" w:sz="12" w:space="0" w:color="000000"/>
              <w:left w:val="single" w:sz="6" w:space="0" w:color="000000"/>
              <w:bottom w:val="single" w:sz="4" w:space="0" w:color="000000"/>
              <w:right w:val="single" w:sz="6" w:space="0" w:color="000000"/>
            </w:tcBorders>
            <w:vAlign w:val="center"/>
          </w:tcPr>
          <w:p w14:paraId="3874DFB6" w14:textId="77777777" w:rsidR="00583901" w:rsidRPr="002E27D7" w:rsidRDefault="00583901" w:rsidP="005C0853">
            <w:pPr>
              <w:pStyle w:val="Default"/>
              <w:jc w:val="center"/>
              <w:rPr>
                <w:color w:val="auto"/>
                <w:sz w:val="18"/>
                <w:szCs w:val="18"/>
                <w:lang w:eastAsia="zh-CN"/>
              </w:rPr>
            </w:pPr>
            <w:r>
              <w:rPr>
                <w:color w:val="auto"/>
                <w:sz w:val="18"/>
                <w:szCs w:val="18"/>
              </w:rPr>
              <w:t>Pin number</w:t>
            </w:r>
          </w:p>
        </w:tc>
        <w:tc>
          <w:tcPr>
            <w:tcW w:w="1560" w:type="dxa"/>
            <w:tcBorders>
              <w:top w:val="single" w:sz="12" w:space="0" w:color="000000"/>
              <w:left w:val="single" w:sz="6" w:space="0" w:color="000000"/>
              <w:bottom w:val="single" w:sz="4" w:space="0" w:color="000000"/>
              <w:right w:val="single" w:sz="6" w:space="0" w:color="000000"/>
            </w:tcBorders>
            <w:vAlign w:val="center"/>
          </w:tcPr>
          <w:p w14:paraId="76B71AC9" w14:textId="77777777" w:rsidR="00583901" w:rsidRPr="002E27D7" w:rsidRDefault="00583901" w:rsidP="005C0853">
            <w:pPr>
              <w:pStyle w:val="Default"/>
              <w:jc w:val="center"/>
              <w:rPr>
                <w:color w:val="auto"/>
                <w:sz w:val="18"/>
                <w:szCs w:val="18"/>
              </w:rPr>
            </w:pPr>
            <w:r w:rsidRPr="002E27D7">
              <w:rPr>
                <w:color w:val="auto"/>
                <w:sz w:val="18"/>
                <w:szCs w:val="18"/>
              </w:rPr>
              <w:t>contents</w:t>
            </w:r>
          </w:p>
        </w:tc>
        <w:tc>
          <w:tcPr>
            <w:tcW w:w="4819" w:type="dxa"/>
            <w:tcBorders>
              <w:top w:val="single" w:sz="12" w:space="0" w:color="000000"/>
              <w:left w:val="single" w:sz="6" w:space="0" w:color="000000"/>
              <w:bottom w:val="single" w:sz="4" w:space="0" w:color="000000"/>
              <w:right w:val="single" w:sz="12" w:space="0" w:color="000000"/>
            </w:tcBorders>
            <w:vAlign w:val="center"/>
          </w:tcPr>
          <w:p w14:paraId="698B90C5" w14:textId="77777777" w:rsidR="00583901" w:rsidRPr="002E27D7" w:rsidRDefault="00583901" w:rsidP="005C0853">
            <w:pPr>
              <w:pStyle w:val="Default"/>
              <w:jc w:val="center"/>
              <w:rPr>
                <w:color w:val="auto"/>
                <w:sz w:val="18"/>
                <w:szCs w:val="18"/>
              </w:rPr>
            </w:pPr>
            <w:r w:rsidRPr="002E27D7">
              <w:rPr>
                <w:color w:val="auto"/>
                <w:sz w:val="18"/>
                <w:szCs w:val="18"/>
              </w:rPr>
              <w:t>Description</w:t>
            </w:r>
          </w:p>
        </w:tc>
      </w:tr>
      <w:tr w:rsidR="00583901" w:rsidRPr="002E27D7" w14:paraId="2E0C7B69" w14:textId="77777777" w:rsidTr="005E6866">
        <w:trPr>
          <w:trHeight w:val="570"/>
        </w:trPr>
        <w:tc>
          <w:tcPr>
            <w:tcW w:w="1418" w:type="dxa"/>
            <w:tcBorders>
              <w:top w:val="single" w:sz="12" w:space="0" w:color="000000"/>
              <w:left w:val="single" w:sz="12" w:space="0" w:color="000000"/>
              <w:bottom w:val="single" w:sz="4" w:space="0" w:color="000000"/>
              <w:right w:val="single" w:sz="6" w:space="0" w:color="000000"/>
            </w:tcBorders>
            <w:vAlign w:val="center"/>
          </w:tcPr>
          <w:p w14:paraId="1F840C28" w14:textId="77777777" w:rsidR="00583901" w:rsidRPr="002E27D7" w:rsidRDefault="00583901" w:rsidP="005C0853">
            <w:pPr>
              <w:pStyle w:val="Default"/>
              <w:rPr>
                <w:color w:val="auto"/>
                <w:sz w:val="18"/>
                <w:szCs w:val="18"/>
                <w:lang w:eastAsia="zh-CN"/>
              </w:rPr>
            </w:pPr>
          </w:p>
        </w:tc>
        <w:tc>
          <w:tcPr>
            <w:tcW w:w="1560" w:type="dxa"/>
            <w:tcBorders>
              <w:top w:val="single" w:sz="12" w:space="0" w:color="000000"/>
              <w:left w:val="single" w:sz="6" w:space="0" w:color="000000"/>
              <w:bottom w:val="single" w:sz="4" w:space="0" w:color="000000"/>
              <w:right w:val="single" w:sz="6" w:space="0" w:color="000000"/>
            </w:tcBorders>
            <w:vAlign w:val="center"/>
          </w:tcPr>
          <w:p w14:paraId="27D32264" w14:textId="77777777" w:rsidR="00583901" w:rsidRPr="002E27D7" w:rsidRDefault="00583901" w:rsidP="005C0853">
            <w:pPr>
              <w:pStyle w:val="Default"/>
              <w:jc w:val="center"/>
              <w:rPr>
                <w:color w:val="auto"/>
                <w:sz w:val="18"/>
                <w:szCs w:val="18"/>
                <w:lang w:eastAsia="zh-CN"/>
              </w:rPr>
            </w:pPr>
            <w:r>
              <w:rPr>
                <w:rFonts w:hint="eastAsia"/>
                <w:color w:val="auto"/>
                <w:sz w:val="18"/>
                <w:szCs w:val="18"/>
                <w:lang w:eastAsia="zh-CN"/>
              </w:rPr>
              <w:t>ONLINE1_1</w:t>
            </w:r>
          </w:p>
        </w:tc>
        <w:tc>
          <w:tcPr>
            <w:tcW w:w="425" w:type="dxa"/>
            <w:tcBorders>
              <w:top w:val="single" w:sz="12" w:space="0" w:color="000000"/>
              <w:left w:val="single" w:sz="6" w:space="0" w:color="000000"/>
              <w:bottom w:val="single" w:sz="4" w:space="0" w:color="000000"/>
              <w:right w:val="single" w:sz="6" w:space="0" w:color="000000"/>
            </w:tcBorders>
            <w:vAlign w:val="center"/>
          </w:tcPr>
          <w:p w14:paraId="69DB1138" w14:textId="77777777" w:rsidR="00583901" w:rsidRPr="002E27D7"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12" w:space="0" w:color="000000"/>
              <w:left w:val="single" w:sz="6" w:space="0" w:color="000000"/>
              <w:bottom w:val="single" w:sz="4" w:space="0" w:color="000000"/>
              <w:right w:val="single" w:sz="6" w:space="0" w:color="000000"/>
            </w:tcBorders>
            <w:vAlign w:val="center"/>
          </w:tcPr>
          <w:p w14:paraId="143088B5" w14:textId="77777777" w:rsidR="00583901" w:rsidRPr="002E27D7" w:rsidRDefault="00583901" w:rsidP="005C0853">
            <w:pPr>
              <w:pStyle w:val="Default"/>
              <w:jc w:val="center"/>
              <w:rPr>
                <w:color w:val="auto"/>
                <w:sz w:val="18"/>
                <w:szCs w:val="18"/>
                <w:lang w:eastAsia="zh-CN"/>
              </w:rPr>
            </w:pPr>
          </w:p>
        </w:tc>
        <w:tc>
          <w:tcPr>
            <w:tcW w:w="1560" w:type="dxa"/>
            <w:tcBorders>
              <w:top w:val="single" w:sz="12" w:space="0" w:color="000000"/>
              <w:left w:val="single" w:sz="6" w:space="0" w:color="000000"/>
              <w:bottom w:val="single" w:sz="4" w:space="0" w:color="000000"/>
              <w:right w:val="single" w:sz="6" w:space="0" w:color="000000"/>
            </w:tcBorders>
            <w:vAlign w:val="center"/>
          </w:tcPr>
          <w:p w14:paraId="24F948CB" w14:textId="77777777" w:rsidR="00583901" w:rsidRPr="002E27D7" w:rsidRDefault="00583901" w:rsidP="005C0853">
            <w:pPr>
              <w:pStyle w:val="Default"/>
              <w:rPr>
                <w:color w:val="auto"/>
                <w:sz w:val="18"/>
                <w:szCs w:val="18"/>
                <w:lang w:eastAsia="zh-CN"/>
              </w:rPr>
            </w:pPr>
          </w:p>
        </w:tc>
        <w:tc>
          <w:tcPr>
            <w:tcW w:w="4819" w:type="dxa"/>
            <w:tcBorders>
              <w:top w:val="single" w:sz="12" w:space="0" w:color="000000"/>
              <w:left w:val="single" w:sz="6" w:space="0" w:color="000000"/>
              <w:bottom w:val="single" w:sz="4" w:space="0" w:color="000000"/>
              <w:right w:val="single" w:sz="12" w:space="0" w:color="000000"/>
            </w:tcBorders>
            <w:vAlign w:val="center"/>
          </w:tcPr>
          <w:p w14:paraId="0A6A60B3" w14:textId="77777777" w:rsidR="00583901" w:rsidRPr="002E27D7" w:rsidRDefault="00583901" w:rsidP="005C0853">
            <w:pPr>
              <w:pStyle w:val="Default"/>
              <w:rPr>
                <w:color w:val="auto"/>
                <w:sz w:val="18"/>
                <w:szCs w:val="18"/>
              </w:rPr>
            </w:pPr>
          </w:p>
        </w:tc>
      </w:tr>
      <w:tr w:rsidR="00583901" w:rsidRPr="002E27D7" w14:paraId="2C2BDA89"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2FE73074" w14:textId="77777777" w:rsidR="00583901" w:rsidRPr="002E27D7" w:rsidRDefault="00583901"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533AACA7" w14:textId="77777777" w:rsidR="00583901" w:rsidRPr="002E27D7" w:rsidRDefault="00583901" w:rsidP="00583901">
            <w:pPr>
              <w:pStyle w:val="Default"/>
              <w:jc w:val="center"/>
              <w:rPr>
                <w:color w:val="auto"/>
                <w:sz w:val="18"/>
                <w:szCs w:val="18"/>
                <w:lang w:eastAsia="zh-CN"/>
              </w:rPr>
            </w:pPr>
            <w:r>
              <w:rPr>
                <w:rFonts w:hint="eastAsia"/>
                <w:color w:val="auto"/>
                <w:sz w:val="18"/>
                <w:szCs w:val="18"/>
                <w:lang w:eastAsia="zh-CN"/>
              </w:rPr>
              <w:t>ONLINE2_1</w:t>
            </w:r>
          </w:p>
        </w:tc>
        <w:tc>
          <w:tcPr>
            <w:tcW w:w="425" w:type="dxa"/>
            <w:tcBorders>
              <w:top w:val="single" w:sz="4" w:space="0" w:color="000000"/>
              <w:left w:val="single" w:sz="6" w:space="0" w:color="000000"/>
              <w:bottom w:val="single" w:sz="4" w:space="0" w:color="000000"/>
              <w:right w:val="single" w:sz="6" w:space="0" w:color="000000"/>
            </w:tcBorders>
            <w:vAlign w:val="center"/>
          </w:tcPr>
          <w:p w14:paraId="0CFE6CB2" w14:textId="77777777" w:rsidR="00583901" w:rsidRPr="002E27D7"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4" w:space="0" w:color="000000"/>
              <w:left w:val="single" w:sz="6" w:space="0" w:color="000000"/>
              <w:bottom w:val="single" w:sz="4" w:space="0" w:color="000000"/>
              <w:right w:val="single" w:sz="6" w:space="0" w:color="000000"/>
            </w:tcBorders>
            <w:vAlign w:val="center"/>
          </w:tcPr>
          <w:p w14:paraId="179C9CF8" w14:textId="77777777" w:rsidR="00583901" w:rsidRPr="002E27D7" w:rsidRDefault="00583901"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6E3E8153" w14:textId="77777777" w:rsidR="00583901" w:rsidRPr="002E27D7" w:rsidRDefault="00583901"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6EF445EF" w14:textId="77777777" w:rsidR="00583901" w:rsidRPr="002E27D7" w:rsidRDefault="00583901" w:rsidP="005C0853">
            <w:pPr>
              <w:pStyle w:val="Default"/>
              <w:rPr>
                <w:color w:val="auto"/>
                <w:sz w:val="18"/>
                <w:szCs w:val="18"/>
              </w:rPr>
            </w:pPr>
          </w:p>
        </w:tc>
      </w:tr>
      <w:tr w:rsidR="00583901" w:rsidRPr="002E27D7" w14:paraId="4FBF14D3"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296B8539" w14:textId="77777777" w:rsidR="00583901" w:rsidRPr="002E27D7" w:rsidRDefault="00583901"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1CE2B22D" w14:textId="77777777" w:rsidR="00583901" w:rsidRDefault="00583901" w:rsidP="005E6866">
            <w:pPr>
              <w:pStyle w:val="Default"/>
              <w:jc w:val="center"/>
              <w:rPr>
                <w:color w:val="auto"/>
                <w:sz w:val="18"/>
                <w:szCs w:val="18"/>
                <w:lang w:eastAsia="zh-CN"/>
              </w:rPr>
            </w:pPr>
            <w:r>
              <w:rPr>
                <w:rFonts w:hint="eastAsia"/>
                <w:color w:val="auto"/>
                <w:sz w:val="18"/>
                <w:szCs w:val="18"/>
                <w:lang w:eastAsia="zh-CN"/>
              </w:rPr>
              <w:t>ONLINE</w:t>
            </w:r>
            <w:r w:rsidR="005E6866">
              <w:rPr>
                <w:rFonts w:hint="eastAsia"/>
                <w:color w:val="auto"/>
                <w:sz w:val="18"/>
                <w:szCs w:val="18"/>
                <w:lang w:eastAsia="zh-CN"/>
              </w:rPr>
              <w:t>3</w:t>
            </w:r>
            <w:r>
              <w:rPr>
                <w:rFonts w:hint="eastAsia"/>
                <w:color w:val="auto"/>
                <w:sz w:val="18"/>
                <w:szCs w:val="18"/>
                <w:lang w:eastAsia="zh-CN"/>
              </w:rPr>
              <w:t>_1</w:t>
            </w:r>
          </w:p>
        </w:tc>
        <w:tc>
          <w:tcPr>
            <w:tcW w:w="425" w:type="dxa"/>
            <w:tcBorders>
              <w:top w:val="single" w:sz="4" w:space="0" w:color="000000"/>
              <w:left w:val="single" w:sz="6" w:space="0" w:color="000000"/>
              <w:bottom w:val="single" w:sz="4" w:space="0" w:color="000000"/>
              <w:right w:val="single" w:sz="6" w:space="0" w:color="000000"/>
            </w:tcBorders>
            <w:vAlign w:val="center"/>
          </w:tcPr>
          <w:p w14:paraId="3FDA335A" w14:textId="77777777" w:rsidR="00583901" w:rsidRPr="002E27D7"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4" w:space="0" w:color="000000"/>
              <w:left w:val="single" w:sz="6" w:space="0" w:color="000000"/>
              <w:bottom w:val="single" w:sz="4" w:space="0" w:color="000000"/>
              <w:right w:val="single" w:sz="6" w:space="0" w:color="000000"/>
            </w:tcBorders>
            <w:vAlign w:val="center"/>
          </w:tcPr>
          <w:p w14:paraId="30F0D6B8" w14:textId="77777777" w:rsidR="00583901" w:rsidRPr="002E27D7" w:rsidRDefault="00583901"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226A0E36" w14:textId="77777777" w:rsidR="00583901" w:rsidRPr="002E27D7" w:rsidRDefault="00583901"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59AFFE63" w14:textId="77777777" w:rsidR="00583901" w:rsidRPr="002E27D7" w:rsidRDefault="00583901" w:rsidP="005C0853">
            <w:pPr>
              <w:pStyle w:val="Default"/>
              <w:rPr>
                <w:color w:val="auto"/>
                <w:sz w:val="18"/>
                <w:szCs w:val="18"/>
              </w:rPr>
            </w:pPr>
          </w:p>
        </w:tc>
      </w:tr>
      <w:tr w:rsidR="00583901" w:rsidRPr="002E27D7" w14:paraId="216F66D7"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708EBBF7" w14:textId="77777777" w:rsidR="00583901" w:rsidRPr="002E27D7" w:rsidRDefault="00583901"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2ECDE05A" w14:textId="77777777" w:rsidR="00583901" w:rsidRDefault="005E6866" w:rsidP="005E6866">
            <w:pPr>
              <w:pStyle w:val="Default"/>
              <w:jc w:val="center"/>
              <w:rPr>
                <w:color w:val="auto"/>
                <w:sz w:val="18"/>
                <w:szCs w:val="18"/>
                <w:lang w:eastAsia="zh-CN"/>
              </w:rPr>
            </w:pPr>
            <w:r>
              <w:rPr>
                <w:rFonts w:hint="eastAsia"/>
                <w:color w:val="auto"/>
                <w:sz w:val="18"/>
                <w:szCs w:val="18"/>
                <w:lang w:eastAsia="zh-CN"/>
              </w:rPr>
              <w:t>ONLINE4_1</w:t>
            </w:r>
          </w:p>
        </w:tc>
        <w:tc>
          <w:tcPr>
            <w:tcW w:w="425" w:type="dxa"/>
            <w:tcBorders>
              <w:top w:val="single" w:sz="4" w:space="0" w:color="000000"/>
              <w:left w:val="single" w:sz="6" w:space="0" w:color="000000"/>
              <w:bottom w:val="single" w:sz="4" w:space="0" w:color="000000"/>
              <w:right w:val="single" w:sz="6" w:space="0" w:color="000000"/>
            </w:tcBorders>
            <w:vAlign w:val="center"/>
          </w:tcPr>
          <w:p w14:paraId="2B24ACA5" w14:textId="77777777" w:rsidR="00583901" w:rsidRPr="002E27D7"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4" w:space="0" w:color="000000"/>
              <w:left w:val="single" w:sz="6" w:space="0" w:color="000000"/>
              <w:bottom w:val="single" w:sz="4" w:space="0" w:color="000000"/>
              <w:right w:val="single" w:sz="6" w:space="0" w:color="000000"/>
            </w:tcBorders>
            <w:vAlign w:val="center"/>
          </w:tcPr>
          <w:p w14:paraId="39000883" w14:textId="77777777" w:rsidR="00583901" w:rsidRPr="002E27D7" w:rsidRDefault="00583901"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515369DF" w14:textId="77777777" w:rsidR="00583901" w:rsidRPr="002E27D7" w:rsidRDefault="00583901"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08117984" w14:textId="77777777" w:rsidR="00583901" w:rsidRPr="002E27D7" w:rsidRDefault="00583901" w:rsidP="005C0853">
            <w:pPr>
              <w:pStyle w:val="Default"/>
              <w:rPr>
                <w:color w:val="auto"/>
                <w:sz w:val="18"/>
                <w:szCs w:val="18"/>
              </w:rPr>
            </w:pPr>
          </w:p>
        </w:tc>
      </w:tr>
      <w:tr w:rsidR="005E6866" w:rsidRPr="002E27D7" w14:paraId="48EFE246"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49C90E30" w14:textId="77777777" w:rsidR="005E6866" w:rsidRPr="002E27D7" w:rsidRDefault="005E6866"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4132173D" w14:textId="77777777" w:rsidR="005E6866" w:rsidRPr="005E6866" w:rsidRDefault="005E6866" w:rsidP="005E6866">
            <w:pPr>
              <w:pStyle w:val="Default"/>
              <w:jc w:val="center"/>
              <w:rPr>
                <w:color w:val="auto"/>
                <w:sz w:val="15"/>
                <w:szCs w:val="15"/>
                <w:lang w:eastAsia="zh-CN"/>
              </w:rPr>
            </w:pPr>
            <w:r w:rsidRPr="005E6866">
              <w:rPr>
                <w:rFonts w:hint="eastAsia"/>
                <w:color w:val="auto"/>
                <w:sz w:val="15"/>
                <w:szCs w:val="15"/>
                <w:lang w:eastAsia="zh-CN"/>
              </w:rPr>
              <w:t>MCS1_DONE_OUT</w:t>
            </w:r>
          </w:p>
        </w:tc>
        <w:tc>
          <w:tcPr>
            <w:tcW w:w="425" w:type="dxa"/>
            <w:tcBorders>
              <w:top w:val="single" w:sz="4" w:space="0" w:color="000000"/>
              <w:left w:val="single" w:sz="6" w:space="0" w:color="000000"/>
              <w:bottom w:val="single" w:sz="4" w:space="0" w:color="000000"/>
              <w:right w:val="single" w:sz="6" w:space="0" w:color="000000"/>
            </w:tcBorders>
            <w:vAlign w:val="center"/>
          </w:tcPr>
          <w:p w14:paraId="39B243CC" w14:textId="77777777" w:rsidR="005E6866"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4" w:space="0" w:color="000000"/>
              <w:left w:val="single" w:sz="6" w:space="0" w:color="000000"/>
              <w:bottom w:val="single" w:sz="4" w:space="0" w:color="000000"/>
              <w:right w:val="single" w:sz="6" w:space="0" w:color="000000"/>
            </w:tcBorders>
            <w:vAlign w:val="center"/>
          </w:tcPr>
          <w:p w14:paraId="06DFAB46" w14:textId="77777777" w:rsidR="005E6866" w:rsidRPr="002E27D7" w:rsidRDefault="005E6866"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4DBA5ED1" w14:textId="77777777" w:rsidR="005E6866" w:rsidRPr="002E27D7" w:rsidRDefault="001A3E1E" w:rsidP="005C0853">
            <w:pPr>
              <w:pStyle w:val="Default"/>
              <w:rPr>
                <w:color w:val="auto"/>
                <w:sz w:val="18"/>
                <w:szCs w:val="18"/>
                <w:lang w:eastAsia="zh-CN"/>
              </w:rPr>
            </w:pPr>
            <w:r>
              <w:rPr>
                <w:rFonts w:hint="eastAsia"/>
                <w:sz w:val="18"/>
                <w:szCs w:val="18"/>
                <w:lang w:eastAsia="zh-CN"/>
              </w:rPr>
              <w:t>Command done</w:t>
            </w:r>
          </w:p>
        </w:tc>
        <w:tc>
          <w:tcPr>
            <w:tcW w:w="4819" w:type="dxa"/>
            <w:tcBorders>
              <w:top w:val="single" w:sz="4" w:space="0" w:color="000000"/>
              <w:left w:val="single" w:sz="6" w:space="0" w:color="000000"/>
              <w:bottom w:val="single" w:sz="4" w:space="0" w:color="000000"/>
              <w:right w:val="single" w:sz="12" w:space="0" w:color="000000"/>
            </w:tcBorders>
            <w:vAlign w:val="center"/>
          </w:tcPr>
          <w:p w14:paraId="01D44F39" w14:textId="77777777" w:rsidR="005E6866" w:rsidRPr="002E27D7" w:rsidRDefault="001A3E1E" w:rsidP="005C0853">
            <w:pPr>
              <w:pStyle w:val="Default"/>
              <w:rPr>
                <w:color w:val="auto"/>
                <w:sz w:val="18"/>
                <w:szCs w:val="18"/>
              </w:rPr>
            </w:pPr>
            <w:r w:rsidRPr="002F75C2">
              <w:rPr>
                <w:rFonts w:hint="eastAsia"/>
                <w:sz w:val="18"/>
                <w:szCs w:val="18"/>
              </w:rPr>
              <w:t>This  signal is generated by the module to indicate that the command has been executed.</w:t>
            </w:r>
            <w:r>
              <w:rPr>
                <w:rFonts w:hint="eastAsia"/>
                <w:sz w:val="18"/>
                <w:szCs w:val="18"/>
                <w:lang w:eastAsia="zh-CN"/>
              </w:rPr>
              <w:t xml:space="preserve"> </w:t>
            </w:r>
            <w:r w:rsidRPr="002F75C2">
              <w:rPr>
                <w:rFonts w:hint="eastAsia"/>
                <w:sz w:val="18"/>
                <w:szCs w:val="18"/>
              </w:rPr>
              <w:t xml:space="preserve">This signal is an active high strobe of </w:t>
            </w:r>
            <w:r w:rsidRPr="002F75C2">
              <w:rPr>
                <w:sz w:val="18"/>
                <w:szCs w:val="18"/>
              </w:rPr>
              <w:t>minimum 220 ns width.</w:t>
            </w:r>
          </w:p>
        </w:tc>
      </w:tr>
      <w:tr w:rsidR="005E6866" w:rsidRPr="002E27D7" w14:paraId="79050794"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35C8637C" w14:textId="77777777" w:rsidR="005E6866" w:rsidRPr="002E27D7" w:rsidRDefault="005E6866"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639D6489" w14:textId="77777777" w:rsidR="005E6866" w:rsidRPr="005E6866" w:rsidRDefault="005E6866" w:rsidP="005E6866">
            <w:pPr>
              <w:pStyle w:val="Default"/>
              <w:jc w:val="center"/>
              <w:rPr>
                <w:color w:val="auto"/>
                <w:sz w:val="15"/>
                <w:szCs w:val="15"/>
                <w:lang w:eastAsia="zh-CN"/>
              </w:rPr>
            </w:pPr>
            <w:r w:rsidRPr="005E6866">
              <w:rPr>
                <w:rFonts w:hint="eastAsia"/>
                <w:color w:val="auto"/>
                <w:sz w:val="15"/>
                <w:szCs w:val="15"/>
                <w:lang w:eastAsia="zh-CN"/>
              </w:rPr>
              <w:t>MCS2_DONE_OUT</w:t>
            </w:r>
          </w:p>
        </w:tc>
        <w:tc>
          <w:tcPr>
            <w:tcW w:w="425" w:type="dxa"/>
            <w:tcBorders>
              <w:top w:val="single" w:sz="4" w:space="0" w:color="000000"/>
              <w:left w:val="single" w:sz="6" w:space="0" w:color="000000"/>
              <w:bottom w:val="single" w:sz="4" w:space="0" w:color="000000"/>
              <w:right w:val="single" w:sz="6" w:space="0" w:color="000000"/>
            </w:tcBorders>
            <w:vAlign w:val="center"/>
          </w:tcPr>
          <w:p w14:paraId="2826C977" w14:textId="77777777" w:rsidR="005E6866" w:rsidRDefault="005E6866" w:rsidP="005C0853">
            <w:pPr>
              <w:pStyle w:val="Default"/>
              <w:jc w:val="center"/>
              <w:rPr>
                <w:color w:val="auto"/>
                <w:sz w:val="18"/>
                <w:szCs w:val="18"/>
                <w:lang w:eastAsia="zh-CN"/>
              </w:rPr>
            </w:pPr>
            <w:r>
              <w:rPr>
                <w:rFonts w:hint="eastAsia"/>
                <w:color w:val="auto"/>
                <w:sz w:val="18"/>
                <w:szCs w:val="18"/>
                <w:lang w:eastAsia="zh-CN"/>
              </w:rPr>
              <w:t>I</w:t>
            </w:r>
          </w:p>
        </w:tc>
        <w:tc>
          <w:tcPr>
            <w:tcW w:w="850" w:type="dxa"/>
            <w:tcBorders>
              <w:top w:val="single" w:sz="4" w:space="0" w:color="000000"/>
              <w:left w:val="single" w:sz="6" w:space="0" w:color="000000"/>
              <w:bottom w:val="single" w:sz="4" w:space="0" w:color="000000"/>
              <w:right w:val="single" w:sz="6" w:space="0" w:color="000000"/>
            </w:tcBorders>
            <w:vAlign w:val="center"/>
          </w:tcPr>
          <w:p w14:paraId="730BB112" w14:textId="77777777" w:rsidR="005E6866" w:rsidRPr="002E27D7" w:rsidRDefault="005E6866"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2294ED63" w14:textId="77777777" w:rsidR="005E6866" w:rsidRPr="002E27D7" w:rsidRDefault="001A3E1E" w:rsidP="005C0853">
            <w:pPr>
              <w:pStyle w:val="Default"/>
              <w:rPr>
                <w:color w:val="auto"/>
                <w:sz w:val="18"/>
                <w:szCs w:val="18"/>
                <w:lang w:eastAsia="zh-CN"/>
              </w:rPr>
            </w:pPr>
            <w:r>
              <w:rPr>
                <w:rFonts w:hint="eastAsia"/>
                <w:sz w:val="18"/>
                <w:szCs w:val="18"/>
                <w:lang w:eastAsia="zh-CN"/>
              </w:rPr>
              <w:t>Command done</w:t>
            </w:r>
          </w:p>
        </w:tc>
        <w:tc>
          <w:tcPr>
            <w:tcW w:w="4819" w:type="dxa"/>
            <w:tcBorders>
              <w:top w:val="single" w:sz="4" w:space="0" w:color="000000"/>
              <w:left w:val="single" w:sz="6" w:space="0" w:color="000000"/>
              <w:bottom w:val="single" w:sz="4" w:space="0" w:color="000000"/>
              <w:right w:val="single" w:sz="12" w:space="0" w:color="000000"/>
            </w:tcBorders>
            <w:vAlign w:val="center"/>
          </w:tcPr>
          <w:p w14:paraId="4663AD88" w14:textId="77777777" w:rsidR="005E6866" w:rsidRPr="002E27D7" w:rsidRDefault="001A3E1E" w:rsidP="005C0853">
            <w:pPr>
              <w:pStyle w:val="Default"/>
              <w:rPr>
                <w:color w:val="auto"/>
                <w:sz w:val="18"/>
                <w:szCs w:val="18"/>
              </w:rPr>
            </w:pPr>
            <w:r w:rsidRPr="002F75C2">
              <w:rPr>
                <w:rFonts w:hint="eastAsia"/>
                <w:sz w:val="18"/>
                <w:szCs w:val="18"/>
              </w:rPr>
              <w:t>This  signal is generated by the module to indicate that the command has been executed.</w:t>
            </w:r>
            <w:r>
              <w:rPr>
                <w:rFonts w:hint="eastAsia"/>
                <w:sz w:val="18"/>
                <w:szCs w:val="18"/>
                <w:lang w:eastAsia="zh-CN"/>
              </w:rPr>
              <w:t xml:space="preserve"> </w:t>
            </w:r>
            <w:r w:rsidRPr="002F75C2">
              <w:rPr>
                <w:rFonts w:hint="eastAsia"/>
                <w:sz w:val="18"/>
                <w:szCs w:val="18"/>
              </w:rPr>
              <w:t xml:space="preserve">This signal is an active high strobe of </w:t>
            </w:r>
            <w:r w:rsidRPr="002F75C2">
              <w:rPr>
                <w:sz w:val="18"/>
                <w:szCs w:val="18"/>
              </w:rPr>
              <w:t>minimum 220 ns width.</w:t>
            </w:r>
          </w:p>
        </w:tc>
      </w:tr>
      <w:tr w:rsidR="00750BA4" w:rsidRPr="002E27D7" w14:paraId="4A27627A"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5100BC6A"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24490DE5" w14:textId="77777777" w:rsidR="00750BA4" w:rsidRPr="005E6866" w:rsidRDefault="00750BA4" w:rsidP="005E6866">
            <w:pPr>
              <w:pStyle w:val="Default"/>
              <w:jc w:val="center"/>
              <w:rPr>
                <w:color w:val="auto"/>
                <w:sz w:val="15"/>
                <w:szCs w:val="15"/>
                <w:lang w:eastAsia="zh-CN"/>
              </w:rPr>
            </w:pPr>
            <w:r>
              <w:rPr>
                <w:rFonts w:hint="eastAsia"/>
                <w:color w:val="auto"/>
                <w:sz w:val="15"/>
                <w:szCs w:val="15"/>
                <w:lang w:eastAsia="zh-CN"/>
              </w:rPr>
              <w:t>PWR1</w:t>
            </w:r>
          </w:p>
        </w:tc>
        <w:tc>
          <w:tcPr>
            <w:tcW w:w="425" w:type="dxa"/>
            <w:tcBorders>
              <w:top w:val="single" w:sz="4" w:space="0" w:color="000000"/>
              <w:left w:val="single" w:sz="6" w:space="0" w:color="000000"/>
              <w:bottom w:val="single" w:sz="4" w:space="0" w:color="000000"/>
              <w:right w:val="single" w:sz="6" w:space="0" w:color="000000"/>
            </w:tcBorders>
            <w:vAlign w:val="center"/>
          </w:tcPr>
          <w:p w14:paraId="21A6C670"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16176BAA"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1B8A1C58"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1C6E2FAB" w14:textId="77777777" w:rsidR="00750BA4" w:rsidRPr="002E27D7" w:rsidRDefault="00750BA4" w:rsidP="005C0853">
            <w:pPr>
              <w:pStyle w:val="Default"/>
              <w:rPr>
                <w:color w:val="auto"/>
                <w:sz w:val="18"/>
                <w:szCs w:val="18"/>
              </w:rPr>
            </w:pPr>
          </w:p>
        </w:tc>
      </w:tr>
      <w:tr w:rsidR="00750BA4" w:rsidRPr="002E27D7" w14:paraId="4842F877"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63F9B45D"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7D895003" w14:textId="77777777" w:rsidR="00750BA4" w:rsidRPr="005E6866" w:rsidRDefault="00750BA4" w:rsidP="005E6866">
            <w:pPr>
              <w:pStyle w:val="Default"/>
              <w:jc w:val="center"/>
              <w:rPr>
                <w:color w:val="auto"/>
                <w:sz w:val="15"/>
                <w:szCs w:val="15"/>
                <w:lang w:eastAsia="zh-CN"/>
              </w:rPr>
            </w:pPr>
            <w:r>
              <w:rPr>
                <w:rFonts w:hint="eastAsia"/>
                <w:color w:val="auto"/>
                <w:sz w:val="15"/>
                <w:szCs w:val="15"/>
                <w:lang w:eastAsia="zh-CN"/>
              </w:rPr>
              <w:t>PWR2</w:t>
            </w:r>
          </w:p>
        </w:tc>
        <w:tc>
          <w:tcPr>
            <w:tcW w:w="425" w:type="dxa"/>
            <w:tcBorders>
              <w:top w:val="single" w:sz="4" w:space="0" w:color="000000"/>
              <w:left w:val="single" w:sz="6" w:space="0" w:color="000000"/>
              <w:bottom w:val="single" w:sz="4" w:space="0" w:color="000000"/>
              <w:right w:val="single" w:sz="6" w:space="0" w:color="000000"/>
            </w:tcBorders>
            <w:vAlign w:val="center"/>
          </w:tcPr>
          <w:p w14:paraId="17CF8970"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0FD85B64"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7A36CCAA"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23567E96" w14:textId="77777777" w:rsidR="00750BA4" w:rsidRPr="002E27D7" w:rsidRDefault="00750BA4" w:rsidP="005C0853">
            <w:pPr>
              <w:pStyle w:val="Default"/>
              <w:rPr>
                <w:color w:val="auto"/>
                <w:sz w:val="18"/>
                <w:szCs w:val="18"/>
              </w:rPr>
            </w:pPr>
          </w:p>
        </w:tc>
      </w:tr>
      <w:tr w:rsidR="00750BA4" w:rsidRPr="002E27D7" w14:paraId="3C644023"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4C42BB01"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370D0409" w14:textId="77777777" w:rsidR="00750BA4" w:rsidRDefault="00750BA4" w:rsidP="005E6866">
            <w:pPr>
              <w:pStyle w:val="Default"/>
              <w:jc w:val="center"/>
              <w:rPr>
                <w:color w:val="auto"/>
                <w:sz w:val="15"/>
                <w:szCs w:val="15"/>
                <w:lang w:eastAsia="zh-CN"/>
              </w:rPr>
            </w:pPr>
            <w:r>
              <w:rPr>
                <w:rFonts w:hint="eastAsia"/>
                <w:color w:val="auto"/>
                <w:sz w:val="15"/>
                <w:szCs w:val="15"/>
                <w:lang w:eastAsia="zh-CN"/>
              </w:rPr>
              <w:t>DISABLE1_1</w:t>
            </w:r>
          </w:p>
        </w:tc>
        <w:tc>
          <w:tcPr>
            <w:tcW w:w="425" w:type="dxa"/>
            <w:tcBorders>
              <w:top w:val="single" w:sz="4" w:space="0" w:color="000000"/>
              <w:left w:val="single" w:sz="6" w:space="0" w:color="000000"/>
              <w:bottom w:val="single" w:sz="4" w:space="0" w:color="000000"/>
              <w:right w:val="single" w:sz="6" w:space="0" w:color="000000"/>
            </w:tcBorders>
            <w:vAlign w:val="center"/>
          </w:tcPr>
          <w:p w14:paraId="09608B9D"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57D8BE4E"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31099FFC"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594B64BB" w14:textId="77777777" w:rsidR="00750BA4" w:rsidRPr="002E27D7" w:rsidRDefault="00750BA4" w:rsidP="005C0853">
            <w:pPr>
              <w:pStyle w:val="Default"/>
              <w:rPr>
                <w:color w:val="auto"/>
                <w:sz w:val="18"/>
                <w:szCs w:val="18"/>
              </w:rPr>
            </w:pPr>
          </w:p>
        </w:tc>
      </w:tr>
      <w:tr w:rsidR="00750BA4" w:rsidRPr="002E27D7" w14:paraId="41818992"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6CFD4F43"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4CD6A14B" w14:textId="77777777" w:rsidR="00750BA4" w:rsidRDefault="00750BA4" w:rsidP="00750BA4">
            <w:pPr>
              <w:pStyle w:val="Default"/>
              <w:jc w:val="center"/>
              <w:rPr>
                <w:color w:val="auto"/>
                <w:sz w:val="15"/>
                <w:szCs w:val="15"/>
                <w:lang w:eastAsia="zh-CN"/>
              </w:rPr>
            </w:pPr>
            <w:r>
              <w:rPr>
                <w:rFonts w:hint="eastAsia"/>
                <w:color w:val="auto"/>
                <w:sz w:val="15"/>
                <w:szCs w:val="15"/>
                <w:lang w:eastAsia="zh-CN"/>
              </w:rPr>
              <w:t>DISABLE2_1</w:t>
            </w:r>
          </w:p>
        </w:tc>
        <w:tc>
          <w:tcPr>
            <w:tcW w:w="425" w:type="dxa"/>
            <w:tcBorders>
              <w:top w:val="single" w:sz="4" w:space="0" w:color="000000"/>
              <w:left w:val="single" w:sz="6" w:space="0" w:color="000000"/>
              <w:bottom w:val="single" w:sz="4" w:space="0" w:color="000000"/>
              <w:right w:val="single" w:sz="6" w:space="0" w:color="000000"/>
            </w:tcBorders>
            <w:vAlign w:val="center"/>
          </w:tcPr>
          <w:p w14:paraId="60F6A012"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7067CCF8"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592F3EA7"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0483708D" w14:textId="77777777" w:rsidR="00750BA4" w:rsidRPr="002E27D7" w:rsidRDefault="00750BA4" w:rsidP="005C0853">
            <w:pPr>
              <w:pStyle w:val="Default"/>
              <w:rPr>
                <w:color w:val="auto"/>
                <w:sz w:val="18"/>
                <w:szCs w:val="18"/>
              </w:rPr>
            </w:pPr>
          </w:p>
        </w:tc>
      </w:tr>
      <w:tr w:rsidR="00750BA4" w:rsidRPr="002E27D7" w14:paraId="44FE3517"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2187704C"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63EBC74F" w14:textId="77777777" w:rsidR="00750BA4" w:rsidRDefault="00750BA4" w:rsidP="00750BA4">
            <w:pPr>
              <w:pStyle w:val="Default"/>
              <w:jc w:val="center"/>
              <w:rPr>
                <w:color w:val="auto"/>
                <w:sz w:val="15"/>
                <w:szCs w:val="15"/>
                <w:lang w:eastAsia="zh-CN"/>
              </w:rPr>
            </w:pPr>
            <w:r>
              <w:rPr>
                <w:rFonts w:hint="eastAsia"/>
                <w:color w:val="auto"/>
                <w:sz w:val="15"/>
                <w:szCs w:val="15"/>
                <w:lang w:eastAsia="zh-CN"/>
              </w:rPr>
              <w:t>DISABLE3_1</w:t>
            </w:r>
          </w:p>
        </w:tc>
        <w:tc>
          <w:tcPr>
            <w:tcW w:w="425" w:type="dxa"/>
            <w:tcBorders>
              <w:top w:val="single" w:sz="4" w:space="0" w:color="000000"/>
              <w:left w:val="single" w:sz="6" w:space="0" w:color="000000"/>
              <w:bottom w:val="single" w:sz="4" w:space="0" w:color="000000"/>
              <w:right w:val="single" w:sz="6" w:space="0" w:color="000000"/>
            </w:tcBorders>
            <w:vAlign w:val="center"/>
          </w:tcPr>
          <w:p w14:paraId="674A0846"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1E2C58D2"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26583FA4"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228E37C5" w14:textId="77777777" w:rsidR="00750BA4" w:rsidRPr="002E27D7" w:rsidRDefault="00750BA4" w:rsidP="005C0853">
            <w:pPr>
              <w:pStyle w:val="Default"/>
              <w:rPr>
                <w:color w:val="auto"/>
                <w:sz w:val="18"/>
                <w:szCs w:val="18"/>
              </w:rPr>
            </w:pPr>
          </w:p>
        </w:tc>
      </w:tr>
      <w:tr w:rsidR="00750BA4" w:rsidRPr="002E27D7" w14:paraId="58354C3B" w14:textId="77777777" w:rsidTr="005E6866">
        <w:trPr>
          <w:trHeight w:val="570"/>
        </w:trPr>
        <w:tc>
          <w:tcPr>
            <w:tcW w:w="1418" w:type="dxa"/>
            <w:tcBorders>
              <w:top w:val="single" w:sz="4" w:space="0" w:color="000000"/>
              <w:left w:val="single" w:sz="12" w:space="0" w:color="000000"/>
              <w:bottom w:val="single" w:sz="4" w:space="0" w:color="000000"/>
              <w:right w:val="single" w:sz="6" w:space="0" w:color="000000"/>
            </w:tcBorders>
            <w:vAlign w:val="center"/>
          </w:tcPr>
          <w:p w14:paraId="674799DB" w14:textId="77777777" w:rsidR="00750BA4" w:rsidRPr="002E27D7" w:rsidRDefault="00750BA4" w:rsidP="005C0853">
            <w:pPr>
              <w:pStyle w:val="Default"/>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40E652FB" w14:textId="77777777" w:rsidR="00750BA4" w:rsidRDefault="00750BA4" w:rsidP="00750BA4">
            <w:pPr>
              <w:pStyle w:val="Default"/>
              <w:jc w:val="center"/>
              <w:rPr>
                <w:color w:val="auto"/>
                <w:sz w:val="15"/>
                <w:szCs w:val="15"/>
                <w:lang w:eastAsia="zh-CN"/>
              </w:rPr>
            </w:pPr>
            <w:r>
              <w:rPr>
                <w:rFonts w:hint="eastAsia"/>
                <w:color w:val="auto"/>
                <w:sz w:val="15"/>
                <w:szCs w:val="15"/>
                <w:lang w:eastAsia="zh-CN"/>
              </w:rPr>
              <w:t>DISABLE4_1</w:t>
            </w:r>
          </w:p>
        </w:tc>
        <w:tc>
          <w:tcPr>
            <w:tcW w:w="425" w:type="dxa"/>
            <w:tcBorders>
              <w:top w:val="single" w:sz="4" w:space="0" w:color="000000"/>
              <w:left w:val="single" w:sz="6" w:space="0" w:color="000000"/>
              <w:bottom w:val="single" w:sz="4" w:space="0" w:color="000000"/>
              <w:right w:val="single" w:sz="6" w:space="0" w:color="000000"/>
            </w:tcBorders>
            <w:vAlign w:val="center"/>
          </w:tcPr>
          <w:p w14:paraId="5F0A3AA7" w14:textId="77777777" w:rsidR="00750BA4" w:rsidRDefault="00750BA4"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2678FFD9" w14:textId="77777777" w:rsidR="00750BA4" w:rsidRPr="002E27D7" w:rsidRDefault="00750BA4"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0AFBDFE2" w14:textId="77777777" w:rsidR="00750BA4" w:rsidRPr="002E27D7" w:rsidRDefault="00750BA4" w:rsidP="005C0853">
            <w:pPr>
              <w:pStyle w:val="Default"/>
              <w:rPr>
                <w:color w:val="auto"/>
                <w:sz w:val="18"/>
                <w:szCs w:val="18"/>
                <w:lang w:eastAsia="zh-CN"/>
              </w:rPr>
            </w:pPr>
          </w:p>
        </w:tc>
        <w:tc>
          <w:tcPr>
            <w:tcW w:w="4819" w:type="dxa"/>
            <w:tcBorders>
              <w:top w:val="single" w:sz="4" w:space="0" w:color="000000"/>
              <w:left w:val="single" w:sz="6" w:space="0" w:color="000000"/>
              <w:bottom w:val="single" w:sz="4" w:space="0" w:color="000000"/>
              <w:right w:val="single" w:sz="12" w:space="0" w:color="000000"/>
            </w:tcBorders>
            <w:vAlign w:val="center"/>
          </w:tcPr>
          <w:p w14:paraId="7BC88F7B" w14:textId="77777777" w:rsidR="00750BA4" w:rsidRPr="002E27D7" w:rsidRDefault="00750BA4" w:rsidP="005C0853">
            <w:pPr>
              <w:pStyle w:val="Default"/>
              <w:rPr>
                <w:color w:val="auto"/>
                <w:sz w:val="18"/>
                <w:szCs w:val="18"/>
              </w:rPr>
            </w:pPr>
          </w:p>
        </w:tc>
      </w:tr>
      <w:tr w:rsidR="00583901" w:rsidRPr="002E27D7" w14:paraId="1300A1FB" w14:textId="77777777" w:rsidTr="005E6866">
        <w:trPr>
          <w:trHeight w:val="438"/>
        </w:trPr>
        <w:tc>
          <w:tcPr>
            <w:tcW w:w="1418" w:type="dxa"/>
            <w:tcBorders>
              <w:top w:val="single" w:sz="4" w:space="0" w:color="000000"/>
              <w:left w:val="single" w:sz="12" w:space="0" w:color="000000"/>
              <w:bottom w:val="single" w:sz="4" w:space="0" w:color="000000"/>
              <w:right w:val="single" w:sz="6" w:space="0" w:color="000000"/>
            </w:tcBorders>
            <w:vAlign w:val="center"/>
          </w:tcPr>
          <w:p w14:paraId="0FBA58AA" w14:textId="77777777" w:rsidR="00583901" w:rsidRPr="002E27D7" w:rsidRDefault="00583901" w:rsidP="005C0853">
            <w:pPr>
              <w:pStyle w:val="Default"/>
              <w:rPr>
                <w:color w:val="auto"/>
                <w:sz w:val="18"/>
                <w:szCs w:val="18"/>
                <w:lang w:eastAsia="zh-CN"/>
              </w:rPr>
            </w:pPr>
            <w:r>
              <w:rPr>
                <w:rFonts w:hint="eastAsia"/>
                <w:color w:val="auto"/>
                <w:sz w:val="18"/>
                <w:szCs w:val="18"/>
                <w:lang w:eastAsia="zh-CN"/>
              </w:rPr>
              <w:t>Software/ Hardware</w:t>
            </w:r>
            <w:r w:rsidRPr="002E27D7">
              <w:rPr>
                <w:color w:val="auto"/>
                <w:sz w:val="18"/>
                <w:szCs w:val="18"/>
              </w:rPr>
              <w:t xml:space="preserve"> RST input </w:t>
            </w:r>
          </w:p>
        </w:tc>
        <w:tc>
          <w:tcPr>
            <w:tcW w:w="1560" w:type="dxa"/>
            <w:tcBorders>
              <w:top w:val="single" w:sz="4" w:space="0" w:color="000000"/>
              <w:left w:val="single" w:sz="6" w:space="0" w:color="000000"/>
              <w:bottom w:val="single" w:sz="4" w:space="0" w:color="000000"/>
              <w:right w:val="single" w:sz="6" w:space="0" w:color="000000"/>
            </w:tcBorders>
            <w:vAlign w:val="center"/>
          </w:tcPr>
          <w:p w14:paraId="7AE83471" w14:textId="77777777" w:rsidR="00583901" w:rsidRPr="002E27D7" w:rsidRDefault="00583901" w:rsidP="005C0853">
            <w:pPr>
              <w:pStyle w:val="Default"/>
              <w:jc w:val="center"/>
              <w:rPr>
                <w:color w:val="auto"/>
                <w:sz w:val="18"/>
                <w:szCs w:val="18"/>
              </w:rPr>
            </w:pPr>
            <w:r>
              <w:rPr>
                <w:rFonts w:hint="eastAsia"/>
                <w:color w:val="auto"/>
                <w:sz w:val="18"/>
                <w:szCs w:val="18"/>
                <w:lang w:eastAsia="zh-CN"/>
              </w:rPr>
              <w:t>/H</w:t>
            </w:r>
            <w:r w:rsidRPr="002E27D7">
              <w:rPr>
                <w:color w:val="auto"/>
                <w:sz w:val="18"/>
                <w:szCs w:val="18"/>
              </w:rPr>
              <w:t>W</w:t>
            </w:r>
            <w:r>
              <w:rPr>
                <w:rFonts w:hint="eastAsia"/>
                <w:color w:val="auto"/>
                <w:sz w:val="18"/>
                <w:szCs w:val="18"/>
                <w:lang w:eastAsia="zh-CN"/>
              </w:rPr>
              <w:t>_</w:t>
            </w:r>
            <w:r w:rsidRPr="002E27D7">
              <w:rPr>
                <w:color w:val="auto"/>
                <w:sz w:val="18"/>
                <w:szCs w:val="18"/>
              </w:rPr>
              <w:t>RST</w:t>
            </w:r>
          </w:p>
        </w:tc>
        <w:tc>
          <w:tcPr>
            <w:tcW w:w="425" w:type="dxa"/>
            <w:tcBorders>
              <w:top w:val="single" w:sz="4" w:space="0" w:color="000000"/>
              <w:left w:val="single" w:sz="6" w:space="0" w:color="000000"/>
              <w:bottom w:val="single" w:sz="4" w:space="0" w:color="000000"/>
              <w:right w:val="single" w:sz="6" w:space="0" w:color="000000"/>
            </w:tcBorders>
            <w:vAlign w:val="center"/>
          </w:tcPr>
          <w:p w14:paraId="3930C637" w14:textId="77777777" w:rsidR="00583901" w:rsidRPr="002E27D7" w:rsidRDefault="00583901"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4" w:space="0" w:color="000000"/>
              <w:right w:val="single" w:sz="6" w:space="0" w:color="000000"/>
            </w:tcBorders>
            <w:vAlign w:val="center"/>
          </w:tcPr>
          <w:p w14:paraId="1F310CDD" w14:textId="77777777" w:rsidR="00583901" w:rsidRPr="002E27D7" w:rsidRDefault="00583901"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4" w:space="0" w:color="000000"/>
              <w:right w:val="single" w:sz="6" w:space="0" w:color="000000"/>
            </w:tcBorders>
            <w:vAlign w:val="center"/>
          </w:tcPr>
          <w:p w14:paraId="37C74ECE" w14:textId="77777777" w:rsidR="00583901" w:rsidRDefault="00583901" w:rsidP="005C0853">
            <w:pPr>
              <w:pStyle w:val="Default"/>
              <w:rPr>
                <w:color w:val="auto"/>
                <w:sz w:val="18"/>
                <w:szCs w:val="18"/>
                <w:lang w:eastAsia="zh-CN"/>
              </w:rPr>
            </w:pPr>
            <w:r>
              <w:rPr>
                <w:rFonts w:hint="eastAsia"/>
                <w:color w:val="auto"/>
                <w:sz w:val="18"/>
                <w:szCs w:val="18"/>
                <w:lang w:eastAsia="zh-CN"/>
              </w:rPr>
              <w:t>Soft</w:t>
            </w:r>
            <w:r>
              <w:rPr>
                <w:color w:val="auto"/>
                <w:sz w:val="18"/>
                <w:szCs w:val="18"/>
              </w:rPr>
              <w:t>ware reset</w:t>
            </w:r>
            <w:r>
              <w:rPr>
                <w:rFonts w:hint="eastAsia"/>
                <w:color w:val="auto"/>
                <w:sz w:val="18"/>
                <w:szCs w:val="18"/>
                <w:lang w:eastAsia="zh-CN"/>
              </w:rPr>
              <w:t>/</w:t>
            </w:r>
          </w:p>
          <w:p w14:paraId="74270A7A" w14:textId="77777777" w:rsidR="00583901" w:rsidRPr="002E27D7" w:rsidRDefault="00583901" w:rsidP="005C0853">
            <w:pPr>
              <w:pStyle w:val="Default"/>
              <w:rPr>
                <w:color w:val="auto"/>
                <w:sz w:val="18"/>
                <w:szCs w:val="18"/>
                <w:lang w:eastAsia="zh-CN"/>
              </w:rPr>
            </w:pPr>
            <w:r w:rsidRPr="002E27D7">
              <w:rPr>
                <w:color w:val="auto"/>
                <w:sz w:val="18"/>
                <w:szCs w:val="18"/>
              </w:rPr>
              <w:t xml:space="preserve">Hardware </w:t>
            </w:r>
            <w:r>
              <w:rPr>
                <w:color w:val="auto"/>
                <w:sz w:val="18"/>
                <w:szCs w:val="18"/>
              </w:rPr>
              <w:t>reset</w:t>
            </w:r>
          </w:p>
        </w:tc>
        <w:tc>
          <w:tcPr>
            <w:tcW w:w="4819" w:type="dxa"/>
            <w:tcBorders>
              <w:top w:val="single" w:sz="4" w:space="0" w:color="000000"/>
              <w:left w:val="single" w:sz="6" w:space="0" w:color="000000"/>
              <w:bottom w:val="single" w:sz="4" w:space="0" w:color="000000"/>
              <w:right w:val="single" w:sz="12" w:space="0" w:color="000000"/>
            </w:tcBorders>
            <w:vAlign w:val="center"/>
          </w:tcPr>
          <w:p w14:paraId="18C9DBC4" w14:textId="77777777" w:rsidR="00583901" w:rsidRPr="002E27D7" w:rsidRDefault="00583901" w:rsidP="005C0853">
            <w:pPr>
              <w:pStyle w:val="Default"/>
              <w:rPr>
                <w:color w:val="auto"/>
                <w:sz w:val="18"/>
                <w:szCs w:val="18"/>
                <w:lang w:eastAsia="zh-CN"/>
              </w:rPr>
            </w:pPr>
            <w:r w:rsidRPr="002E27D7">
              <w:rPr>
                <w:color w:val="auto"/>
                <w:sz w:val="18"/>
                <w:szCs w:val="18"/>
              </w:rPr>
              <w:t xml:space="preserve">By putting it to Low-level, it launches </w:t>
            </w:r>
            <w:r>
              <w:rPr>
                <w:rFonts w:hint="eastAsia"/>
                <w:color w:val="auto"/>
                <w:sz w:val="18"/>
                <w:szCs w:val="18"/>
                <w:lang w:eastAsia="zh-CN"/>
              </w:rPr>
              <w:t>Soft</w:t>
            </w:r>
            <w:r w:rsidRPr="002E27D7">
              <w:rPr>
                <w:color w:val="auto"/>
                <w:sz w:val="18"/>
                <w:szCs w:val="18"/>
              </w:rPr>
              <w:t>ware</w:t>
            </w:r>
            <w:r>
              <w:rPr>
                <w:rFonts w:hint="eastAsia"/>
                <w:color w:val="auto"/>
                <w:sz w:val="18"/>
                <w:szCs w:val="18"/>
                <w:lang w:eastAsia="zh-CN"/>
              </w:rPr>
              <w:t>/Hardware</w:t>
            </w:r>
            <w:r w:rsidRPr="002E27D7">
              <w:rPr>
                <w:color w:val="auto"/>
                <w:sz w:val="18"/>
                <w:szCs w:val="18"/>
              </w:rPr>
              <w:t xml:space="preserve"> reset. The processor is reset and the registers are initialized, but the switch status will not change. During the reset the optical traffic will not be affected.</w:t>
            </w:r>
            <w:r w:rsidR="001A3E1E">
              <w:rPr>
                <w:rFonts w:hint="eastAsia"/>
                <w:color w:val="auto"/>
                <w:sz w:val="18"/>
                <w:szCs w:val="18"/>
                <w:lang w:eastAsia="zh-CN"/>
              </w:rPr>
              <w:t>At least 2us.</w:t>
            </w:r>
          </w:p>
        </w:tc>
      </w:tr>
      <w:tr w:rsidR="00583901" w:rsidRPr="002E27D7" w14:paraId="7C20D65E" w14:textId="77777777" w:rsidTr="005E6866">
        <w:trPr>
          <w:trHeight w:val="570"/>
        </w:trPr>
        <w:tc>
          <w:tcPr>
            <w:tcW w:w="1418" w:type="dxa"/>
            <w:tcBorders>
              <w:top w:val="single" w:sz="4" w:space="0" w:color="000000"/>
              <w:left w:val="single" w:sz="12" w:space="0" w:color="000000"/>
              <w:bottom w:val="single" w:sz="6" w:space="0" w:color="000000"/>
              <w:right w:val="single" w:sz="6" w:space="0" w:color="000000"/>
            </w:tcBorders>
            <w:vAlign w:val="center"/>
          </w:tcPr>
          <w:p w14:paraId="1A52E15E" w14:textId="77777777" w:rsidR="00583901" w:rsidRPr="002E27D7" w:rsidRDefault="00583901" w:rsidP="005C0853">
            <w:pPr>
              <w:pStyle w:val="Default"/>
              <w:rPr>
                <w:color w:val="auto"/>
                <w:sz w:val="18"/>
                <w:szCs w:val="18"/>
                <w:lang w:eastAsia="zh-CN"/>
              </w:rPr>
            </w:pPr>
            <w:r w:rsidRPr="002E27D7">
              <w:rPr>
                <w:color w:val="auto"/>
                <w:sz w:val="18"/>
                <w:szCs w:val="18"/>
              </w:rPr>
              <w:t xml:space="preserve">Master </w:t>
            </w:r>
            <w:r>
              <w:rPr>
                <w:color w:val="auto"/>
                <w:sz w:val="18"/>
                <w:szCs w:val="18"/>
              </w:rPr>
              <w:t>RST input</w:t>
            </w:r>
          </w:p>
        </w:tc>
        <w:tc>
          <w:tcPr>
            <w:tcW w:w="1560" w:type="dxa"/>
            <w:tcBorders>
              <w:top w:val="single" w:sz="4" w:space="0" w:color="000000"/>
              <w:left w:val="single" w:sz="6" w:space="0" w:color="000000"/>
              <w:bottom w:val="single" w:sz="6" w:space="0" w:color="000000"/>
              <w:right w:val="single" w:sz="6" w:space="0" w:color="000000"/>
            </w:tcBorders>
            <w:vAlign w:val="center"/>
          </w:tcPr>
          <w:p w14:paraId="789C9C0D" w14:textId="77777777" w:rsidR="00583901" w:rsidRPr="002E27D7" w:rsidRDefault="00583901" w:rsidP="005C0853">
            <w:pPr>
              <w:pStyle w:val="Default"/>
              <w:jc w:val="center"/>
              <w:rPr>
                <w:color w:val="auto"/>
                <w:sz w:val="18"/>
                <w:szCs w:val="18"/>
                <w:lang w:eastAsia="zh-CN"/>
              </w:rPr>
            </w:pPr>
            <w:r>
              <w:rPr>
                <w:rFonts w:hint="eastAsia"/>
                <w:color w:val="auto"/>
                <w:sz w:val="18"/>
                <w:szCs w:val="18"/>
                <w:lang w:eastAsia="zh-CN"/>
              </w:rPr>
              <w:t>/MRST_IN</w:t>
            </w:r>
          </w:p>
        </w:tc>
        <w:tc>
          <w:tcPr>
            <w:tcW w:w="425" w:type="dxa"/>
            <w:tcBorders>
              <w:top w:val="single" w:sz="4" w:space="0" w:color="000000"/>
              <w:left w:val="single" w:sz="6" w:space="0" w:color="000000"/>
              <w:bottom w:val="single" w:sz="6" w:space="0" w:color="000000"/>
              <w:right w:val="single" w:sz="6" w:space="0" w:color="000000"/>
            </w:tcBorders>
            <w:vAlign w:val="center"/>
          </w:tcPr>
          <w:p w14:paraId="2B1B94D0" w14:textId="77777777" w:rsidR="00583901" w:rsidRPr="002E27D7" w:rsidRDefault="00583901"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4" w:space="0" w:color="000000"/>
              <w:left w:val="single" w:sz="6" w:space="0" w:color="000000"/>
              <w:bottom w:val="single" w:sz="6" w:space="0" w:color="000000"/>
              <w:right w:val="single" w:sz="6" w:space="0" w:color="000000"/>
            </w:tcBorders>
            <w:vAlign w:val="center"/>
          </w:tcPr>
          <w:p w14:paraId="5C28AD3A" w14:textId="77777777" w:rsidR="00583901" w:rsidRPr="002E27D7" w:rsidRDefault="00583901" w:rsidP="005C0853">
            <w:pPr>
              <w:pStyle w:val="Default"/>
              <w:jc w:val="center"/>
              <w:rPr>
                <w:color w:val="auto"/>
                <w:sz w:val="18"/>
                <w:szCs w:val="18"/>
                <w:lang w:eastAsia="zh-CN"/>
              </w:rPr>
            </w:pPr>
          </w:p>
        </w:tc>
        <w:tc>
          <w:tcPr>
            <w:tcW w:w="1560" w:type="dxa"/>
            <w:tcBorders>
              <w:top w:val="single" w:sz="4" w:space="0" w:color="000000"/>
              <w:left w:val="single" w:sz="6" w:space="0" w:color="000000"/>
              <w:bottom w:val="single" w:sz="6" w:space="0" w:color="000000"/>
              <w:right w:val="single" w:sz="6" w:space="0" w:color="000000"/>
            </w:tcBorders>
            <w:vAlign w:val="center"/>
          </w:tcPr>
          <w:p w14:paraId="1F8A76B8" w14:textId="77777777" w:rsidR="00583901" w:rsidRPr="002E27D7" w:rsidRDefault="00583901" w:rsidP="005C0853">
            <w:pPr>
              <w:pStyle w:val="Default"/>
              <w:rPr>
                <w:color w:val="auto"/>
                <w:sz w:val="18"/>
                <w:szCs w:val="18"/>
                <w:lang w:eastAsia="zh-CN"/>
              </w:rPr>
            </w:pPr>
            <w:r w:rsidRPr="002E27D7">
              <w:rPr>
                <w:color w:val="auto"/>
                <w:sz w:val="18"/>
                <w:szCs w:val="18"/>
              </w:rPr>
              <w:t>Master Reset</w:t>
            </w:r>
          </w:p>
        </w:tc>
        <w:tc>
          <w:tcPr>
            <w:tcW w:w="4819" w:type="dxa"/>
            <w:tcBorders>
              <w:top w:val="single" w:sz="4" w:space="0" w:color="000000"/>
              <w:left w:val="single" w:sz="6" w:space="0" w:color="000000"/>
              <w:bottom w:val="single" w:sz="6" w:space="0" w:color="000000"/>
              <w:right w:val="single" w:sz="12" w:space="0" w:color="000000"/>
            </w:tcBorders>
            <w:vAlign w:val="center"/>
          </w:tcPr>
          <w:p w14:paraId="1DF932DC" w14:textId="77777777" w:rsidR="00583901" w:rsidRPr="002E27D7" w:rsidRDefault="00583901" w:rsidP="005C0853">
            <w:pPr>
              <w:pStyle w:val="Default"/>
              <w:rPr>
                <w:color w:val="auto"/>
                <w:sz w:val="18"/>
                <w:szCs w:val="18"/>
              </w:rPr>
            </w:pPr>
            <w:r w:rsidRPr="002E27D7">
              <w:rPr>
                <w:color w:val="auto"/>
                <w:sz w:val="18"/>
                <w:szCs w:val="18"/>
              </w:rPr>
              <w:t>By putting it to Low-level, it launches the Master reset. After the reset, all switches are in the shut off status, i.e. they will be maximum attenuation. When the power is on, the same reset is performed as Master Reset.</w:t>
            </w:r>
          </w:p>
        </w:tc>
      </w:tr>
      <w:tr w:rsidR="00583901" w:rsidRPr="0042732F" w14:paraId="4BAE33AE" w14:textId="77777777" w:rsidTr="005E6866">
        <w:trPr>
          <w:trHeight w:val="447"/>
        </w:trPr>
        <w:tc>
          <w:tcPr>
            <w:tcW w:w="1418" w:type="dxa"/>
            <w:tcBorders>
              <w:top w:val="single" w:sz="6" w:space="0" w:color="000000"/>
              <w:left w:val="single" w:sz="12" w:space="0" w:color="000000"/>
              <w:bottom w:val="single" w:sz="6" w:space="0" w:color="000000"/>
              <w:right w:val="single" w:sz="6" w:space="0" w:color="000000"/>
            </w:tcBorders>
            <w:vAlign w:val="center"/>
          </w:tcPr>
          <w:p w14:paraId="12CCDA0C" w14:textId="77777777" w:rsidR="00583901" w:rsidRDefault="00583901" w:rsidP="005C0853">
            <w:pPr>
              <w:pStyle w:val="Default"/>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57D5C89D" w14:textId="77777777" w:rsidR="00583901" w:rsidRPr="00AD1637" w:rsidRDefault="00AD1637" w:rsidP="005C0853">
            <w:pPr>
              <w:pStyle w:val="Default"/>
              <w:jc w:val="center"/>
              <w:rPr>
                <w:color w:val="auto"/>
                <w:sz w:val="18"/>
                <w:szCs w:val="18"/>
              </w:rPr>
            </w:pPr>
            <w:r w:rsidRPr="00AD1637">
              <w:rPr>
                <w:rFonts w:cs="Arial"/>
                <w:sz w:val="18"/>
                <w:szCs w:val="18"/>
                <w:lang w:eastAsia="zh-CN"/>
              </w:rPr>
              <w:t>M_1X64_RESET1</w:t>
            </w:r>
          </w:p>
        </w:tc>
        <w:tc>
          <w:tcPr>
            <w:tcW w:w="425" w:type="dxa"/>
            <w:tcBorders>
              <w:top w:val="single" w:sz="6" w:space="0" w:color="000000"/>
              <w:left w:val="single" w:sz="6" w:space="0" w:color="000000"/>
              <w:bottom w:val="single" w:sz="6" w:space="0" w:color="000000"/>
              <w:right w:val="single" w:sz="6" w:space="0" w:color="000000"/>
            </w:tcBorders>
            <w:vAlign w:val="center"/>
          </w:tcPr>
          <w:p w14:paraId="3F7E0919" w14:textId="77777777" w:rsidR="00583901" w:rsidRPr="002E27D7" w:rsidRDefault="00AD1637"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6" w:space="0" w:color="000000"/>
              <w:left w:val="single" w:sz="6" w:space="0" w:color="000000"/>
              <w:bottom w:val="single" w:sz="6" w:space="0" w:color="000000"/>
              <w:right w:val="single" w:sz="6" w:space="0" w:color="000000"/>
            </w:tcBorders>
            <w:vAlign w:val="center"/>
          </w:tcPr>
          <w:p w14:paraId="612FEAA8" w14:textId="77777777" w:rsidR="00583901" w:rsidRDefault="00583901" w:rsidP="005C0853">
            <w:pPr>
              <w:pStyle w:val="Default"/>
              <w:jc w:val="center"/>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064A226D" w14:textId="77777777" w:rsidR="00583901" w:rsidRDefault="00583901" w:rsidP="005C0853">
            <w:pPr>
              <w:pStyle w:val="Default"/>
              <w:rPr>
                <w:color w:val="auto"/>
                <w:sz w:val="18"/>
                <w:szCs w:val="18"/>
              </w:rPr>
            </w:pPr>
          </w:p>
        </w:tc>
        <w:tc>
          <w:tcPr>
            <w:tcW w:w="4819" w:type="dxa"/>
            <w:tcBorders>
              <w:top w:val="single" w:sz="6" w:space="0" w:color="000000"/>
              <w:left w:val="single" w:sz="6" w:space="0" w:color="000000"/>
              <w:bottom w:val="single" w:sz="6" w:space="0" w:color="000000"/>
              <w:right w:val="single" w:sz="12" w:space="0" w:color="000000"/>
            </w:tcBorders>
            <w:vAlign w:val="center"/>
          </w:tcPr>
          <w:p w14:paraId="65175895" w14:textId="77777777" w:rsidR="00583901" w:rsidRPr="0058437D" w:rsidRDefault="00583901" w:rsidP="005C0853">
            <w:pPr>
              <w:pStyle w:val="Default"/>
              <w:rPr>
                <w:sz w:val="18"/>
                <w:szCs w:val="18"/>
              </w:rPr>
            </w:pPr>
          </w:p>
        </w:tc>
      </w:tr>
      <w:tr w:rsidR="00583901" w:rsidRPr="002E27D7" w14:paraId="29256FAE" w14:textId="77777777" w:rsidTr="005E6866">
        <w:trPr>
          <w:trHeight w:val="447"/>
        </w:trPr>
        <w:tc>
          <w:tcPr>
            <w:tcW w:w="1418" w:type="dxa"/>
            <w:tcBorders>
              <w:top w:val="single" w:sz="6" w:space="0" w:color="000000"/>
              <w:left w:val="single" w:sz="12" w:space="0" w:color="000000"/>
              <w:bottom w:val="single" w:sz="6" w:space="0" w:color="000000"/>
              <w:right w:val="single" w:sz="6" w:space="0" w:color="000000"/>
            </w:tcBorders>
            <w:vAlign w:val="center"/>
          </w:tcPr>
          <w:p w14:paraId="75017519" w14:textId="77777777" w:rsidR="00583901" w:rsidRDefault="00583901" w:rsidP="005C0853">
            <w:pPr>
              <w:pStyle w:val="Default"/>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53F62695" w14:textId="77777777" w:rsidR="00583901" w:rsidRPr="008A1C51" w:rsidRDefault="00AD1637" w:rsidP="005C0853">
            <w:pPr>
              <w:pStyle w:val="Default"/>
              <w:jc w:val="center"/>
              <w:rPr>
                <w:color w:val="auto"/>
                <w:sz w:val="18"/>
                <w:szCs w:val="18"/>
              </w:rPr>
            </w:pPr>
            <w:r w:rsidRPr="00AD1637">
              <w:rPr>
                <w:rFonts w:cs="Arial"/>
                <w:sz w:val="18"/>
                <w:szCs w:val="18"/>
                <w:lang w:eastAsia="zh-CN"/>
              </w:rPr>
              <w:t>M_1X64_RESET</w:t>
            </w:r>
            <w:r>
              <w:rPr>
                <w:rFonts w:cs="Arial" w:hint="eastAsia"/>
                <w:sz w:val="18"/>
                <w:szCs w:val="18"/>
                <w:lang w:eastAsia="zh-CN"/>
              </w:rPr>
              <w:t>2</w:t>
            </w:r>
          </w:p>
        </w:tc>
        <w:tc>
          <w:tcPr>
            <w:tcW w:w="425" w:type="dxa"/>
            <w:tcBorders>
              <w:top w:val="single" w:sz="6" w:space="0" w:color="000000"/>
              <w:left w:val="single" w:sz="6" w:space="0" w:color="000000"/>
              <w:bottom w:val="single" w:sz="6" w:space="0" w:color="000000"/>
              <w:right w:val="single" w:sz="6" w:space="0" w:color="000000"/>
            </w:tcBorders>
            <w:vAlign w:val="center"/>
          </w:tcPr>
          <w:p w14:paraId="25330E8D" w14:textId="77777777" w:rsidR="00583901" w:rsidRPr="002E27D7" w:rsidRDefault="00AD1637" w:rsidP="005C0853">
            <w:pPr>
              <w:pStyle w:val="Default"/>
              <w:jc w:val="center"/>
              <w:rPr>
                <w:color w:val="auto"/>
                <w:sz w:val="18"/>
                <w:szCs w:val="18"/>
                <w:lang w:eastAsia="zh-CN"/>
              </w:rPr>
            </w:pPr>
            <w:r>
              <w:rPr>
                <w:rFonts w:hint="eastAsia"/>
                <w:color w:val="auto"/>
                <w:sz w:val="18"/>
                <w:szCs w:val="18"/>
                <w:lang w:eastAsia="zh-CN"/>
              </w:rPr>
              <w:t>O</w:t>
            </w:r>
          </w:p>
        </w:tc>
        <w:tc>
          <w:tcPr>
            <w:tcW w:w="850" w:type="dxa"/>
            <w:tcBorders>
              <w:top w:val="single" w:sz="6" w:space="0" w:color="000000"/>
              <w:left w:val="single" w:sz="6" w:space="0" w:color="000000"/>
              <w:bottom w:val="single" w:sz="6" w:space="0" w:color="000000"/>
              <w:right w:val="single" w:sz="6" w:space="0" w:color="000000"/>
            </w:tcBorders>
            <w:vAlign w:val="center"/>
          </w:tcPr>
          <w:p w14:paraId="32C20AB2" w14:textId="77777777" w:rsidR="00583901" w:rsidRDefault="00583901" w:rsidP="005C0853">
            <w:pPr>
              <w:pStyle w:val="Default"/>
              <w:jc w:val="center"/>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59210F7A" w14:textId="77777777" w:rsidR="00583901" w:rsidRDefault="00583901" w:rsidP="005C0853">
            <w:pPr>
              <w:pStyle w:val="Default"/>
              <w:rPr>
                <w:color w:val="auto"/>
                <w:sz w:val="18"/>
                <w:szCs w:val="18"/>
              </w:rPr>
            </w:pPr>
          </w:p>
        </w:tc>
        <w:tc>
          <w:tcPr>
            <w:tcW w:w="4819" w:type="dxa"/>
            <w:tcBorders>
              <w:top w:val="single" w:sz="6" w:space="0" w:color="000000"/>
              <w:left w:val="single" w:sz="6" w:space="0" w:color="000000"/>
              <w:bottom w:val="single" w:sz="6" w:space="0" w:color="000000"/>
              <w:right w:val="single" w:sz="12" w:space="0" w:color="000000"/>
            </w:tcBorders>
            <w:vAlign w:val="center"/>
          </w:tcPr>
          <w:p w14:paraId="645B99BA" w14:textId="77777777" w:rsidR="00583901" w:rsidRPr="0058437D" w:rsidRDefault="00583901" w:rsidP="005C0853">
            <w:pPr>
              <w:pStyle w:val="Default"/>
              <w:rPr>
                <w:sz w:val="18"/>
                <w:szCs w:val="18"/>
              </w:rPr>
            </w:pPr>
          </w:p>
        </w:tc>
      </w:tr>
      <w:tr w:rsidR="00583901" w:rsidRPr="002E27D7" w14:paraId="71E1ECE0" w14:textId="77777777" w:rsidTr="005E6866">
        <w:trPr>
          <w:trHeight w:val="447"/>
        </w:trPr>
        <w:tc>
          <w:tcPr>
            <w:tcW w:w="1418" w:type="dxa"/>
            <w:tcBorders>
              <w:top w:val="single" w:sz="6" w:space="0" w:color="000000"/>
              <w:left w:val="single" w:sz="12" w:space="0" w:color="000000"/>
              <w:bottom w:val="single" w:sz="6" w:space="0" w:color="000000"/>
              <w:right w:val="single" w:sz="6" w:space="0" w:color="000000"/>
            </w:tcBorders>
            <w:vAlign w:val="center"/>
          </w:tcPr>
          <w:p w14:paraId="1C3A2A66" w14:textId="77777777" w:rsidR="00583901" w:rsidRDefault="00583901" w:rsidP="005C0853">
            <w:pPr>
              <w:pStyle w:val="Default"/>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7E7949C4" w14:textId="77777777" w:rsidR="00583901" w:rsidRPr="008A1C51" w:rsidRDefault="00583901" w:rsidP="005C0853">
            <w:pPr>
              <w:pStyle w:val="Default"/>
              <w:jc w:val="center"/>
              <w:rPr>
                <w:color w:val="auto"/>
                <w:sz w:val="18"/>
                <w:szCs w:val="18"/>
                <w:lang w:eastAsia="zh-CN"/>
              </w:rPr>
            </w:pPr>
          </w:p>
        </w:tc>
        <w:tc>
          <w:tcPr>
            <w:tcW w:w="425" w:type="dxa"/>
            <w:tcBorders>
              <w:top w:val="single" w:sz="6" w:space="0" w:color="000000"/>
              <w:left w:val="single" w:sz="6" w:space="0" w:color="000000"/>
              <w:bottom w:val="single" w:sz="6" w:space="0" w:color="000000"/>
              <w:right w:val="single" w:sz="6" w:space="0" w:color="000000"/>
            </w:tcBorders>
            <w:vAlign w:val="center"/>
          </w:tcPr>
          <w:p w14:paraId="0E0FE5AF" w14:textId="77777777" w:rsidR="00583901" w:rsidRPr="002E27D7" w:rsidRDefault="00583901" w:rsidP="005C0853">
            <w:pPr>
              <w:pStyle w:val="Default"/>
              <w:jc w:val="center"/>
              <w:rPr>
                <w:color w:val="auto"/>
                <w:sz w:val="18"/>
                <w:szCs w:val="18"/>
                <w:lang w:eastAsia="zh-CN"/>
              </w:rPr>
            </w:pPr>
          </w:p>
        </w:tc>
        <w:tc>
          <w:tcPr>
            <w:tcW w:w="850" w:type="dxa"/>
            <w:tcBorders>
              <w:top w:val="single" w:sz="6" w:space="0" w:color="000000"/>
              <w:left w:val="single" w:sz="6" w:space="0" w:color="000000"/>
              <w:bottom w:val="single" w:sz="6" w:space="0" w:color="000000"/>
              <w:right w:val="single" w:sz="6" w:space="0" w:color="000000"/>
            </w:tcBorders>
            <w:vAlign w:val="center"/>
          </w:tcPr>
          <w:p w14:paraId="12EB1942" w14:textId="77777777" w:rsidR="00583901" w:rsidRDefault="00583901" w:rsidP="005C0853">
            <w:pPr>
              <w:pStyle w:val="Default"/>
              <w:jc w:val="center"/>
              <w:rPr>
                <w:color w:val="auto"/>
                <w:sz w:val="18"/>
                <w:szCs w:val="18"/>
                <w:lang w:eastAsia="zh-CN"/>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6034B2AB" w14:textId="77777777" w:rsidR="00583901" w:rsidRDefault="00583901" w:rsidP="005C0853">
            <w:pPr>
              <w:pStyle w:val="Default"/>
              <w:rPr>
                <w:color w:val="auto"/>
                <w:sz w:val="18"/>
                <w:szCs w:val="18"/>
              </w:rPr>
            </w:pPr>
          </w:p>
        </w:tc>
        <w:tc>
          <w:tcPr>
            <w:tcW w:w="4819" w:type="dxa"/>
            <w:tcBorders>
              <w:top w:val="single" w:sz="6" w:space="0" w:color="000000"/>
              <w:left w:val="single" w:sz="6" w:space="0" w:color="000000"/>
              <w:bottom w:val="single" w:sz="6" w:space="0" w:color="000000"/>
              <w:right w:val="single" w:sz="12" w:space="0" w:color="000000"/>
            </w:tcBorders>
            <w:vAlign w:val="center"/>
          </w:tcPr>
          <w:p w14:paraId="60B74514" w14:textId="77777777" w:rsidR="00583901" w:rsidRPr="0058437D" w:rsidRDefault="00583901" w:rsidP="005C0853">
            <w:pPr>
              <w:pStyle w:val="Default"/>
              <w:rPr>
                <w:sz w:val="18"/>
                <w:szCs w:val="18"/>
              </w:rPr>
            </w:pPr>
          </w:p>
        </w:tc>
      </w:tr>
      <w:tr w:rsidR="00583901" w:rsidRPr="002E27D7" w14:paraId="5F6525EE" w14:textId="77777777" w:rsidTr="005E6866">
        <w:trPr>
          <w:trHeight w:val="447"/>
        </w:trPr>
        <w:tc>
          <w:tcPr>
            <w:tcW w:w="1418" w:type="dxa"/>
            <w:tcBorders>
              <w:top w:val="single" w:sz="6" w:space="0" w:color="000000"/>
              <w:left w:val="single" w:sz="12" w:space="0" w:color="000000"/>
              <w:bottom w:val="single" w:sz="12" w:space="0" w:color="000000"/>
              <w:right w:val="single" w:sz="6" w:space="0" w:color="000000"/>
            </w:tcBorders>
            <w:vAlign w:val="center"/>
          </w:tcPr>
          <w:p w14:paraId="03493AB3" w14:textId="77777777" w:rsidR="00583901" w:rsidRPr="002E27D7" w:rsidRDefault="00583901" w:rsidP="005C0853">
            <w:pPr>
              <w:pStyle w:val="Default"/>
              <w:rPr>
                <w:color w:val="auto"/>
                <w:sz w:val="18"/>
                <w:szCs w:val="18"/>
                <w:lang w:eastAsia="zh-CN"/>
              </w:rPr>
            </w:pPr>
          </w:p>
        </w:tc>
        <w:tc>
          <w:tcPr>
            <w:tcW w:w="1560" w:type="dxa"/>
            <w:tcBorders>
              <w:top w:val="single" w:sz="6" w:space="0" w:color="000000"/>
              <w:left w:val="single" w:sz="6" w:space="0" w:color="000000"/>
              <w:bottom w:val="single" w:sz="12" w:space="0" w:color="000000"/>
              <w:right w:val="single" w:sz="6" w:space="0" w:color="000000"/>
            </w:tcBorders>
            <w:vAlign w:val="center"/>
          </w:tcPr>
          <w:p w14:paraId="2B5D991B" w14:textId="77777777" w:rsidR="00583901" w:rsidRPr="002E27D7" w:rsidRDefault="00583901" w:rsidP="005C0853">
            <w:pPr>
              <w:pStyle w:val="Default"/>
              <w:jc w:val="center"/>
              <w:rPr>
                <w:color w:val="auto"/>
                <w:sz w:val="18"/>
                <w:szCs w:val="18"/>
                <w:lang w:eastAsia="zh-CN"/>
              </w:rPr>
            </w:pPr>
          </w:p>
        </w:tc>
        <w:tc>
          <w:tcPr>
            <w:tcW w:w="425" w:type="dxa"/>
            <w:tcBorders>
              <w:top w:val="single" w:sz="6" w:space="0" w:color="000000"/>
              <w:left w:val="single" w:sz="6" w:space="0" w:color="000000"/>
              <w:bottom w:val="single" w:sz="12" w:space="0" w:color="000000"/>
              <w:right w:val="single" w:sz="6" w:space="0" w:color="000000"/>
            </w:tcBorders>
            <w:vAlign w:val="center"/>
          </w:tcPr>
          <w:p w14:paraId="40C75D81" w14:textId="77777777" w:rsidR="00583901" w:rsidRPr="002E27D7" w:rsidRDefault="00583901" w:rsidP="005C0853">
            <w:pPr>
              <w:pStyle w:val="Default"/>
              <w:jc w:val="center"/>
              <w:rPr>
                <w:color w:val="auto"/>
                <w:sz w:val="18"/>
                <w:szCs w:val="18"/>
              </w:rPr>
            </w:pPr>
          </w:p>
        </w:tc>
        <w:tc>
          <w:tcPr>
            <w:tcW w:w="850" w:type="dxa"/>
            <w:tcBorders>
              <w:top w:val="single" w:sz="6" w:space="0" w:color="000000"/>
              <w:left w:val="single" w:sz="6" w:space="0" w:color="000000"/>
              <w:bottom w:val="single" w:sz="12" w:space="0" w:color="000000"/>
              <w:right w:val="single" w:sz="6" w:space="0" w:color="000000"/>
            </w:tcBorders>
            <w:vAlign w:val="center"/>
          </w:tcPr>
          <w:p w14:paraId="3B5AED4A" w14:textId="77777777" w:rsidR="00583901" w:rsidRPr="002E27D7" w:rsidRDefault="00583901" w:rsidP="005C0853">
            <w:pPr>
              <w:pStyle w:val="Default"/>
              <w:jc w:val="center"/>
              <w:rPr>
                <w:color w:val="auto"/>
                <w:sz w:val="18"/>
                <w:szCs w:val="18"/>
                <w:lang w:eastAsia="zh-CN"/>
              </w:rPr>
            </w:pPr>
          </w:p>
        </w:tc>
        <w:tc>
          <w:tcPr>
            <w:tcW w:w="1560" w:type="dxa"/>
            <w:tcBorders>
              <w:top w:val="single" w:sz="6" w:space="0" w:color="000000"/>
              <w:left w:val="single" w:sz="6" w:space="0" w:color="000000"/>
              <w:bottom w:val="single" w:sz="12" w:space="0" w:color="000000"/>
              <w:right w:val="single" w:sz="6" w:space="0" w:color="000000"/>
            </w:tcBorders>
            <w:vAlign w:val="center"/>
          </w:tcPr>
          <w:p w14:paraId="2A4DF80A" w14:textId="77777777" w:rsidR="00583901" w:rsidRPr="002E27D7" w:rsidRDefault="00583901" w:rsidP="005C0853">
            <w:pPr>
              <w:pStyle w:val="Default"/>
              <w:rPr>
                <w:color w:val="auto"/>
                <w:sz w:val="18"/>
                <w:szCs w:val="18"/>
                <w:lang w:eastAsia="zh-CN"/>
              </w:rPr>
            </w:pPr>
          </w:p>
        </w:tc>
        <w:tc>
          <w:tcPr>
            <w:tcW w:w="4819" w:type="dxa"/>
            <w:tcBorders>
              <w:top w:val="single" w:sz="6" w:space="0" w:color="000000"/>
              <w:left w:val="single" w:sz="6" w:space="0" w:color="000000"/>
              <w:bottom w:val="single" w:sz="12" w:space="0" w:color="000000"/>
              <w:right w:val="single" w:sz="12" w:space="0" w:color="000000"/>
            </w:tcBorders>
            <w:vAlign w:val="center"/>
          </w:tcPr>
          <w:p w14:paraId="0C316E67" w14:textId="77777777" w:rsidR="00583901" w:rsidRPr="00B03996" w:rsidRDefault="00583901" w:rsidP="005C0853">
            <w:pPr>
              <w:pStyle w:val="Default"/>
              <w:rPr>
                <w:sz w:val="18"/>
                <w:szCs w:val="18"/>
                <w:lang w:eastAsia="zh-CN"/>
              </w:rPr>
            </w:pPr>
          </w:p>
        </w:tc>
      </w:tr>
    </w:tbl>
    <w:p w14:paraId="466D045C" w14:textId="77777777" w:rsidR="00583901" w:rsidRPr="00583901" w:rsidRDefault="00583901" w:rsidP="00FB56A1">
      <w:pPr>
        <w:rPr>
          <w:lang w:eastAsia="zh-CN"/>
        </w:rPr>
      </w:pPr>
    </w:p>
    <w:p w14:paraId="5F4D22A6" w14:textId="77777777" w:rsidR="00AF6562" w:rsidRPr="00836E4C" w:rsidRDefault="00AF6562">
      <w:pPr>
        <w:pStyle w:val="3"/>
      </w:pPr>
      <w:bookmarkStart w:id="25" w:name="_Toc302549763"/>
      <w:r w:rsidRPr="00836E4C">
        <w:lastRenderedPageBreak/>
        <w:t>SCLK / SDA</w:t>
      </w:r>
      <w:bookmarkEnd w:id="25"/>
    </w:p>
    <w:p w14:paraId="2D37235B" w14:textId="77777777" w:rsidR="00AF6562" w:rsidRDefault="00AF6562">
      <w:pPr>
        <w:pStyle w:val="3"/>
      </w:pPr>
      <w:bookmarkStart w:id="26" w:name="_Toc302549764"/>
      <w:r w:rsidRPr="00836E4C">
        <w:t>MRST IN#</w:t>
      </w:r>
      <w:bookmarkEnd w:id="26"/>
    </w:p>
    <w:p w14:paraId="375426DC" w14:textId="77777777" w:rsidR="00BC132A" w:rsidRPr="00BC132A" w:rsidRDefault="00BC132A" w:rsidP="00BC132A">
      <w:pPr>
        <w:rPr>
          <w:lang w:val="en-US" w:eastAsia="zh-CN"/>
        </w:rPr>
      </w:pPr>
    </w:p>
    <w:p w14:paraId="3263A6BB" w14:textId="77777777" w:rsidR="00AF6562" w:rsidRPr="00836E4C" w:rsidRDefault="00AF6562">
      <w:pPr>
        <w:pStyle w:val="3"/>
      </w:pPr>
      <w:bookmarkStart w:id="27" w:name="_Toc302549765"/>
      <w:r w:rsidRPr="00836E4C">
        <w:t>HWRST IN#</w:t>
      </w:r>
      <w:bookmarkEnd w:id="27"/>
    </w:p>
    <w:p w14:paraId="3400217C" w14:textId="77777777" w:rsidR="00AF6562" w:rsidRPr="00836E4C" w:rsidRDefault="00AF6562">
      <w:pPr>
        <w:pStyle w:val="3"/>
      </w:pPr>
      <w:bookmarkStart w:id="28" w:name="_Toc302549766"/>
      <w:r w:rsidRPr="00836E4C">
        <w:t>DISABLE</w:t>
      </w:r>
      <w:bookmarkEnd w:id="28"/>
    </w:p>
    <w:p w14:paraId="04116BD1" w14:textId="77777777" w:rsidR="00AF6562" w:rsidRPr="00836E4C" w:rsidRDefault="00AF6562">
      <w:pPr>
        <w:pStyle w:val="2"/>
      </w:pPr>
      <w:bookmarkStart w:id="29" w:name="_Toc302549767"/>
      <w:r w:rsidRPr="00836E4C">
        <w:t>Software Interface</w:t>
      </w:r>
      <w:bookmarkEnd w:id="29"/>
    </w:p>
    <w:p w14:paraId="2B61D545" w14:textId="77777777" w:rsidR="00AF6562" w:rsidRPr="00836E4C" w:rsidRDefault="00F30B43">
      <w:pPr>
        <w:pStyle w:val="2"/>
      </w:pPr>
      <w:bookmarkStart w:id="30" w:name="_Toc302549768"/>
      <w:r w:rsidRPr="00836E4C">
        <w:t>Communications Interface</w:t>
      </w:r>
      <w:bookmarkEnd w:id="30"/>
    </w:p>
    <w:p w14:paraId="633F6F36" w14:textId="77777777" w:rsidR="00AF6562" w:rsidRPr="00836E4C" w:rsidRDefault="00AF6562">
      <w:pPr>
        <w:pStyle w:val="3"/>
      </w:pPr>
      <w:bookmarkStart w:id="31" w:name="_Toc302549769"/>
      <w:r w:rsidRPr="00836E4C">
        <w:t>Layer 1 – The Physical Layer</w:t>
      </w:r>
      <w:bookmarkEnd w:id="31"/>
      <w:r w:rsidRPr="00836E4C">
        <w:t xml:space="preserve"> </w:t>
      </w:r>
    </w:p>
    <w:p w14:paraId="139A5ED6" w14:textId="77777777" w:rsidR="007C4B1C" w:rsidRPr="00836E4C" w:rsidRDefault="0046066E" w:rsidP="00F30B43">
      <w:pPr>
        <w:rPr>
          <w:rFonts w:ascii="Times New Roman" w:hAnsi="Times New Roman"/>
          <w:b/>
          <w:lang w:val="en-US" w:eastAsia="zh-CN"/>
        </w:rPr>
      </w:pPr>
      <w:r w:rsidRPr="00836E4C">
        <w:rPr>
          <w:rFonts w:ascii="Times New Roman" w:hAnsi="Times New Roman" w:hint="eastAsia"/>
          <w:b/>
          <w:lang w:val="en-US" w:eastAsia="zh-CN"/>
        </w:rPr>
        <w:t>Serial Communication Interface</w:t>
      </w:r>
    </w:p>
    <w:p w14:paraId="2434E0A8" w14:textId="77777777" w:rsidR="0046066E" w:rsidRPr="00836E4C" w:rsidRDefault="0046066E" w:rsidP="00F30B43">
      <w:pPr>
        <w:rPr>
          <w:rFonts w:ascii="Times New Roman" w:hAnsi="Times New Roman"/>
          <w:b/>
          <w:lang w:val="en-US" w:eastAsia="zh-CN"/>
        </w:rPr>
      </w:pPr>
    </w:p>
    <w:p w14:paraId="1B9B4741" w14:textId="77777777" w:rsidR="00F30B43" w:rsidRDefault="00F30B43" w:rsidP="00F30B43">
      <w:pPr>
        <w:rPr>
          <w:rFonts w:ascii="Times New Roman" w:hAnsi="Times New Roman"/>
          <w:lang w:val="en-US" w:eastAsia="zh-CN"/>
        </w:rPr>
      </w:pPr>
      <w:r w:rsidRPr="00836E4C">
        <w:rPr>
          <w:rFonts w:ascii="Times New Roman" w:hAnsi="Times New Roman"/>
          <w:lang w:val="en-US" w:eastAsia="zh-CN"/>
        </w:rPr>
        <w:t xml:space="preserve">The settings of the RS232 interface are: 8 data bits, 1 start bit, 1 stop bit, no parity bit, and no flow control. The baud rate is 115,200 bps. </w:t>
      </w:r>
      <w:r w:rsidR="00A97125">
        <w:rPr>
          <w:rFonts w:ascii="Times New Roman" w:hAnsi="Times New Roman" w:hint="eastAsia"/>
          <w:lang w:val="en-US" w:eastAsia="zh-CN"/>
        </w:rPr>
        <w:t>The 429F module use 5</w:t>
      </w:r>
      <w:r w:rsidR="003A66D6">
        <w:rPr>
          <w:rFonts w:ascii="Times New Roman" w:hAnsi="Times New Roman" w:hint="eastAsia"/>
          <w:lang w:val="en-US" w:eastAsia="zh-CN"/>
        </w:rPr>
        <w:t xml:space="preserve"> serial communication interface.</w:t>
      </w:r>
    </w:p>
    <w:p w14:paraId="2F094143" w14:textId="77777777" w:rsidR="003A66D6" w:rsidRDefault="00D569A7" w:rsidP="00F30B43">
      <w:pPr>
        <w:rPr>
          <w:rFonts w:ascii="Times New Roman" w:hAnsi="Times New Roman"/>
          <w:lang w:val="en-US" w:eastAsia="zh-CN"/>
        </w:rPr>
      </w:pPr>
      <w:r>
        <w:rPr>
          <w:rFonts w:ascii="Times New Roman" w:hAnsi="Times New Roman"/>
          <w:noProof/>
          <w:lang w:val="en-US" w:eastAsia="zh-CN"/>
        </w:rPr>
        <mc:AlternateContent>
          <mc:Choice Requires="wps">
            <w:drawing>
              <wp:anchor distT="0" distB="0" distL="114300" distR="114300" simplePos="0" relativeHeight="251652608" behindDoc="0" locked="0" layoutInCell="1" allowOverlap="1" wp14:anchorId="5A02A981" wp14:editId="332DA6A9">
                <wp:simplePos x="0" y="0"/>
                <wp:positionH relativeFrom="column">
                  <wp:posOffset>3370580</wp:posOffset>
                </wp:positionH>
                <wp:positionV relativeFrom="paragraph">
                  <wp:posOffset>96520</wp:posOffset>
                </wp:positionV>
                <wp:extent cx="1177925" cy="272415"/>
                <wp:effectExtent l="8255" t="13335" r="13970" b="9525"/>
                <wp:wrapNone/>
                <wp:docPr id="5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7925" cy="272415"/>
                        </a:xfrm>
                        <a:prstGeom prst="rect">
                          <a:avLst/>
                        </a:prstGeom>
                        <a:solidFill>
                          <a:srgbClr val="00B050"/>
                        </a:solidFill>
                        <a:ln w="9525">
                          <a:solidFill>
                            <a:srgbClr val="000000"/>
                          </a:solidFill>
                          <a:miter lim="800000"/>
                          <a:headEnd/>
                          <a:tailEnd/>
                        </a:ln>
                      </wps:spPr>
                      <wps:txbx>
                        <w:txbxContent>
                          <w:p w14:paraId="3DC5AAF0" w14:textId="77777777" w:rsidR="001D2439" w:rsidRPr="00DD5588" w:rsidRDefault="001D2439" w:rsidP="006B25FF">
                            <w:pPr>
                              <w:rPr>
                                <w:sz w:val="21"/>
                                <w:lang w:eastAsia="zh-CN"/>
                              </w:rPr>
                            </w:pPr>
                            <w:bookmarkStart w:id="32" w:name="OLE_LINK3"/>
                            <w:bookmarkStart w:id="33" w:name="OLE_LINK4"/>
                            <w:bookmarkStart w:id="34" w:name="_Hlk415041474"/>
                            <w:r>
                              <w:rPr>
                                <w:sz w:val="21"/>
                                <w:lang w:eastAsia="zh-CN"/>
                              </w:rPr>
                              <w:t>3</w:t>
                            </w:r>
                            <w:r>
                              <w:rPr>
                                <w:rFonts w:hint="eastAsia"/>
                                <w:sz w:val="21"/>
                                <w:lang w:eastAsia="zh-CN"/>
                              </w:rPr>
                              <w:t>#:</w:t>
                            </w:r>
                            <w:bookmarkEnd w:id="32"/>
                            <w:bookmarkEnd w:id="33"/>
                            <w:bookmarkEnd w:id="34"/>
                            <w:r w:rsidRPr="00570F13">
                              <w:rPr>
                                <w:rFonts w:hint="eastAsia"/>
                                <w:sz w:val="21"/>
                                <w:lang w:eastAsia="zh-CN"/>
                              </w:rPr>
                              <w:t xml:space="preserve"> </w:t>
                            </w:r>
                            <w:r>
                              <w:rPr>
                                <w:rFonts w:hint="eastAsia"/>
                                <w:sz w:val="21"/>
                                <w:lang w:eastAsia="zh-CN"/>
                              </w:rPr>
                              <w:t>memsswitch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2A981" id="Rectangle 17" o:spid="_x0000_s1026" style="position:absolute;left:0;text-align:left;margin-left:265.4pt;margin-top:7.6pt;width:92.75pt;height:21.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" fillcolor="#00b050">
                <v:textbox>
                  <w:txbxContent>
                    <w:p w14:paraId="3DC5AAF0" w14:textId="77777777" w:rsidR="001D2439" w:rsidRPr="00DD5588" w:rsidRDefault="001D2439" w:rsidP="006B25FF">
                      <w:pPr>
                        <w:rPr>
                          <w:sz w:val="21"/>
                          <w:lang w:eastAsia="zh-CN"/>
                        </w:rPr>
                      </w:pPr>
                      <w:bookmarkStart w:id="35" w:name="OLE_LINK3"/>
                      <w:bookmarkStart w:id="36" w:name="OLE_LINK4"/>
                      <w:bookmarkStart w:id="37" w:name="_Hlk415041474"/>
                      <w:r>
                        <w:rPr>
                          <w:sz w:val="21"/>
                          <w:lang w:eastAsia="zh-CN"/>
                        </w:rPr>
                        <w:t>3</w:t>
                      </w:r>
                      <w:r>
                        <w:rPr>
                          <w:rFonts w:hint="eastAsia"/>
                          <w:sz w:val="21"/>
                          <w:lang w:eastAsia="zh-CN"/>
                        </w:rPr>
                        <w:t>#:</w:t>
                      </w:r>
                      <w:bookmarkEnd w:id="35"/>
                      <w:bookmarkEnd w:id="36"/>
                      <w:bookmarkEnd w:id="37"/>
                      <w:r w:rsidRPr="00570F13">
                        <w:rPr>
                          <w:rFonts w:hint="eastAsia"/>
                          <w:sz w:val="21"/>
                          <w:lang w:eastAsia="zh-CN"/>
                        </w:rPr>
                        <w:t xml:space="preserve"> </w:t>
                      </w:r>
                      <w:r>
                        <w:rPr>
                          <w:rFonts w:hint="eastAsia"/>
                          <w:sz w:val="21"/>
                          <w:lang w:eastAsia="zh-CN"/>
                        </w:rPr>
                        <w:t>memsswitch</w:t>
                      </w:r>
                    </w:p>
                  </w:txbxContent>
                </v:textbox>
              </v:rect>
            </w:pict>
          </mc:Fallback>
        </mc:AlternateContent>
      </w:r>
      <w:r>
        <w:rPr>
          <w:rFonts w:ascii="Times New Roman" w:hAnsi="Times New Roman"/>
          <w:noProof/>
          <w:lang w:val="en-US" w:eastAsia="zh-CN"/>
        </w:rPr>
        <mc:AlternateContent>
          <mc:Choice Requires="wps">
            <w:drawing>
              <wp:anchor distT="0" distB="0" distL="114300" distR="114300" simplePos="0" relativeHeight="251653632" behindDoc="0" locked="0" layoutInCell="1" allowOverlap="1" wp14:anchorId="795F7157" wp14:editId="5D8C0F8A">
                <wp:simplePos x="0" y="0"/>
                <wp:positionH relativeFrom="column">
                  <wp:posOffset>930275</wp:posOffset>
                </wp:positionH>
                <wp:positionV relativeFrom="paragraph">
                  <wp:posOffset>96520</wp:posOffset>
                </wp:positionV>
                <wp:extent cx="1566545" cy="1223010"/>
                <wp:effectExtent l="6350" t="13335" r="8255" b="11430"/>
                <wp:wrapNone/>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6545" cy="1223010"/>
                        </a:xfrm>
                        <a:prstGeom prst="rect">
                          <a:avLst/>
                        </a:prstGeom>
                        <a:solidFill>
                          <a:schemeClr val="accent6">
                            <a:lumMod val="20000"/>
                            <a:lumOff val="80000"/>
                          </a:schemeClr>
                        </a:solidFill>
                        <a:ln w="9525">
                          <a:solidFill>
                            <a:schemeClr val="tx1">
                              <a:lumMod val="100000"/>
                              <a:lumOff val="0"/>
                            </a:schemeClr>
                          </a:solidFill>
                          <a:miter lim="800000"/>
                          <a:headEnd/>
                          <a:tailEnd/>
                        </a:ln>
                      </wps:spPr>
                      <wps:txbx>
                        <w:txbxContent>
                          <w:p w14:paraId="04F6CFFE" w14:textId="77777777" w:rsidR="001D2439" w:rsidRPr="003F629E" w:rsidRDefault="001D2439">
                            <w:pPr>
                              <w:rPr>
                                <w:sz w:val="13"/>
                                <w:szCs w:val="13"/>
                                <w:lang w:eastAsia="zh-CN"/>
                              </w:rPr>
                            </w:pPr>
                            <w:r w:rsidRPr="003F629E">
                              <w:rPr>
                                <w:rFonts w:hint="eastAsia"/>
                                <w:sz w:val="13"/>
                                <w:szCs w:val="13"/>
                                <w:lang w:eastAsia="zh-CN"/>
                              </w:rPr>
                              <w:t>MCU:</w:t>
                            </w:r>
                          </w:p>
                          <w:p w14:paraId="0B95E705" w14:textId="77777777" w:rsidR="001D2439" w:rsidRDefault="001D2439" w:rsidP="007271F5">
                            <w:pPr>
                              <w:ind w:leftChars="1" w:left="2"/>
                              <w:rPr>
                                <w:sz w:val="13"/>
                                <w:szCs w:val="13"/>
                                <w:lang w:eastAsia="zh-CN"/>
                              </w:rPr>
                            </w:pPr>
                            <w:r w:rsidRPr="003F629E">
                              <w:rPr>
                                <w:rFonts w:hint="eastAsia"/>
                                <w:sz w:val="13"/>
                                <w:szCs w:val="13"/>
                                <w:lang w:eastAsia="zh-CN"/>
                              </w:rPr>
                              <w:t>MK20DN512ZVLL10</w:t>
                            </w:r>
                            <w:r>
                              <w:rPr>
                                <w:rFonts w:hint="eastAsia"/>
                                <w:sz w:val="13"/>
                                <w:szCs w:val="13"/>
                                <w:lang w:eastAsia="zh-CN"/>
                              </w:rPr>
                              <w:t xml:space="preserve">    </w:t>
                            </w:r>
                            <w:r w:rsidRPr="003F629E">
                              <w:rPr>
                                <w:rFonts w:hint="eastAsia"/>
                                <w:sz w:val="21"/>
                                <w:szCs w:val="13"/>
                                <w:lang w:eastAsia="zh-CN"/>
                              </w:rPr>
                              <w:t>UART0</w:t>
                            </w:r>
                          </w:p>
                          <w:p w14:paraId="10CC5095" w14:textId="77777777" w:rsidR="001D2439" w:rsidRPr="003F629E" w:rsidRDefault="001D2439">
                            <w:pPr>
                              <w:rPr>
                                <w:sz w:val="21"/>
                                <w:szCs w:val="13"/>
                                <w:lang w:eastAsia="zh-CN"/>
                              </w:rPr>
                            </w:pPr>
                            <w:r>
                              <w:rPr>
                                <w:rFonts w:hint="eastAsia"/>
                                <w:sz w:val="13"/>
                                <w:szCs w:val="13"/>
                                <w:lang w:eastAsia="zh-CN"/>
                              </w:rPr>
                              <w:tab/>
                            </w:r>
                            <w:r>
                              <w:rPr>
                                <w:rFonts w:hint="eastAsia"/>
                                <w:sz w:val="13"/>
                                <w:szCs w:val="13"/>
                                <w:lang w:eastAsia="zh-CN"/>
                              </w:rPr>
                              <w:tab/>
                              <w:t xml:space="preserve"> </w:t>
                            </w:r>
                            <w:r>
                              <w:rPr>
                                <w:rFonts w:hint="eastAsia"/>
                                <w:sz w:val="13"/>
                                <w:szCs w:val="13"/>
                                <w:lang w:eastAsia="zh-CN"/>
                              </w:rPr>
                              <w:tab/>
                            </w:r>
                            <w:r>
                              <w:rPr>
                                <w:rFonts w:hint="eastAsia"/>
                                <w:sz w:val="13"/>
                                <w:szCs w:val="13"/>
                                <w:lang w:eastAsia="zh-CN"/>
                              </w:rPr>
                              <w:tab/>
                              <w:t xml:space="preserve">                </w:t>
                            </w:r>
                            <w:r w:rsidRPr="003F629E">
                              <w:rPr>
                                <w:rFonts w:hint="eastAsia"/>
                                <w:sz w:val="21"/>
                                <w:szCs w:val="13"/>
                                <w:lang w:eastAsia="zh-CN"/>
                              </w:rPr>
                              <w:t>UART1</w:t>
                            </w:r>
                          </w:p>
                          <w:p w14:paraId="093C2C97" w14:textId="77777777" w:rsidR="001D2439" w:rsidRDefault="001D2439">
                            <w:pPr>
                              <w:rPr>
                                <w:sz w:val="13"/>
                                <w:szCs w:val="13"/>
                                <w:lang w:eastAsia="zh-CN"/>
                              </w:rPr>
                            </w:pPr>
                            <w:r w:rsidRPr="003F629E">
                              <w:rPr>
                                <w:rFonts w:hint="eastAsia"/>
                                <w:sz w:val="21"/>
                                <w:szCs w:val="21"/>
                                <w:lang w:eastAsia="zh-CN"/>
                              </w:rPr>
                              <w:t>UART</w:t>
                            </w:r>
                            <w:r>
                              <w:rPr>
                                <w:rFonts w:hint="eastAsia"/>
                                <w:sz w:val="21"/>
                                <w:szCs w:val="21"/>
                                <w:lang w:eastAsia="zh-CN"/>
                              </w:rPr>
                              <w:t>4</w:t>
                            </w:r>
                          </w:p>
                          <w:p w14:paraId="648742C4" w14:textId="77777777" w:rsidR="001D2439" w:rsidRDefault="001D2439">
                            <w:pPr>
                              <w:rPr>
                                <w:sz w:val="21"/>
                                <w:szCs w:val="13"/>
                                <w:lang w:eastAsia="zh-CN"/>
                              </w:rPr>
                            </w:pPr>
                            <w:r>
                              <w:rPr>
                                <w:rFonts w:hint="eastAsia"/>
                                <w:sz w:val="13"/>
                                <w:szCs w:val="13"/>
                                <w:lang w:eastAsia="zh-CN"/>
                              </w:rPr>
                              <w:tab/>
                              <w:t xml:space="preserve">                </w:t>
                            </w:r>
                            <w:r w:rsidRPr="003F629E">
                              <w:rPr>
                                <w:rFonts w:hint="eastAsia"/>
                                <w:sz w:val="21"/>
                                <w:szCs w:val="13"/>
                                <w:lang w:eastAsia="zh-CN"/>
                              </w:rPr>
                              <w:t>UART2</w:t>
                            </w:r>
                          </w:p>
                          <w:p w14:paraId="341955F6" w14:textId="77777777" w:rsidR="001D2439" w:rsidRPr="003F629E" w:rsidRDefault="001D2439">
                            <w:pPr>
                              <w:rPr>
                                <w:sz w:val="21"/>
                                <w:szCs w:val="13"/>
                                <w:lang w:eastAsia="zh-CN"/>
                              </w:rPr>
                            </w:pPr>
                          </w:p>
                          <w:p w14:paraId="4B038267" w14:textId="77777777" w:rsidR="001D2439" w:rsidRPr="007271F5" w:rsidRDefault="001D2439">
                            <w:pPr>
                              <w:rPr>
                                <w:sz w:val="21"/>
                                <w:lang w:eastAsia="zh-CN"/>
                              </w:rPr>
                            </w:pPr>
                            <w:r>
                              <w:rPr>
                                <w:rFonts w:hint="eastAsia"/>
                                <w:sz w:val="13"/>
                                <w:lang w:eastAsia="zh-CN"/>
                              </w:rPr>
                              <w:tab/>
                              <w:t xml:space="preserve"> </w:t>
                            </w:r>
                            <w:r w:rsidRPr="007271F5">
                              <w:rPr>
                                <w:rFonts w:hint="eastAsia"/>
                                <w:sz w:val="21"/>
                                <w:lang w:eastAsia="zh-CN"/>
                              </w:rPr>
                              <w:t xml:space="preserve"> </w:t>
                            </w:r>
                            <w:r>
                              <w:rPr>
                                <w:rFonts w:hint="eastAsia"/>
                                <w:sz w:val="21"/>
                                <w:lang w:eastAsia="zh-CN"/>
                              </w:rPr>
                              <w:t xml:space="preserve">        </w:t>
                            </w:r>
                            <w:r w:rsidRPr="007271F5">
                              <w:rPr>
                                <w:rFonts w:hint="eastAsia"/>
                                <w:sz w:val="21"/>
                                <w:lang w:eastAsia="zh-CN"/>
                              </w:rPr>
                              <w:t>UART3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F7157" id="Rectangle 5" o:spid="_x0000_s1027" style="position:absolute;left:0;text-align:left;margin-left:73.25pt;margin-top:7.6pt;width:123.35pt;height:96.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" fillcolor="#fde9d9 [665]" strokecolor="black [3213]">
                <v:textbox>
                  <w:txbxContent>
                    <w:p w14:paraId="04F6CFFE" w14:textId="77777777" w:rsidR="001D2439" w:rsidRPr="003F629E" w:rsidRDefault="001D2439">
                      <w:pPr>
                        <w:rPr>
                          <w:sz w:val="13"/>
                          <w:szCs w:val="13"/>
                          <w:lang w:eastAsia="zh-CN"/>
                        </w:rPr>
                      </w:pPr>
                      <w:r w:rsidRPr="003F629E">
                        <w:rPr>
                          <w:rFonts w:hint="eastAsia"/>
                          <w:sz w:val="13"/>
                          <w:szCs w:val="13"/>
                          <w:lang w:eastAsia="zh-CN"/>
                        </w:rPr>
                        <w:t>MCU:</w:t>
                      </w:r>
                    </w:p>
                    <w:p w14:paraId="0B95E705" w14:textId="77777777" w:rsidR="001D2439" w:rsidRDefault="001D2439" w:rsidP="007271F5">
                      <w:pPr>
                        <w:ind w:leftChars="1" w:left="2"/>
                        <w:rPr>
                          <w:sz w:val="13"/>
                          <w:szCs w:val="13"/>
                          <w:lang w:eastAsia="zh-CN"/>
                        </w:rPr>
                      </w:pPr>
                      <w:r w:rsidRPr="003F629E">
                        <w:rPr>
                          <w:rFonts w:hint="eastAsia"/>
                          <w:sz w:val="13"/>
                          <w:szCs w:val="13"/>
                          <w:lang w:eastAsia="zh-CN"/>
                        </w:rPr>
                        <w:t>MK20DN512ZVLL10</w:t>
                      </w:r>
                      <w:r>
                        <w:rPr>
                          <w:rFonts w:hint="eastAsia"/>
                          <w:sz w:val="13"/>
                          <w:szCs w:val="13"/>
                          <w:lang w:eastAsia="zh-CN"/>
                        </w:rPr>
                        <w:t xml:space="preserve">    </w:t>
                      </w:r>
                      <w:r w:rsidRPr="003F629E">
                        <w:rPr>
                          <w:rFonts w:hint="eastAsia"/>
                          <w:sz w:val="21"/>
                          <w:szCs w:val="13"/>
                          <w:lang w:eastAsia="zh-CN"/>
                        </w:rPr>
                        <w:t>UART0</w:t>
                      </w:r>
                    </w:p>
                    <w:p w14:paraId="10CC5095" w14:textId="77777777" w:rsidR="001D2439" w:rsidRPr="003F629E" w:rsidRDefault="001D2439">
                      <w:pPr>
                        <w:rPr>
                          <w:sz w:val="21"/>
                          <w:szCs w:val="13"/>
                          <w:lang w:eastAsia="zh-CN"/>
                        </w:rPr>
                      </w:pPr>
                      <w:r>
                        <w:rPr>
                          <w:rFonts w:hint="eastAsia"/>
                          <w:sz w:val="13"/>
                          <w:szCs w:val="13"/>
                          <w:lang w:eastAsia="zh-CN"/>
                        </w:rPr>
                        <w:tab/>
                      </w:r>
                      <w:r>
                        <w:rPr>
                          <w:rFonts w:hint="eastAsia"/>
                          <w:sz w:val="13"/>
                          <w:szCs w:val="13"/>
                          <w:lang w:eastAsia="zh-CN"/>
                        </w:rPr>
                        <w:tab/>
                        <w:t xml:space="preserve"> </w:t>
                      </w:r>
                      <w:r>
                        <w:rPr>
                          <w:rFonts w:hint="eastAsia"/>
                          <w:sz w:val="13"/>
                          <w:szCs w:val="13"/>
                          <w:lang w:eastAsia="zh-CN"/>
                        </w:rPr>
                        <w:tab/>
                      </w:r>
                      <w:r>
                        <w:rPr>
                          <w:rFonts w:hint="eastAsia"/>
                          <w:sz w:val="13"/>
                          <w:szCs w:val="13"/>
                          <w:lang w:eastAsia="zh-CN"/>
                        </w:rPr>
                        <w:tab/>
                        <w:t xml:space="preserve">                </w:t>
                      </w:r>
                      <w:r w:rsidRPr="003F629E">
                        <w:rPr>
                          <w:rFonts w:hint="eastAsia"/>
                          <w:sz w:val="21"/>
                          <w:szCs w:val="13"/>
                          <w:lang w:eastAsia="zh-CN"/>
                        </w:rPr>
                        <w:t>UART1</w:t>
                      </w:r>
                    </w:p>
                    <w:p w14:paraId="093C2C97" w14:textId="77777777" w:rsidR="001D2439" w:rsidRDefault="001D2439">
                      <w:pPr>
                        <w:rPr>
                          <w:sz w:val="13"/>
                          <w:szCs w:val="13"/>
                          <w:lang w:eastAsia="zh-CN"/>
                        </w:rPr>
                      </w:pPr>
                      <w:r w:rsidRPr="003F629E">
                        <w:rPr>
                          <w:rFonts w:hint="eastAsia"/>
                          <w:sz w:val="21"/>
                          <w:szCs w:val="21"/>
                          <w:lang w:eastAsia="zh-CN"/>
                        </w:rPr>
                        <w:t>UART</w:t>
                      </w:r>
                      <w:r>
                        <w:rPr>
                          <w:rFonts w:hint="eastAsia"/>
                          <w:sz w:val="21"/>
                          <w:szCs w:val="21"/>
                          <w:lang w:eastAsia="zh-CN"/>
                        </w:rPr>
                        <w:t>4</w:t>
                      </w:r>
                    </w:p>
                    <w:p w14:paraId="648742C4" w14:textId="77777777" w:rsidR="001D2439" w:rsidRDefault="001D2439">
                      <w:pPr>
                        <w:rPr>
                          <w:sz w:val="21"/>
                          <w:szCs w:val="13"/>
                          <w:lang w:eastAsia="zh-CN"/>
                        </w:rPr>
                      </w:pPr>
                      <w:r>
                        <w:rPr>
                          <w:rFonts w:hint="eastAsia"/>
                          <w:sz w:val="13"/>
                          <w:szCs w:val="13"/>
                          <w:lang w:eastAsia="zh-CN"/>
                        </w:rPr>
                        <w:tab/>
                        <w:t xml:space="preserve">                </w:t>
                      </w:r>
                      <w:r w:rsidRPr="003F629E">
                        <w:rPr>
                          <w:rFonts w:hint="eastAsia"/>
                          <w:sz w:val="21"/>
                          <w:szCs w:val="13"/>
                          <w:lang w:eastAsia="zh-CN"/>
                        </w:rPr>
                        <w:t>UART2</w:t>
                      </w:r>
                    </w:p>
                    <w:p w14:paraId="341955F6" w14:textId="77777777" w:rsidR="001D2439" w:rsidRPr="003F629E" w:rsidRDefault="001D2439">
                      <w:pPr>
                        <w:rPr>
                          <w:sz w:val="21"/>
                          <w:szCs w:val="13"/>
                          <w:lang w:eastAsia="zh-CN"/>
                        </w:rPr>
                      </w:pPr>
                    </w:p>
                    <w:p w14:paraId="4B038267" w14:textId="77777777" w:rsidR="001D2439" w:rsidRPr="007271F5" w:rsidRDefault="001D2439">
                      <w:pPr>
                        <w:rPr>
                          <w:sz w:val="21"/>
                          <w:lang w:eastAsia="zh-CN"/>
                        </w:rPr>
                      </w:pPr>
                      <w:r>
                        <w:rPr>
                          <w:rFonts w:hint="eastAsia"/>
                          <w:sz w:val="13"/>
                          <w:lang w:eastAsia="zh-CN"/>
                        </w:rPr>
                        <w:tab/>
                        <w:t xml:space="preserve"> </w:t>
                      </w:r>
                      <w:r w:rsidRPr="007271F5">
                        <w:rPr>
                          <w:rFonts w:hint="eastAsia"/>
                          <w:sz w:val="21"/>
                          <w:lang w:eastAsia="zh-CN"/>
                        </w:rPr>
                        <w:t xml:space="preserve"> </w:t>
                      </w:r>
                      <w:r>
                        <w:rPr>
                          <w:rFonts w:hint="eastAsia"/>
                          <w:sz w:val="21"/>
                          <w:lang w:eastAsia="zh-CN"/>
                        </w:rPr>
                        <w:t xml:space="preserve">        </w:t>
                      </w:r>
                      <w:r w:rsidRPr="007271F5">
                        <w:rPr>
                          <w:rFonts w:hint="eastAsia"/>
                          <w:sz w:val="21"/>
                          <w:lang w:eastAsia="zh-CN"/>
                        </w:rPr>
                        <w:t>UART3</w:t>
                      </w:r>
                    </w:p>
                  </w:txbxContent>
                </v:textbox>
              </v:rect>
            </w:pict>
          </mc:Fallback>
        </mc:AlternateContent>
      </w:r>
    </w:p>
    <w:p w14:paraId="60AE808F" w14:textId="77777777" w:rsidR="003A66D6" w:rsidRDefault="00D569A7" w:rsidP="00F30B43">
      <w:pPr>
        <w:rPr>
          <w:rFonts w:ascii="Times New Roman" w:hAnsi="Times New Roman"/>
          <w:lang w:val="en-US" w:eastAsia="zh-CN"/>
        </w:rPr>
      </w:pPr>
      <w:r>
        <w:rPr>
          <w:rFonts w:ascii="Times New Roman" w:hAnsi="Times New Roman"/>
          <w:noProof/>
          <w:lang w:val="en-US" w:eastAsia="zh-CN"/>
        </w:rPr>
        <mc:AlternateContent>
          <mc:Choice Requires="wps">
            <w:drawing>
              <wp:anchor distT="0" distB="0" distL="114300" distR="114300" simplePos="0" relativeHeight="251655680" behindDoc="0" locked="0" layoutInCell="1" allowOverlap="1" wp14:anchorId="613D0190" wp14:editId="7C71E8BF">
                <wp:simplePos x="0" y="0"/>
                <wp:positionH relativeFrom="column">
                  <wp:posOffset>2494915</wp:posOffset>
                </wp:positionH>
                <wp:positionV relativeFrom="paragraph">
                  <wp:posOffset>83820</wp:posOffset>
                </wp:positionV>
                <wp:extent cx="873760" cy="107950"/>
                <wp:effectExtent l="27940" t="13335" r="22225" b="12065"/>
                <wp:wrapNone/>
                <wp:docPr id="4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107950"/>
                        </a:xfrm>
                        <a:prstGeom prst="leftRightArrow">
                          <a:avLst>
                            <a:gd name="adj1" fmla="val 50000"/>
                            <a:gd name="adj2" fmla="val 161882"/>
                          </a:avLst>
                        </a:prstGeom>
                        <a:solidFill>
                          <a:srgbClr val="FFC000"/>
                        </a:solidFill>
                        <a:ln w="9525">
                          <a:solidFill>
                            <a:srgbClr val="000000"/>
                          </a:solidFill>
                          <a:miter lim="800000"/>
                          <a:headEnd/>
                          <a:tailEnd/>
                        </a:ln>
                      </wps:spPr>
                      <wps:txbx>
                        <w:txbxContent>
                          <w:p w14:paraId="60CC1497" w14:textId="77777777" w:rsidR="001D2439" w:rsidRPr="00FC3D56" w:rsidRDefault="001D2439" w:rsidP="00740D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3D019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9" o:spid="_x0000_s1028" type="#_x0000_t69" style="position:absolute;left:0;text-align:left;margin-left:196.45pt;margin-top:6.6pt;width:68.8pt;height: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" fillcolor="#ffc000">
                <v:textbox>
                  <w:txbxContent>
                    <w:p w14:paraId="60CC1497" w14:textId="77777777" w:rsidR="001D2439" w:rsidRPr="00FC3D56" w:rsidRDefault="001D2439" w:rsidP="00740DEB"/>
                  </w:txbxContent>
                </v:textbox>
              </v:shape>
            </w:pict>
          </mc:Fallback>
        </mc:AlternateContent>
      </w:r>
    </w:p>
    <w:p w14:paraId="103EBC4D" w14:textId="77777777" w:rsidR="003A66D6" w:rsidRDefault="003A66D6" w:rsidP="00F30B43">
      <w:pPr>
        <w:rPr>
          <w:rFonts w:ascii="Times New Roman" w:hAnsi="Times New Roman"/>
          <w:lang w:val="en-US" w:eastAsia="zh-CN"/>
        </w:rPr>
      </w:pPr>
    </w:p>
    <w:p w14:paraId="51CA8879" w14:textId="77777777" w:rsidR="003A66D6" w:rsidRDefault="00D569A7" w:rsidP="00F30B43">
      <w:pPr>
        <w:rPr>
          <w:rFonts w:ascii="Times New Roman" w:hAnsi="Times New Roman"/>
          <w:lang w:val="en-US" w:eastAsia="zh-CN"/>
        </w:rPr>
      </w:pPr>
      <w:r>
        <w:rPr>
          <w:rFonts w:ascii="Times New Roman" w:hAnsi="Times New Roman"/>
          <w:noProof/>
          <w:lang w:val="en-US" w:eastAsia="zh-CN"/>
        </w:rPr>
        <mc:AlternateContent>
          <mc:Choice Requires="wps">
            <w:drawing>
              <wp:anchor distT="0" distB="0" distL="114300" distR="114300" simplePos="0" relativeHeight="251656704" behindDoc="0" locked="0" layoutInCell="1" allowOverlap="1" wp14:anchorId="38FAD5C2" wp14:editId="09E73C63">
                <wp:simplePos x="0" y="0"/>
                <wp:positionH relativeFrom="column">
                  <wp:posOffset>3370580</wp:posOffset>
                </wp:positionH>
                <wp:positionV relativeFrom="paragraph">
                  <wp:posOffset>10795</wp:posOffset>
                </wp:positionV>
                <wp:extent cx="1177925" cy="252730"/>
                <wp:effectExtent l="8255" t="13335" r="13970" b="10160"/>
                <wp:wrapNone/>
                <wp:docPr id="4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7925" cy="252730"/>
                        </a:xfrm>
                        <a:prstGeom prst="rect">
                          <a:avLst/>
                        </a:prstGeom>
                        <a:solidFill>
                          <a:srgbClr val="00B050"/>
                        </a:solidFill>
                        <a:ln w="9525">
                          <a:solidFill>
                            <a:srgbClr val="000000"/>
                          </a:solidFill>
                          <a:miter lim="800000"/>
                          <a:headEnd/>
                          <a:tailEnd/>
                        </a:ln>
                      </wps:spPr>
                      <wps:txbx>
                        <w:txbxContent>
                          <w:p w14:paraId="2D6CB036" w14:textId="77777777" w:rsidR="001D2439" w:rsidRPr="00DD5588" w:rsidRDefault="001D2439" w:rsidP="00740DEB">
                            <w:pPr>
                              <w:rPr>
                                <w:sz w:val="21"/>
                                <w:lang w:eastAsia="zh-CN"/>
                              </w:rPr>
                            </w:pPr>
                            <w:r>
                              <w:rPr>
                                <w:sz w:val="21"/>
                                <w:lang w:eastAsia="zh-CN"/>
                              </w:rPr>
                              <w:t>4</w:t>
                            </w:r>
                            <w:r>
                              <w:rPr>
                                <w:rFonts w:hint="eastAsia"/>
                                <w:sz w:val="21"/>
                                <w:lang w:eastAsia="zh-CN"/>
                              </w:rPr>
                              <w:t>#:</w:t>
                            </w:r>
                            <w:r w:rsidRPr="00570F13">
                              <w:rPr>
                                <w:rFonts w:hint="eastAsia"/>
                                <w:sz w:val="21"/>
                                <w:lang w:eastAsia="zh-CN"/>
                              </w:rPr>
                              <w:t xml:space="preserve"> </w:t>
                            </w:r>
                            <w:r>
                              <w:rPr>
                                <w:rFonts w:hint="eastAsia"/>
                                <w:sz w:val="21"/>
                                <w:lang w:eastAsia="zh-CN"/>
                              </w:rPr>
                              <w:t>memsswitch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AD5C2" id="Rectangle 20" o:spid="_x0000_s1029" style="position:absolute;left:0;text-align:left;margin-left:265.4pt;margin-top:.85pt;width:92.75pt;height:19.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" fillcolor="#00b050">
                <v:textbox>
                  <w:txbxContent>
                    <w:p w14:paraId="2D6CB036" w14:textId="77777777" w:rsidR="001D2439" w:rsidRPr="00DD5588" w:rsidRDefault="001D2439" w:rsidP="00740DEB">
                      <w:pPr>
                        <w:rPr>
                          <w:sz w:val="21"/>
                          <w:lang w:eastAsia="zh-CN"/>
                        </w:rPr>
                      </w:pPr>
                      <w:r>
                        <w:rPr>
                          <w:sz w:val="21"/>
                          <w:lang w:eastAsia="zh-CN"/>
                        </w:rPr>
                        <w:t>4</w:t>
                      </w:r>
                      <w:r>
                        <w:rPr>
                          <w:rFonts w:hint="eastAsia"/>
                          <w:sz w:val="21"/>
                          <w:lang w:eastAsia="zh-CN"/>
                        </w:rPr>
                        <w:t>#:</w:t>
                      </w:r>
                      <w:r w:rsidRPr="00570F13">
                        <w:rPr>
                          <w:rFonts w:hint="eastAsia"/>
                          <w:sz w:val="21"/>
                          <w:lang w:eastAsia="zh-CN"/>
                        </w:rPr>
                        <w:t xml:space="preserve"> </w:t>
                      </w:r>
                      <w:r>
                        <w:rPr>
                          <w:rFonts w:hint="eastAsia"/>
                          <w:sz w:val="21"/>
                          <w:lang w:eastAsia="zh-CN"/>
                        </w:rPr>
                        <w:t>memsswitch</w:t>
                      </w:r>
                    </w:p>
                  </w:txbxContent>
                </v:textbox>
              </v:rect>
            </w:pict>
          </mc:Fallback>
        </mc:AlternateContent>
      </w:r>
      <w:r>
        <w:rPr>
          <w:rFonts w:ascii="Times New Roman" w:hAnsi="Times New Roman"/>
          <w:noProof/>
          <w:lang w:val="en-US" w:eastAsia="zh-CN"/>
        </w:rPr>
        <mc:AlternateContent>
          <mc:Choice Requires="wps">
            <w:drawing>
              <wp:anchor distT="0" distB="0" distL="114300" distR="114300" simplePos="0" relativeHeight="251694592" behindDoc="0" locked="0" layoutInCell="1" allowOverlap="1" wp14:anchorId="07044B54" wp14:editId="4ACA932E">
                <wp:simplePos x="0" y="0"/>
                <wp:positionH relativeFrom="column">
                  <wp:posOffset>2494915</wp:posOffset>
                </wp:positionH>
                <wp:positionV relativeFrom="paragraph">
                  <wp:posOffset>71755</wp:posOffset>
                </wp:positionV>
                <wp:extent cx="873760" cy="107950"/>
                <wp:effectExtent l="27940" t="17145" r="22225" b="17780"/>
                <wp:wrapNone/>
                <wp:docPr id="47"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107950"/>
                        </a:xfrm>
                        <a:prstGeom prst="leftRightArrow">
                          <a:avLst>
                            <a:gd name="adj1" fmla="val 50000"/>
                            <a:gd name="adj2" fmla="val 161882"/>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68C7C" id="AutoShape 175" o:spid="_x0000_s1026" type="#_x0000_t69" style="position:absolute;left:0;text-align:left;margin-left:196.45pt;margin-top:5.65pt;width:68.8pt;height:8.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" fillcolor="#ffc000"/>
            </w:pict>
          </mc:Fallback>
        </mc:AlternateContent>
      </w:r>
      <w:r>
        <w:rPr>
          <w:rFonts w:ascii="Times New Roman" w:hAnsi="Times New Roman"/>
          <w:noProof/>
          <w:lang w:val="en-US" w:eastAsia="zh-CN"/>
        </w:rPr>
        <mc:AlternateContent>
          <mc:Choice Requires="wps">
            <w:drawing>
              <wp:anchor distT="0" distB="0" distL="114300" distR="114300" simplePos="0" relativeHeight="251651584" behindDoc="0" locked="0" layoutInCell="1" allowOverlap="1" wp14:anchorId="587D385B" wp14:editId="56E7E36F">
                <wp:simplePos x="0" y="0"/>
                <wp:positionH relativeFrom="column">
                  <wp:posOffset>65405</wp:posOffset>
                </wp:positionH>
                <wp:positionV relativeFrom="paragraph">
                  <wp:posOffset>122555</wp:posOffset>
                </wp:positionV>
                <wp:extent cx="421005" cy="250825"/>
                <wp:effectExtent l="8255" t="10795" r="8890" b="5080"/>
                <wp:wrapNone/>
                <wp:docPr id="4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005" cy="250825"/>
                        </a:xfrm>
                        <a:prstGeom prst="rect">
                          <a:avLst/>
                        </a:prstGeom>
                        <a:solidFill>
                          <a:srgbClr val="00B0F0"/>
                        </a:solidFill>
                        <a:ln w="9525">
                          <a:solidFill>
                            <a:srgbClr val="000000"/>
                          </a:solidFill>
                          <a:miter lim="800000"/>
                          <a:headEnd/>
                          <a:tailEnd/>
                        </a:ln>
                      </wps:spPr>
                      <wps:txbx>
                        <w:txbxContent>
                          <w:p w14:paraId="04F92279" w14:textId="77777777" w:rsidR="001D2439" w:rsidRDefault="001D2439" w:rsidP="003F629E">
                            <w:pPr>
                              <w:rPr>
                                <w:lang w:eastAsia="zh-CN"/>
                              </w:rPr>
                            </w:pPr>
                            <w:r>
                              <w:rPr>
                                <w:rFonts w:hint="eastAsia"/>
                                <w:lang w:eastAsia="zh-CN"/>
                              </w:rPr>
                              <w:t>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D385B" id="Rectangle 11" o:spid="_x0000_s1030" style="position:absolute;left:0;text-align:left;margin-left:5.15pt;margin-top:9.65pt;width:33.15pt;height:19.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" fillcolor="#00b0f0">
                <v:textbox>
                  <w:txbxContent>
                    <w:p w14:paraId="04F92279" w14:textId="77777777" w:rsidR="001D2439" w:rsidRDefault="001D2439" w:rsidP="003F629E">
                      <w:pPr>
                        <w:rPr>
                          <w:lang w:eastAsia="zh-CN"/>
                        </w:rPr>
                      </w:pPr>
                      <w:r>
                        <w:rPr>
                          <w:rFonts w:hint="eastAsia"/>
                          <w:lang w:eastAsia="zh-CN"/>
                        </w:rPr>
                        <w:t>PC</w:t>
                      </w:r>
                    </w:p>
                  </w:txbxContent>
                </v:textbox>
              </v:rect>
            </w:pict>
          </mc:Fallback>
        </mc:AlternateContent>
      </w:r>
      <w:r>
        <w:rPr>
          <w:rFonts w:ascii="Times New Roman" w:hAnsi="Times New Roman"/>
          <w:b/>
          <w:noProof/>
          <w:lang w:val="en-US" w:eastAsia="zh-CN"/>
        </w:rPr>
        <mc:AlternateContent>
          <mc:Choice Requires="wps">
            <w:drawing>
              <wp:anchor distT="0" distB="0" distL="114300" distR="114300" simplePos="0" relativeHeight="251693568" behindDoc="0" locked="0" layoutInCell="1" allowOverlap="1" wp14:anchorId="190CF424" wp14:editId="20FEC240">
                <wp:simplePos x="0" y="0"/>
                <wp:positionH relativeFrom="column">
                  <wp:posOffset>486410</wp:posOffset>
                </wp:positionH>
                <wp:positionV relativeFrom="paragraph">
                  <wp:posOffset>211455</wp:posOffset>
                </wp:positionV>
                <wp:extent cx="443865" cy="107950"/>
                <wp:effectExtent l="19685" t="13970" r="22225" b="20955"/>
                <wp:wrapNone/>
                <wp:docPr id="45"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 cy="107950"/>
                        </a:xfrm>
                        <a:prstGeom prst="leftRightArrow">
                          <a:avLst>
                            <a:gd name="adj1" fmla="val 50000"/>
                            <a:gd name="adj2" fmla="val 82235"/>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E61F1" id="AutoShape 172" o:spid="_x0000_s1026" type="#_x0000_t69" style="position:absolute;left:0;text-align:left;margin-left:38.3pt;margin-top:16.65pt;width:34.95pt;height:8.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" fillcolor="yellow"/>
            </w:pict>
          </mc:Fallback>
        </mc:AlternateContent>
      </w:r>
    </w:p>
    <w:p w14:paraId="64AC28D6" w14:textId="77777777" w:rsidR="003A66D6" w:rsidRDefault="003A66D6" w:rsidP="00F30B43">
      <w:pPr>
        <w:rPr>
          <w:rFonts w:ascii="Times New Roman" w:hAnsi="Times New Roman"/>
          <w:lang w:val="en-US" w:eastAsia="zh-CN"/>
        </w:rPr>
      </w:pPr>
    </w:p>
    <w:p w14:paraId="3BA79261" w14:textId="77777777" w:rsidR="003A66D6" w:rsidRDefault="00D569A7" w:rsidP="00F30B43">
      <w:pPr>
        <w:rPr>
          <w:rFonts w:ascii="Times New Roman" w:hAnsi="Times New Roman"/>
          <w:lang w:val="en-US" w:eastAsia="zh-CN"/>
        </w:rPr>
      </w:pPr>
      <w:r>
        <w:rPr>
          <w:rFonts w:ascii="Times New Roman" w:hAnsi="Times New Roman"/>
          <w:noProof/>
          <w:lang w:val="en-US" w:eastAsia="zh-CN"/>
        </w:rPr>
        <mc:AlternateContent>
          <mc:Choice Requires="wps">
            <w:drawing>
              <wp:anchor distT="0" distB="0" distL="114300" distR="114300" simplePos="0" relativeHeight="251695616" behindDoc="0" locked="0" layoutInCell="1" allowOverlap="1" wp14:anchorId="686EDB6D" wp14:editId="7FE4DE0E">
                <wp:simplePos x="0" y="0"/>
                <wp:positionH relativeFrom="column">
                  <wp:posOffset>2494915</wp:posOffset>
                </wp:positionH>
                <wp:positionV relativeFrom="paragraph">
                  <wp:posOffset>79375</wp:posOffset>
                </wp:positionV>
                <wp:extent cx="875030" cy="107950"/>
                <wp:effectExtent l="27940" t="12065" r="20955" b="13335"/>
                <wp:wrapNone/>
                <wp:docPr id="44"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5030" cy="107950"/>
                        </a:xfrm>
                        <a:prstGeom prst="leftRightArrow">
                          <a:avLst>
                            <a:gd name="adj1" fmla="val 50000"/>
                            <a:gd name="adj2" fmla="val 162118"/>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1115A" id="AutoShape 178" o:spid="_x0000_s1026" type="#_x0000_t69" style="position:absolute;left:0;text-align:left;margin-left:196.45pt;margin-top:6.25pt;width:68.9pt;height:8.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" fillcolor="#ffc000"/>
            </w:pict>
          </mc:Fallback>
        </mc:AlternateContent>
      </w:r>
      <w:r>
        <w:rPr>
          <w:rFonts w:ascii="Times New Roman" w:hAnsi="Times New Roman"/>
          <w:noProof/>
          <w:lang w:val="en-US" w:eastAsia="zh-CN"/>
        </w:rPr>
        <mc:AlternateContent>
          <mc:Choice Requires="wps">
            <w:drawing>
              <wp:anchor distT="0" distB="0" distL="114300" distR="114300" simplePos="0" relativeHeight="251654656" behindDoc="0" locked="0" layoutInCell="1" allowOverlap="1" wp14:anchorId="0A27A9CA" wp14:editId="2EA950AC">
                <wp:simplePos x="0" y="0"/>
                <wp:positionH relativeFrom="column">
                  <wp:posOffset>3370580</wp:posOffset>
                </wp:positionH>
                <wp:positionV relativeFrom="paragraph">
                  <wp:posOffset>27305</wp:posOffset>
                </wp:positionV>
                <wp:extent cx="1177925" cy="254635"/>
                <wp:effectExtent l="8255" t="7620" r="13970" b="13970"/>
                <wp:wrapNone/>
                <wp:docPr id="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7925" cy="254635"/>
                        </a:xfrm>
                        <a:prstGeom prst="rect">
                          <a:avLst/>
                        </a:prstGeom>
                        <a:solidFill>
                          <a:srgbClr val="00B050"/>
                        </a:solidFill>
                        <a:ln w="9525">
                          <a:solidFill>
                            <a:schemeClr val="tx1">
                              <a:lumMod val="100000"/>
                              <a:lumOff val="0"/>
                            </a:schemeClr>
                          </a:solidFill>
                          <a:miter lim="800000"/>
                          <a:headEnd/>
                          <a:tailEnd/>
                        </a:ln>
                      </wps:spPr>
                      <wps:txbx>
                        <w:txbxContent>
                          <w:p w14:paraId="5E12A8D9" w14:textId="77777777" w:rsidR="001D2439" w:rsidRPr="00CC5049" w:rsidRDefault="001D2439" w:rsidP="00740DEB">
                            <w:pPr>
                              <w:rPr>
                                <w:sz w:val="21"/>
                                <w:lang w:eastAsia="zh-CN"/>
                              </w:rPr>
                            </w:pPr>
                            <w:r w:rsidRPr="00CC5049">
                              <w:rPr>
                                <w:rFonts w:hint="eastAsia"/>
                                <w:sz w:val="21"/>
                                <w:lang w:eastAsia="zh-CN"/>
                              </w:rPr>
                              <w:t>1#:Z4671 MCS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7A9CA" id="Rectangle 18" o:spid="_x0000_s1031" style="position:absolute;left:0;text-align:left;margin-left:265.4pt;margin-top:2.15pt;width:92.75pt;height:20.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" fillcolor="#00b050" strokecolor="black [3213]">
                <v:textbox>
                  <w:txbxContent>
                    <w:p w14:paraId="5E12A8D9" w14:textId="77777777" w:rsidR="001D2439" w:rsidRPr="00CC5049" w:rsidRDefault="001D2439" w:rsidP="00740DEB">
                      <w:pPr>
                        <w:rPr>
                          <w:sz w:val="21"/>
                          <w:lang w:eastAsia="zh-CN"/>
                        </w:rPr>
                      </w:pPr>
                      <w:r w:rsidRPr="00CC5049">
                        <w:rPr>
                          <w:rFonts w:hint="eastAsia"/>
                          <w:sz w:val="21"/>
                          <w:lang w:eastAsia="zh-CN"/>
                        </w:rPr>
                        <w:t>1#:Z4671 MCS</w:t>
                      </w:r>
                    </w:p>
                  </w:txbxContent>
                </v:textbox>
              </v:rect>
            </w:pict>
          </mc:Fallback>
        </mc:AlternateContent>
      </w:r>
    </w:p>
    <w:p w14:paraId="0CE46314" w14:textId="77777777" w:rsidR="003A66D6" w:rsidRDefault="003A66D6" w:rsidP="00F30B43">
      <w:pPr>
        <w:rPr>
          <w:rFonts w:ascii="Times New Roman" w:hAnsi="Times New Roman"/>
          <w:lang w:val="en-US" w:eastAsia="zh-CN"/>
        </w:rPr>
      </w:pPr>
    </w:p>
    <w:p w14:paraId="30B9AC5D" w14:textId="77777777" w:rsidR="0046066E" w:rsidRDefault="00D569A7" w:rsidP="00F30B43">
      <w:pPr>
        <w:rPr>
          <w:rFonts w:ascii="Times New Roman" w:hAnsi="Times New Roman"/>
          <w:lang w:val="en-US" w:eastAsia="zh-CN"/>
        </w:rPr>
      </w:pPr>
      <w:r>
        <w:rPr>
          <w:rFonts w:ascii="Times New Roman" w:hAnsi="Times New Roman"/>
          <w:noProof/>
          <w:lang w:val="en-US" w:eastAsia="zh-CN"/>
        </w:rPr>
        <mc:AlternateContent>
          <mc:Choice Requires="wps">
            <w:drawing>
              <wp:anchor distT="0" distB="0" distL="114300" distR="114300" simplePos="0" relativeHeight="251650560" behindDoc="0" locked="0" layoutInCell="1" allowOverlap="1" wp14:anchorId="3088A95B" wp14:editId="05D5DDDB">
                <wp:simplePos x="0" y="0"/>
                <wp:positionH relativeFrom="column">
                  <wp:posOffset>3368675</wp:posOffset>
                </wp:positionH>
                <wp:positionV relativeFrom="paragraph">
                  <wp:posOffset>46990</wp:posOffset>
                </wp:positionV>
                <wp:extent cx="2292350" cy="250825"/>
                <wp:effectExtent l="6350" t="13970" r="6350" b="11430"/>
                <wp:wrapNone/>
                <wp:docPr id="4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0" cy="250825"/>
                        </a:xfrm>
                        <a:prstGeom prst="rect">
                          <a:avLst/>
                        </a:prstGeom>
                        <a:solidFill>
                          <a:srgbClr val="00B050"/>
                        </a:solidFill>
                        <a:ln w="9525">
                          <a:solidFill>
                            <a:schemeClr val="tx1">
                              <a:lumMod val="100000"/>
                              <a:lumOff val="0"/>
                            </a:schemeClr>
                          </a:solidFill>
                          <a:miter lim="800000"/>
                          <a:headEnd/>
                          <a:tailEnd/>
                        </a:ln>
                      </wps:spPr>
                      <wps:txbx>
                        <w:txbxContent>
                          <w:p w14:paraId="1972F369" w14:textId="77777777" w:rsidR="001D2439" w:rsidRPr="004418A6" w:rsidRDefault="001D2439">
                            <w:pPr>
                              <w:rPr>
                                <w:sz w:val="18"/>
                                <w:szCs w:val="18"/>
                                <w:lang w:eastAsia="zh-CN"/>
                              </w:rPr>
                            </w:pPr>
                            <w:r>
                              <w:rPr>
                                <w:rFonts w:hint="eastAsia"/>
                                <w:sz w:val="18"/>
                                <w:szCs w:val="18"/>
                                <w:lang w:eastAsia="zh-CN"/>
                              </w:rPr>
                              <w:t>2#:Z4671MCS or OPM or ITLA SOURCE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8A95B" id="Rectangle 49" o:spid="_x0000_s1032" style="position:absolute;left:0;text-align:left;margin-left:265.25pt;margin-top:3.7pt;width:180.5pt;height:19.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" fillcolor="#00b050" strokecolor="black [3213]">
                <v:textbox>
                  <w:txbxContent>
                    <w:p w14:paraId="1972F369" w14:textId="77777777" w:rsidR="001D2439" w:rsidRPr="004418A6" w:rsidRDefault="001D2439">
                      <w:pPr>
                        <w:rPr>
                          <w:sz w:val="18"/>
                          <w:szCs w:val="18"/>
                          <w:lang w:eastAsia="zh-CN"/>
                        </w:rPr>
                      </w:pPr>
                      <w:r>
                        <w:rPr>
                          <w:rFonts w:hint="eastAsia"/>
                          <w:sz w:val="18"/>
                          <w:szCs w:val="18"/>
                          <w:lang w:eastAsia="zh-CN"/>
                        </w:rPr>
                        <w:t>2#:Z4671MCS or OPM or ITLA SOURCE</w:t>
                      </w:r>
                    </w:p>
                  </w:txbxContent>
                </v:textbox>
              </v:rect>
            </w:pict>
          </mc:Fallback>
        </mc:AlternateContent>
      </w:r>
      <w:r>
        <w:rPr>
          <w:rFonts w:ascii="Times New Roman" w:hAnsi="Times New Roman"/>
          <w:noProof/>
          <w:lang w:val="en-US" w:eastAsia="zh-CN"/>
        </w:rPr>
        <mc:AlternateContent>
          <mc:Choice Requires="wps">
            <w:drawing>
              <wp:anchor distT="0" distB="0" distL="114300" distR="114300" simplePos="0" relativeHeight="251696640" behindDoc="0" locked="0" layoutInCell="1" allowOverlap="1" wp14:anchorId="78ACCD35" wp14:editId="1849625E">
                <wp:simplePos x="0" y="0"/>
                <wp:positionH relativeFrom="column">
                  <wp:posOffset>2494915</wp:posOffset>
                </wp:positionH>
                <wp:positionV relativeFrom="paragraph">
                  <wp:posOffset>100965</wp:posOffset>
                </wp:positionV>
                <wp:extent cx="875030" cy="111760"/>
                <wp:effectExtent l="27940" t="20320" r="20955" b="20320"/>
                <wp:wrapNone/>
                <wp:docPr id="41"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5030" cy="111760"/>
                        </a:xfrm>
                        <a:prstGeom prst="leftRightArrow">
                          <a:avLst>
                            <a:gd name="adj1" fmla="val 50000"/>
                            <a:gd name="adj2" fmla="val 156591"/>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D2FB0" id="AutoShape 181" o:spid="_x0000_s1026" type="#_x0000_t69" style="position:absolute;left:0;text-align:left;margin-left:196.45pt;margin-top:7.95pt;width:68.9pt;height:8.8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" fillcolor="#ffc000"/>
            </w:pict>
          </mc:Fallback>
        </mc:AlternateContent>
      </w:r>
    </w:p>
    <w:p w14:paraId="69F0C6BA" w14:textId="77777777" w:rsidR="000377DF" w:rsidRDefault="000377DF" w:rsidP="00F30B43">
      <w:pPr>
        <w:rPr>
          <w:rFonts w:ascii="Times New Roman" w:hAnsi="Times New Roman"/>
          <w:lang w:val="en-US" w:eastAsia="zh-CN"/>
        </w:rPr>
      </w:pPr>
    </w:p>
    <w:p w14:paraId="5504C7A1" w14:textId="77777777" w:rsidR="000377DF" w:rsidRPr="00836E4C" w:rsidRDefault="000377DF" w:rsidP="00F30B43">
      <w:pPr>
        <w:rPr>
          <w:rFonts w:ascii="Times New Roman" w:hAnsi="Times New Roman"/>
          <w:lang w:val="en-US" w:eastAsia="zh-CN"/>
        </w:rPr>
      </w:pPr>
    </w:p>
    <w:p w14:paraId="336B4135" w14:textId="77777777" w:rsidR="00F30B43" w:rsidRPr="00836E4C" w:rsidRDefault="0046066E" w:rsidP="00F30B43">
      <w:pPr>
        <w:rPr>
          <w:rFonts w:ascii="Times New Roman" w:hAnsi="Times New Roman"/>
          <w:b/>
          <w:lang w:val="en-US" w:eastAsia="zh-CN"/>
        </w:rPr>
      </w:pPr>
      <w:r w:rsidRPr="00836E4C">
        <w:rPr>
          <w:rFonts w:ascii="Times New Roman" w:hAnsi="Times New Roman" w:hint="eastAsia"/>
          <w:b/>
          <w:lang w:val="en-US" w:eastAsia="zh-CN"/>
        </w:rPr>
        <w:t>Serial P</w:t>
      </w:r>
      <w:r w:rsidRPr="00836E4C">
        <w:rPr>
          <w:rFonts w:ascii="Times New Roman" w:hAnsi="Times New Roman"/>
          <w:b/>
          <w:lang w:val="en-US" w:eastAsia="zh-CN"/>
        </w:rPr>
        <w:t>eripheral</w:t>
      </w:r>
      <w:r w:rsidRPr="00836E4C">
        <w:rPr>
          <w:rFonts w:ascii="Times New Roman" w:hAnsi="Times New Roman" w:hint="eastAsia"/>
          <w:b/>
          <w:lang w:val="en-US" w:eastAsia="zh-CN"/>
        </w:rPr>
        <w:t xml:space="preserve"> I</w:t>
      </w:r>
      <w:r w:rsidRPr="00836E4C">
        <w:rPr>
          <w:rFonts w:ascii="Times New Roman" w:hAnsi="Times New Roman"/>
          <w:b/>
          <w:lang w:val="en-US" w:eastAsia="zh-CN"/>
        </w:rPr>
        <w:t>nterface</w:t>
      </w:r>
    </w:p>
    <w:p w14:paraId="34B1604D" w14:textId="77777777" w:rsidR="0046066E" w:rsidRPr="00836E4C" w:rsidRDefault="0046066E" w:rsidP="0046066E">
      <w:pPr>
        <w:spacing w:before="120" w:after="120"/>
        <w:ind w:right="362"/>
        <w:rPr>
          <w:rFonts w:ascii="Times New Roman" w:hAnsi="Times New Roman"/>
          <w:lang w:eastAsia="zh-CN"/>
        </w:rPr>
      </w:pPr>
      <w:r w:rsidRPr="00836E4C">
        <w:rPr>
          <w:rFonts w:ascii="Times New Roman" w:hAnsi="Times New Roman" w:hint="eastAsia"/>
        </w:rPr>
        <w:t xml:space="preserve">SPI communication interface is conjunct with </w:t>
      </w:r>
      <w:r w:rsidRPr="00836E4C">
        <w:rPr>
          <w:rFonts w:ascii="Times New Roman" w:hAnsi="Times New Roman"/>
        </w:rPr>
        <w:t>SCLK</w:t>
      </w:r>
      <w:r w:rsidRPr="00836E4C">
        <w:rPr>
          <w:rFonts w:ascii="Times New Roman" w:hAnsi="Times New Roman" w:hint="eastAsia"/>
        </w:rPr>
        <w:t>,</w:t>
      </w:r>
      <w:r w:rsidRPr="00836E4C">
        <w:rPr>
          <w:rFonts w:ascii="Times New Roman" w:hAnsi="Times New Roman"/>
        </w:rPr>
        <w:t xml:space="preserve"> </w:t>
      </w:r>
      <w:r w:rsidRPr="00836E4C">
        <w:rPr>
          <w:rFonts w:ascii="Times New Roman" w:hAnsi="Times New Roman" w:hint="eastAsia"/>
          <w:lang w:eastAsia="zh-CN"/>
        </w:rPr>
        <w:t>MISO</w:t>
      </w:r>
      <w:r w:rsidRPr="00836E4C">
        <w:rPr>
          <w:rFonts w:ascii="Times New Roman" w:hAnsi="Times New Roman" w:hint="eastAsia"/>
        </w:rPr>
        <w:t xml:space="preserve">, </w:t>
      </w:r>
      <w:r w:rsidRPr="00836E4C">
        <w:rPr>
          <w:rFonts w:ascii="Times New Roman" w:hAnsi="Times New Roman" w:hint="eastAsia"/>
          <w:lang w:eastAsia="zh-CN"/>
        </w:rPr>
        <w:t>MOSI</w:t>
      </w:r>
      <w:r w:rsidR="00BC132A">
        <w:rPr>
          <w:rFonts w:ascii="Times New Roman" w:hAnsi="Times New Roman" w:hint="eastAsia"/>
          <w:lang w:eastAsia="zh-CN"/>
        </w:rPr>
        <w:t>,WP</w:t>
      </w:r>
      <w:r w:rsidRPr="00836E4C">
        <w:rPr>
          <w:rFonts w:ascii="Times New Roman" w:hAnsi="Times New Roman" w:hint="eastAsia"/>
        </w:rPr>
        <w:t xml:space="preserve"> and </w:t>
      </w:r>
      <w:r w:rsidRPr="00836E4C">
        <w:rPr>
          <w:rFonts w:ascii="Times New Roman" w:hAnsi="Times New Roman"/>
        </w:rPr>
        <w:t>CS</w:t>
      </w:r>
      <w:r w:rsidRPr="00836E4C">
        <w:rPr>
          <w:rFonts w:ascii="Times New Roman" w:hAnsi="Times New Roman" w:hint="eastAsia"/>
        </w:rPr>
        <w:t xml:space="preserve"> pin.</w:t>
      </w:r>
      <w:r w:rsidRPr="00836E4C">
        <w:rPr>
          <w:rFonts w:ascii="Times New Roman" w:hAnsi="Times New Roman" w:hint="eastAsia"/>
          <w:lang w:eastAsia="zh-CN"/>
        </w:rPr>
        <w:t xml:space="preserve"> </w:t>
      </w:r>
      <w:r w:rsidRPr="00836E4C">
        <w:rPr>
          <w:rFonts w:ascii="Times New Roman" w:hAnsi="Times New Roman" w:hint="eastAsia"/>
        </w:rPr>
        <w:t xml:space="preserve">The serial clock is </w:t>
      </w:r>
      <w:r w:rsidR="00502853" w:rsidRPr="00836E4C">
        <w:rPr>
          <w:rFonts w:ascii="Times New Roman" w:hAnsi="Times New Roman" w:hint="eastAsia"/>
          <w:lang w:eastAsia="zh-CN"/>
        </w:rPr>
        <w:t>8M.</w:t>
      </w:r>
    </w:p>
    <w:p w14:paraId="13C83FD8" w14:textId="77777777" w:rsidR="00502853" w:rsidRDefault="00502853" w:rsidP="00502853">
      <w:pPr>
        <w:rPr>
          <w:rFonts w:ascii="Times New Roman" w:hAnsi="Times New Roman"/>
          <w:b/>
          <w:lang w:val="en-US" w:eastAsia="zh-CN"/>
        </w:rPr>
      </w:pPr>
      <w:r w:rsidRPr="00836E4C">
        <w:rPr>
          <w:rFonts w:ascii="Times New Roman" w:hAnsi="Times New Roman"/>
          <w:b/>
          <w:lang w:val="en-US" w:eastAsia="zh-CN"/>
        </w:rPr>
        <w:t>I-square-C-bus</w:t>
      </w:r>
    </w:p>
    <w:p w14:paraId="0445FB18" w14:textId="77777777" w:rsidR="003A66D6" w:rsidRPr="00836E4C" w:rsidRDefault="003A66D6" w:rsidP="00502853">
      <w:pPr>
        <w:rPr>
          <w:rFonts w:ascii="Times New Roman" w:hAnsi="Times New Roman"/>
          <w:b/>
          <w:lang w:val="en-US" w:eastAsia="zh-CN"/>
        </w:rPr>
      </w:pPr>
      <w:r>
        <w:rPr>
          <w:rFonts w:ascii="Times New Roman" w:hAnsi="Times New Roman" w:hint="eastAsia"/>
          <w:b/>
          <w:lang w:val="en-US" w:eastAsia="zh-CN"/>
        </w:rPr>
        <w:t>N/A</w:t>
      </w:r>
    </w:p>
    <w:p w14:paraId="0BBE6EFC" w14:textId="77777777" w:rsidR="00AF6562" w:rsidRPr="00836E4C" w:rsidRDefault="00AF6562">
      <w:pPr>
        <w:pStyle w:val="3"/>
      </w:pPr>
      <w:bookmarkStart w:id="38" w:name="_Toc302549770"/>
      <w:r w:rsidRPr="00836E4C">
        <w:t>Layer 2 – The Data Layer</w:t>
      </w:r>
      <w:bookmarkEnd w:id="38"/>
    </w:p>
    <w:p w14:paraId="23B473EB" w14:textId="77777777" w:rsidR="00F30B43" w:rsidRPr="00836E4C" w:rsidRDefault="00F30B43" w:rsidP="00F30B43">
      <w:pPr>
        <w:rPr>
          <w:rFonts w:ascii="Times New Roman" w:hAnsi="Times New Roman"/>
          <w:lang w:val="en-US" w:eastAsia="zh-CN"/>
        </w:rPr>
      </w:pPr>
      <w:r w:rsidRPr="00836E4C">
        <w:rPr>
          <w:rFonts w:ascii="Times New Roman" w:hAnsi="Times New Roman"/>
          <w:lang w:val="en-US" w:eastAsia="zh-CN"/>
        </w:rPr>
        <w:t>All data sent to / read from the module is encoded in US ASCII format</w:t>
      </w:r>
      <w:r w:rsidR="00906D82" w:rsidRPr="00836E4C">
        <w:rPr>
          <w:rFonts w:ascii="Times New Roman" w:hAnsi="Times New Roman" w:hint="eastAsia"/>
          <w:lang w:val="en-US" w:eastAsia="zh-CN"/>
        </w:rPr>
        <w:t xml:space="preserve"> except firmware upgrade</w:t>
      </w:r>
      <w:r w:rsidRPr="00836E4C">
        <w:rPr>
          <w:rFonts w:ascii="Times New Roman" w:hAnsi="Times New Roman"/>
          <w:lang w:val="en-US" w:eastAsia="zh-CN"/>
        </w:rPr>
        <w:t>. The data value and range of each command will be specified in corresponding sections.</w:t>
      </w:r>
    </w:p>
    <w:p w14:paraId="5CCFC4F4" w14:textId="77777777" w:rsidR="00AF6562" w:rsidRPr="00836E4C" w:rsidRDefault="00AF6562">
      <w:pPr>
        <w:pStyle w:val="3"/>
      </w:pPr>
      <w:bookmarkStart w:id="39" w:name="_Toc302549771"/>
      <w:r w:rsidRPr="00836E4C">
        <w:t>Layer 3 – The Network Layer</w:t>
      </w:r>
      <w:bookmarkEnd w:id="39"/>
    </w:p>
    <w:p w14:paraId="29C3A287" w14:textId="77777777" w:rsidR="00E80A9B" w:rsidRPr="00836E4C" w:rsidRDefault="00E80A9B" w:rsidP="00906D82">
      <w:pPr>
        <w:rPr>
          <w:rFonts w:ascii="Times New Roman" w:hAnsi="Times New Roman"/>
          <w:lang w:val="en-US" w:eastAsia="zh-CN"/>
        </w:rPr>
      </w:pPr>
      <w:r w:rsidRPr="00836E4C">
        <w:rPr>
          <w:rFonts w:ascii="Times New Roman" w:hAnsi="Times New Roman"/>
          <w:lang w:val="en-US" w:eastAsia="zh-CN"/>
        </w:rPr>
        <w:t xml:space="preserve">Communications between host and </w:t>
      </w:r>
      <w:r w:rsidR="00CF3FAB">
        <w:rPr>
          <w:rFonts w:ascii="Times New Roman" w:hAnsi="Times New Roman" w:hint="eastAsia"/>
          <w:lang w:val="en-US" w:eastAsia="zh-CN"/>
        </w:rPr>
        <w:t>429F</w:t>
      </w:r>
      <w:r w:rsidRPr="00836E4C">
        <w:rPr>
          <w:rFonts w:ascii="Times New Roman" w:hAnsi="Times New Roman"/>
          <w:lang w:val="en-US" w:eastAsia="zh-CN"/>
        </w:rPr>
        <w:t xml:space="preserve"> is carried out in the form of message frame. The message sent from host to </w:t>
      </w:r>
      <w:r w:rsidR="00A87B08">
        <w:rPr>
          <w:rFonts w:ascii="Times New Roman" w:hAnsi="Times New Roman" w:hint="eastAsia"/>
          <w:lang w:val="en-US" w:eastAsia="zh-CN"/>
        </w:rPr>
        <w:t>429F</w:t>
      </w:r>
      <w:r w:rsidRPr="00836E4C">
        <w:rPr>
          <w:rFonts w:ascii="Times New Roman" w:hAnsi="Times New Roman"/>
          <w:lang w:val="en-US" w:eastAsia="zh-CN"/>
        </w:rPr>
        <w:t xml:space="preserve"> is defined as Command. The message sent from </w:t>
      </w:r>
      <w:r w:rsidR="002C2135">
        <w:rPr>
          <w:rFonts w:ascii="Times New Roman" w:hAnsi="Times New Roman" w:hint="eastAsia"/>
          <w:lang w:val="en-US" w:eastAsia="zh-CN"/>
        </w:rPr>
        <w:t>429F</w:t>
      </w:r>
      <w:r w:rsidRPr="00836E4C">
        <w:rPr>
          <w:rFonts w:ascii="Times New Roman" w:hAnsi="Times New Roman"/>
          <w:lang w:val="en-US" w:eastAsia="zh-CN"/>
        </w:rPr>
        <w:t xml:space="preserve"> back to host is defined as Response.</w:t>
      </w:r>
    </w:p>
    <w:p w14:paraId="513EDF5F" w14:textId="77777777" w:rsidR="00AF6562" w:rsidRPr="00836E4C" w:rsidRDefault="007C4B1C" w:rsidP="007C4B1C">
      <w:pPr>
        <w:pStyle w:val="3"/>
        <w:numPr>
          <w:ilvl w:val="3"/>
          <w:numId w:val="1"/>
        </w:numPr>
        <w:tabs>
          <w:tab w:val="left" w:pos="709"/>
        </w:tabs>
      </w:pPr>
      <w:r w:rsidRPr="00836E4C">
        <w:lastRenderedPageBreak/>
        <w:t xml:space="preserve"> </w:t>
      </w:r>
      <w:bookmarkStart w:id="40" w:name="_Toc302549772"/>
      <w:r w:rsidR="00AF6562" w:rsidRPr="00836E4C">
        <w:t>Command frame format</w:t>
      </w:r>
      <w:bookmarkEnd w:id="40"/>
    </w:p>
    <w:p w14:paraId="740C208A" w14:textId="77777777" w:rsidR="00E80A9B" w:rsidRPr="00836E4C" w:rsidRDefault="00E80A9B" w:rsidP="00E80A9B">
      <w:pPr>
        <w:spacing w:before="120" w:after="120"/>
        <w:ind w:left="420"/>
        <w:rPr>
          <w:rFonts w:ascii="Times New Roman" w:hAnsi="Times New Roman"/>
          <w:lang w:eastAsia="zh-CN"/>
        </w:rPr>
      </w:pPr>
      <w:r w:rsidRPr="00836E4C">
        <w:rPr>
          <w:rFonts w:ascii="Times New Roman" w:hAnsi="Times New Roman"/>
          <w:lang w:eastAsia="zh-CN"/>
        </w:rPr>
        <w:t xml:space="preserve">Every command packet has the same format: </w:t>
      </w:r>
    </w:p>
    <w:p w14:paraId="104956F5" w14:textId="77777777" w:rsidR="00E80A9B" w:rsidRPr="00836E4C" w:rsidRDefault="00E80A9B" w:rsidP="00E80A9B">
      <w:pPr>
        <w:spacing w:before="120" w:after="120"/>
        <w:ind w:leftChars="857" w:left="1714"/>
        <w:rPr>
          <w:rFonts w:ascii="Times New Roman" w:hAnsi="Times New Roman"/>
          <w:lang w:eastAsia="zh-CN"/>
        </w:rPr>
      </w:pPr>
      <w:r w:rsidRPr="00836E4C">
        <w:rPr>
          <w:rFonts w:ascii="Times New Roman" w:hAnsi="Times New Roman"/>
          <w:lang w:eastAsia="zh-CN"/>
        </w:rPr>
        <w:t>&lt;</w:t>
      </w:r>
      <w:r w:rsidRPr="00836E4C">
        <w:rPr>
          <w:rFonts w:ascii="Times New Roman" w:hAnsi="Times New Roman" w:hint="eastAsia"/>
          <w:lang w:eastAsia="zh-CN"/>
        </w:rPr>
        <w:t>Command</w:t>
      </w:r>
      <w:r w:rsidRPr="00836E4C">
        <w:rPr>
          <w:rFonts w:ascii="Times New Roman" w:hAnsi="Times New Roman"/>
          <w:lang w:eastAsia="zh-CN"/>
        </w:rPr>
        <w:t>&gt;[Parameter]</w:t>
      </w:r>
      <w:r w:rsidR="0069534B" w:rsidRPr="00836E4C">
        <w:rPr>
          <w:rFonts w:ascii="Times New Roman" w:hAnsi="Times New Roman"/>
          <w:lang w:eastAsia="zh-CN"/>
        </w:rPr>
        <w:t xml:space="preserve"> [Data] &lt;CR&gt;</w:t>
      </w:r>
    </w:p>
    <w:p w14:paraId="68999C30" w14:textId="77777777" w:rsidR="00E80A9B" w:rsidRPr="00836E4C" w:rsidRDefault="00E80A9B" w:rsidP="00E80A9B">
      <w:pPr>
        <w:spacing w:before="120" w:after="120"/>
        <w:ind w:left="420"/>
        <w:rPr>
          <w:rFonts w:ascii="Times New Roman" w:hAnsi="Times New Roman"/>
          <w:lang w:eastAsia="zh-CN"/>
        </w:rPr>
      </w:pPr>
      <w:r w:rsidRPr="00836E4C">
        <w:rPr>
          <w:rFonts w:ascii="Times New Roman" w:hAnsi="Times New Roman"/>
          <w:lang w:eastAsia="zh-CN"/>
        </w:rPr>
        <w:t>A &lt;field&gt; always presents in the packet, while a [field] is optional.</w:t>
      </w:r>
    </w:p>
    <w:p w14:paraId="6809DD90" w14:textId="77777777" w:rsidR="00E80A9B" w:rsidRPr="00836E4C" w:rsidRDefault="00E80A9B" w:rsidP="00E80A9B">
      <w:pPr>
        <w:numPr>
          <w:ilvl w:val="0"/>
          <w:numId w:val="7"/>
        </w:numPr>
        <w:tabs>
          <w:tab w:val="clear" w:pos="840"/>
          <w:tab w:val="num" w:pos="1080"/>
        </w:tabs>
        <w:spacing w:before="120" w:after="120"/>
        <w:ind w:left="1080" w:hanging="360"/>
        <w:jc w:val="left"/>
        <w:rPr>
          <w:rFonts w:ascii="Times New Roman" w:hAnsi="Times New Roman"/>
          <w:lang w:eastAsia="zh-CN"/>
        </w:rPr>
      </w:pPr>
      <w:r w:rsidRPr="00836E4C">
        <w:rPr>
          <w:rFonts w:ascii="Times New Roman" w:hAnsi="Times New Roman" w:hint="eastAsia"/>
          <w:lang w:eastAsia="zh-CN"/>
        </w:rPr>
        <w:t>Command</w:t>
      </w:r>
      <w:r w:rsidRPr="00836E4C">
        <w:rPr>
          <w:rFonts w:ascii="Times New Roman" w:hAnsi="Times New Roman"/>
          <w:lang w:eastAsia="zh-CN"/>
        </w:rPr>
        <w:t>, Parameter and Data are strings of ASCII letter(s), which is case-insensitive.</w:t>
      </w:r>
    </w:p>
    <w:p w14:paraId="5D85CE61" w14:textId="77777777" w:rsidR="00E80A9B" w:rsidRPr="00836E4C" w:rsidRDefault="00E80A9B" w:rsidP="00E80A9B">
      <w:pPr>
        <w:numPr>
          <w:ilvl w:val="0"/>
          <w:numId w:val="7"/>
        </w:numPr>
        <w:tabs>
          <w:tab w:val="clear" w:pos="840"/>
          <w:tab w:val="num" w:pos="1080"/>
        </w:tabs>
        <w:spacing w:before="120" w:after="120"/>
        <w:ind w:left="1080" w:hanging="360"/>
        <w:jc w:val="left"/>
        <w:rPr>
          <w:rFonts w:ascii="Times New Roman" w:hAnsi="Times New Roman"/>
          <w:lang w:eastAsia="zh-CN"/>
        </w:rPr>
      </w:pPr>
      <w:r w:rsidRPr="00836E4C">
        <w:rPr>
          <w:rFonts w:ascii="Times New Roman" w:hAnsi="Times New Roman"/>
          <w:lang w:eastAsia="zh-CN"/>
        </w:rPr>
        <w:t>Command termin</w:t>
      </w:r>
      <w:r w:rsidR="00363B4E" w:rsidRPr="00836E4C">
        <w:rPr>
          <w:rFonts w:ascii="Times New Roman" w:hAnsi="Times New Roman"/>
          <w:lang w:eastAsia="zh-CN"/>
        </w:rPr>
        <w:t xml:space="preserve">ator is either &lt;CR&gt;, </w:t>
      </w:r>
      <w:r w:rsidR="00601509" w:rsidRPr="00836E4C">
        <w:rPr>
          <w:rFonts w:ascii="Times New Roman" w:hAnsi="Times New Roman"/>
          <w:lang w:eastAsia="zh-CN"/>
        </w:rPr>
        <w:t>In the case of &lt;CR&gt;</w:t>
      </w:r>
      <w:r w:rsidRPr="00836E4C">
        <w:rPr>
          <w:rFonts w:ascii="Times New Roman" w:hAnsi="Times New Roman"/>
          <w:lang w:eastAsia="zh-CN"/>
        </w:rPr>
        <w:t>, the command is executed on</w:t>
      </w:r>
      <w:r w:rsidR="00363B4E" w:rsidRPr="00836E4C">
        <w:rPr>
          <w:rFonts w:ascii="Times New Roman" w:hAnsi="Times New Roman"/>
          <w:lang w:eastAsia="zh-CN"/>
        </w:rPr>
        <w:t xml:space="preserve"> receipt of the &lt;CR&gt; characters</w:t>
      </w:r>
      <w:r w:rsidR="00363B4E" w:rsidRPr="00836E4C">
        <w:rPr>
          <w:rFonts w:ascii="Times New Roman" w:hAnsi="Times New Roman" w:hint="eastAsia"/>
          <w:lang w:eastAsia="zh-CN"/>
        </w:rPr>
        <w:t xml:space="preserve">. </w:t>
      </w:r>
      <w:r w:rsidR="00363B4E" w:rsidRPr="00836E4C">
        <w:rPr>
          <w:rFonts w:ascii="Times New Roman" w:hAnsi="Times New Roman"/>
          <w:lang w:eastAsia="zh-CN"/>
        </w:rPr>
        <w:t>I</w:t>
      </w:r>
      <w:r w:rsidR="00363B4E" w:rsidRPr="00836E4C">
        <w:rPr>
          <w:rFonts w:ascii="Times New Roman" w:hAnsi="Times New Roman" w:hint="eastAsia"/>
          <w:lang w:eastAsia="zh-CN"/>
        </w:rPr>
        <w:t xml:space="preserve">f the </w:t>
      </w:r>
      <w:r w:rsidR="00363B4E" w:rsidRPr="00836E4C">
        <w:rPr>
          <w:rFonts w:ascii="Times New Roman" w:hAnsi="Times New Roman"/>
          <w:lang w:eastAsia="zh-CN"/>
        </w:rPr>
        <w:t>coming</w:t>
      </w:r>
      <w:r w:rsidR="00363B4E" w:rsidRPr="00836E4C">
        <w:rPr>
          <w:rFonts w:ascii="Times New Roman" w:hAnsi="Times New Roman" w:hint="eastAsia"/>
          <w:lang w:eastAsia="zh-CN"/>
        </w:rPr>
        <w:t xml:space="preserve"> character is</w:t>
      </w:r>
      <w:r w:rsidR="00363B4E" w:rsidRPr="00836E4C">
        <w:rPr>
          <w:rFonts w:ascii="Times New Roman" w:hAnsi="Times New Roman"/>
          <w:lang w:eastAsia="zh-CN"/>
        </w:rPr>
        <w:t xml:space="preserve"> &lt;LF&gt;</w:t>
      </w:r>
      <w:r w:rsidR="00363B4E" w:rsidRPr="00836E4C">
        <w:rPr>
          <w:rFonts w:ascii="Times New Roman" w:hAnsi="Times New Roman" w:hint="eastAsia"/>
          <w:lang w:eastAsia="zh-CN"/>
        </w:rPr>
        <w:t xml:space="preserve">, it </w:t>
      </w:r>
      <w:r w:rsidRPr="00836E4C">
        <w:rPr>
          <w:rFonts w:ascii="Times New Roman" w:hAnsi="Times New Roman"/>
          <w:lang w:eastAsia="zh-CN"/>
        </w:rPr>
        <w:t>is ignored.</w:t>
      </w:r>
    </w:p>
    <w:p w14:paraId="714B3CBF" w14:textId="77777777" w:rsidR="007C4B1C" w:rsidRPr="00836E4C" w:rsidRDefault="00E80A9B" w:rsidP="00E80A9B">
      <w:pPr>
        <w:rPr>
          <w:rFonts w:ascii="Times New Roman" w:hAnsi="Times New Roman"/>
          <w:lang w:eastAsia="zh-CN"/>
        </w:rPr>
      </w:pPr>
      <w:r w:rsidRPr="00836E4C">
        <w:rPr>
          <w:rFonts w:ascii="Times New Roman" w:hAnsi="Times New Roman"/>
          <w:lang w:eastAsia="zh-CN"/>
        </w:rPr>
        <w:t xml:space="preserve">The </w:t>
      </w:r>
      <w:r w:rsidRPr="00836E4C">
        <w:rPr>
          <w:rFonts w:ascii="Times New Roman" w:hAnsi="Times New Roman" w:hint="eastAsia"/>
          <w:lang w:eastAsia="zh-CN"/>
        </w:rPr>
        <w:t>Command, Parameter</w:t>
      </w:r>
      <w:r w:rsidRPr="00836E4C">
        <w:rPr>
          <w:rFonts w:ascii="Times New Roman" w:hAnsi="Times New Roman"/>
          <w:lang w:eastAsia="zh-CN"/>
        </w:rPr>
        <w:t xml:space="preserve"> and </w:t>
      </w:r>
      <w:r w:rsidRPr="00836E4C">
        <w:rPr>
          <w:rFonts w:ascii="Times New Roman" w:hAnsi="Times New Roman" w:hint="eastAsia"/>
          <w:lang w:eastAsia="zh-CN"/>
        </w:rPr>
        <w:t>D</w:t>
      </w:r>
      <w:r w:rsidRPr="00836E4C">
        <w:rPr>
          <w:rFonts w:ascii="Times New Roman" w:hAnsi="Times New Roman"/>
          <w:lang w:eastAsia="zh-CN"/>
        </w:rPr>
        <w:t xml:space="preserve">ata </w:t>
      </w:r>
      <w:r w:rsidRPr="00836E4C">
        <w:rPr>
          <w:rFonts w:ascii="Times New Roman" w:hAnsi="Times New Roman" w:hint="eastAsia"/>
          <w:lang w:eastAsia="zh-CN"/>
        </w:rPr>
        <w:t xml:space="preserve">are </w:t>
      </w:r>
      <w:r w:rsidRPr="00836E4C">
        <w:rPr>
          <w:rFonts w:ascii="Times New Roman" w:hAnsi="Times New Roman"/>
          <w:lang w:eastAsia="zh-CN"/>
        </w:rPr>
        <w:t>separated by the blank (0x20).</w:t>
      </w:r>
    </w:p>
    <w:p w14:paraId="6E665F99" w14:textId="77777777" w:rsidR="005721A9" w:rsidRPr="00836E4C" w:rsidRDefault="005721A9" w:rsidP="00E80A9B">
      <w:pPr>
        <w:rPr>
          <w:rFonts w:ascii="Times New Roman" w:hAnsi="Times New Roman"/>
          <w:lang w:eastAsia="zh-CN"/>
        </w:rPr>
      </w:pPr>
    </w:p>
    <w:p w14:paraId="686E664B" w14:textId="77777777" w:rsidR="005721A9" w:rsidRPr="00836E4C" w:rsidRDefault="005721A9" w:rsidP="005721A9">
      <w:pPr>
        <w:rPr>
          <w:rFonts w:ascii="Times New Roman" w:hAnsi="Times New Roman"/>
          <w:b/>
          <w:lang w:val="en-US" w:eastAsia="zh-CN"/>
        </w:rPr>
      </w:pPr>
      <w:r w:rsidRPr="00836E4C">
        <w:rPr>
          <w:rFonts w:ascii="Times New Roman" w:hAnsi="Times New Roman" w:hint="eastAsia"/>
          <w:b/>
          <w:lang w:val="en-US" w:eastAsia="zh-CN"/>
        </w:rPr>
        <w:t>Serial Communication Interface</w:t>
      </w:r>
    </w:p>
    <w:p w14:paraId="6E5732DF" w14:textId="77777777" w:rsidR="005721A9" w:rsidRPr="00836E4C" w:rsidRDefault="005721A9" w:rsidP="00E80A9B">
      <w:pPr>
        <w:rPr>
          <w:rFonts w:ascii="Times New Roman" w:hAnsi="Times New Roman"/>
          <w:lang w:eastAsia="zh-CN"/>
        </w:rPr>
      </w:pPr>
    </w:p>
    <w:p w14:paraId="224776DF" w14:textId="77777777" w:rsidR="005721A9" w:rsidRPr="00836E4C" w:rsidRDefault="005721A9" w:rsidP="00E80A9B">
      <w:pPr>
        <w:rPr>
          <w:rFonts w:ascii="Times New Roman" w:hAnsi="Times New Roman"/>
          <w:lang w:eastAsia="zh-CN"/>
        </w:rPr>
      </w:pPr>
      <w:r w:rsidRPr="00836E4C">
        <w:rPr>
          <w:rFonts w:ascii="Times New Roman" w:hAnsi="Times New Roman" w:hint="eastAsia"/>
          <w:lang w:eastAsia="zh-CN"/>
        </w:rPr>
        <w:t>Same as above description.</w:t>
      </w:r>
    </w:p>
    <w:p w14:paraId="2AA8052E" w14:textId="77777777" w:rsidR="003117D0" w:rsidRPr="00836E4C" w:rsidRDefault="003117D0" w:rsidP="00E80A9B">
      <w:pPr>
        <w:rPr>
          <w:rFonts w:ascii="Times New Roman" w:hAnsi="Times New Roman"/>
          <w:lang w:eastAsia="zh-CN"/>
        </w:rPr>
      </w:pPr>
    </w:p>
    <w:p w14:paraId="0ADB8A15" w14:textId="77777777" w:rsidR="003117D0" w:rsidRPr="00836E4C" w:rsidRDefault="003117D0" w:rsidP="003117D0">
      <w:pPr>
        <w:rPr>
          <w:rFonts w:ascii="Times New Roman" w:hAnsi="Times New Roman"/>
          <w:b/>
          <w:lang w:val="en-US" w:eastAsia="zh-CN"/>
        </w:rPr>
      </w:pPr>
      <w:r w:rsidRPr="00836E4C">
        <w:rPr>
          <w:rFonts w:ascii="Times New Roman" w:hAnsi="Times New Roman" w:hint="eastAsia"/>
          <w:b/>
          <w:lang w:val="en-US" w:eastAsia="zh-CN"/>
        </w:rPr>
        <w:t>Serial P</w:t>
      </w:r>
      <w:r w:rsidRPr="00836E4C">
        <w:rPr>
          <w:rFonts w:ascii="Times New Roman" w:hAnsi="Times New Roman"/>
          <w:b/>
          <w:lang w:val="en-US" w:eastAsia="zh-CN"/>
        </w:rPr>
        <w:t>eripheral</w:t>
      </w:r>
      <w:r w:rsidRPr="00836E4C">
        <w:rPr>
          <w:rFonts w:ascii="Times New Roman" w:hAnsi="Times New Roman" w:hint="eastAsia"/>
          <w:b/>
          <w:lang w:val="en-US" w:eastAsia="zh-CN"/>
        </w:rPr>
        <w:t xml:space="preserve"> I</w:t>
      </w:r>
      <w:r w:rsidRPr="00836E4C">
        <w:rPr>
          <w:rFonts w:ascii="Times New Roman" w:hAnsi="Times New Roman"/>
          <w:b/>
          <w:lang w:val="en-US" w:eastAsia="zh-CN"/>
        </w:rPr>
        <w:t>nterface</w:t>
      </w:r>
    </w:p>
    <w:p w14:paraId="234D0F56" w14:textId="77777777" w:rsidR="003117D0" w:rsidRPr="00836E4C" w:rsidRDefault="008E7C55" w:rsidP="00FB63B0">
      <w:pPr>
        <w:spacing w:before="120" w:after="120"/>
        <w:ind w:right="362"/>
        <w:rPr>
          <w:rFonts w:ascii="Times New Roman" w:hAnsi="Times New Roman"/>
          <w:lang w:eastAsia="zh-CN"/>
        </w:rPr>
      </w:pPr>
      <w:r w:rsidRPr="00836E4C">
        <w:rPr>
          <w:rFonts w:ascii="Times New Roman" w:hAnsi="Times New Roman"/>
          <w:lang w:eastAsia="zh-CN"/>
        </w:rPr>
        <w:t>On communication between the SPI master and MCU, three packets are exchanged on the bus as shown below.</w:t>
      </w:r>
      <w:r w:rsidR="00FB63B0" w:rsidRPr="00836E4C">
        <w:rPr>
          <w:rFonts w:ascii="Times New Roman" w:hAnsi="Times New Roman" w:hint="eastAsia"/>
          <w:lang w:eastAsia="zh-CN"/>
        </w:rPr>
        <w:t xml:space="preserve"> </w:t>
      </w:r>
      <w:r w:rsidRPr="00836E4C">
        <w:rPr>
          <w:rFonts w:ascii="Times New Roman" w:hAnsi="Times New Roman"/>
          <w:lang w:eastAsia="zh-CN"/>
        </w:rPr>
        <w:t>Incoming data on the SPI-TX line are sampled on the rising edge of the SPI_CK and serial data transmitted on</w:t>
      </w:r>
      <w:r w:rsidRPr="00836E4C">
        <w:rPr>
          <w:rFonts w:ascii="Times New Roman" w:hAnsi="Times New Roman" w:hint="eastAsia"/>
          <w:lang w:eastAsia="zh-CN"/>
        </w:rPr>
        <w:t xml:space="preserve"> </w:t>
      </w:r>
      <w:r w:rsidRPr="00836E4C">
        <w:rPr>
          <w:rFonts w:ascii="Times New Roman" w:hAnsi="Times New Roman"/>
          <w:lang w:eastAsia="zh-CN"/>
        </w:rPr>
        <w:t>the SPI_RX line are shifted out on the falling edge of SPI_CK.</w:t>
      </w:r>
    </w:p>
    <w:p w14:paraId="5E522990" w14:textId="77777777" w:rsidR="00FB63B0" w:rsidRPr="00836E4C" w:rsidRDefault="00FB63B0" w:rsidP="008E7C55">
      <w:pPr>
        <w:rPr>
          <w:rFonts w:ascii="Times New Roman" w:hAnsi="Times New Roman"/>
          <w:lang w:eastAsia="zh-CN"/>
        </w:rPr>
      </w:pPr>
    </w:p>
    <w:p w14:paraId="1111528E" w14:textId="77777777" w:rsidR="008E7C55" w:rsidRPr="00836E4C" w:rsidRDefault="004F5F69" w:rsidP="008E7C55">
      <w:pPr>
        <w:rPr>
          <w:rFonts w:ascii="Times New Roman" w:hAnsi="Times New Roman"/>
          <w:lang w:eastAsia="zh-CN"/>
        </w:rPr>
      </w:pPr>
      <w:r>
        <w:rPr>
          <w:rFonts w:ascii="Times New Roman" w:hAnsi="Times New Roman" w:hint="eastAsia"/>
          <w:noProof/>
          <w:lang w:val="en-US" w:eastAsia="zh-CN"/>
        </w:rPr>
        <w:drawing>
          <wp:inline distT="0" distB="0" distL="0" distR="0" wp14:anchorId="524F6A38" wp14:editId="4BAAB76A">
            <wp:extent cx="5733415" cy="1790065"/>
            <wp:effectExtent l="1905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733415" cy="1790065"/>
                    </a:xfrm>
                    <a:prstGeom prst="rect">
                      <a:avLst/>
                    </a:prstGeom>
                    <a:noFill/>
                    <a:ln w="9525">
                      <a:noFill/>
                      <a:miter lim="800000"/>
                      <a:headEnd/>
                      <a:tailEnd/>
                    </a:ln>
                  </pic:spPr>
                </pic:pic>
              </a:graphicData>
            </a:graphic>
          </wp:inline>
        </w:drawing>
      </w:r>
    </w:p>
    <w:p w14:paraId="6098D1DF" w14:textId="77777777" w:rsidR="004F022E" w:rsidRPr="00836E4C" w:rsidRDefault="004F022E" w:rsidP="008E7C55">
      <w:pPr>
        <w:rPr>
          <w:rFonts w:ascii="Times New Roman" w:hAnsi="Times New Roman"/>
          <w:lang w:eastAsia="zh-CN"/>
        </w:rPr>
      </w:pPr>
    </w:p>
    <w:p w14:paraId="61B8525E" w14:textId="77777777" w:rsidR="00FB63B0" w:rsidRPr="00836E4C" w:rsidRDefault="00FB63B0" w:rsidP="008E7C55">
      <w:pPr>
        <w:rPr>
          <w:rFonts w:ascii="Times New Roman" w:hAnsi="Times New Roman"/>
          <w:lang w:eastAsia="zh-CN"/>
        </w:rPr>
      </w:pPr>
    </w:p>
    <w:p w14:paraId="773CD1BD" w14:textId="77777777" w:rsidR="003843F8" w:rsidRPr="00836E4C" w:rsidRDefault="003843F8" w:rsidP="008E7C55">
      <w:pPr>
        <w:rPr>
          <w:rFonts w:ascii="Times New Roman" w:hAnsi="Times New Roman"/>
          <w:b/>
          <w:lang w:eastAsia="zh-CN"/>
        </w:rPr>
      </w:pPr>
      <w:r w:rsidRPr="00836E4C">
        <w:rPr>
          <w:rFonts w:ascii="Times New Roman" w:hAnsi="Times New Roman" w:hint="eastAsia"/>
          <w:b/>
          <w:lang w:eastAsia="zh-CN"/>
        </w:rPr>
        <w:t>Command, parameter and data payload field:</w:t>
      </w:r>
    </w:p>
    <w:p w14:paraId="73472795" w14:textId="77777777" w:rsidR="003843F8" w:rsidRPr="00836E4C" w:rsidRDefault="003843F8" w:rsidP="008E7C55">
      <w:pPr>
        <w:rPr>
          <w:rFonts w:ascii="Times New Roman" w:hAnsi="Times New Roman"/>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520"/>
      </w:tblGrid>
      <w:tr w:rsidR="00FB63B0" w:rsidRPr="00836E4C" w14:paraId="0150EAFC" w14:textId="77777777" w:rsidTr="0084045C">
        <w:trPr>
          <w:jc w:val="center"/>
        </w:trPr>
        <w:tc>
          <w:tcPr>
            <w:tcW w:w="1548" w:type="dxa"/>
            <w:tcBorders>
              <w:bottom w:val="single" w:sz="4" w:space="0" w:color="auto"/>
            </w:tcBorders>
            <w:shd w:val="clear" w:color="auto" w:fill="808080"/>
          </w:tcPr>
          <w:p w14:paraId="0BC67CF0" w14:textId="77777777" w:rsidR="00FB63B0" w:rsidRPr="00836E4C" w:rsidRDefault="00FB63B0" w:rsidP="0084045C">
            <w:pPr>
              <w:pStyle w:val="TableText"/>
              <w:jc w:val="center"/>
              <w:rPr>
                <w:b/>
                <w:bCs/>
                <w:sz w:val="22"/>
                <w:szCs w:val="24"/>
              </w:rPr>
            </w:pPr>
            <w:r w:rsidRPr="00836E4C">
              <w:rPr>
                <w:b/>
                <w:bCs/>
                <w:sz w:val="22"/>
                <w:szCs w:val="24"/>
              </w:rPr>
              <w:t>Cmd</w:t>
            </w:r>
          </w:p>
        </w:tc>
        <w:tc>
          <w:tcPr>
            <w:tcW w:w="2520" w:type="dxa"/>
            <w:tcBorders>
              <w:bottom w:val="single" w:sz="4" w:space="0" w:color="auto"/>
            </w:tcBorders>
            <w:shd w:val="clear" w:color="auto" w:fill="808080"/>
          </w:tcPr>
          <w:p w14:paraId="58B3B5C3" w14:textId="77777777" w:rsidR="00FB63B0" w:rsidRPr="00836E4C" w:rsidRDefault="00FB63B0" w:rsidP="0084045C">
            <w:pPr>
              <w:pStyle w:val="TableText"/>
              <w:jc w:val="center"/>
              <w:rPr>
                <w:b/>
                <w:bCs/>
                <w:sz w:val="22"/>
                <w:szCs w:val="24"/>
              </w:rPr>
            </w:pPr>
            <w:r w:rsidRPr="00836E4C">
              <w:rPr>
                <w:b/>
                <w:bCs/>
                <w:sz w:val="22"/>
                <w:szCs w:val="24"/>
              </w:rPr>
              <w:t>Description</w:t>
            </w:r>
          </w:p>
        </w:tc>
      </w:tr>
      <w:tr w:rsidR="00FB63B0" w:rsidRPr="00836E4C" w14:paraId="2440C890" w14:textId="77777777" w:rsidTr="0084045C">
        <w:trPr>
          <w:jc w:val="center"/>
        </w:trPr>
        <w:tc>
          <w:tcPr>
            <w:tcW w:w="1548" w:type="dxa"/>
            <w:vAlign w:val="center"/>
          </w:tcPr>
          <w:p w14:paraId="185383AA" w14:textId="77777777" w:rsidR="00FB63B0" w:rsidRPr="00836E4C" w:rsidRDefault="00FB63B0" w:rsidP="0084045C">
            <w:pPr>
              <w:pStyle w:val="TableText"/>
              <w:jc w:val="center"/>
              <w:rPr>
                <w:sz w:val="21"/>
                <w:szCs w:val="24"/>
              </w:rPr>
            </w:pPr>
            <w:r w:rsidRPr="00836E4C">
              <w:rPr>
                <w:sz w:val="21"/>
                <w:szCs w:val="24"/>
              </w:rPr>
              <w:t>0</w:t>
            </w:r>
          </w:p>
        </w:tc>
        <w:tc>
          <w:tcPr>
            <w:tcW w:w="2520" w:type="dxa"/>
            <w:vAlign w:val="center"/>
          </w:tcPr>
          <w:p w14:paraId="56EEDA7D" w14:textId="77777777" w:rsidR="00FB63B0" w:rsidRPr="00836E4C" w:rsidRDefault="00FB63B0" w:rsidP="0084045C">
            <w:pPr>
              <w:pStyle w:val="TableText"/>
              <w:jc w:val="center"/>
              <w:rPr>
                <w:sz w:val="21"/>
                <w:szCs w:val="24"/>
                <w:lang w:eastAsia="zh-CN"/>
              </w:rPr>
            </w:pPr>
            <w:r w:rsidRPr="00836E4C">
              <w:rPr>
                <w:rFonts w:hint="eastAsia"/>
                <w:sz w:val="21"/>
                <w:szCs w:val="24"/>
                <w:lang w:eastAsia="zh-CN"/>
              </w:rPr>
              <w:t>Command character 0</w:t>
            </w:r>
          </w:p>
        </w:tc>
      </w:tr>
      <w:tr w:rsidR="00FB63B0" w:rsidRPr="00836E4C" w14:paraId="11B5D059" w14:textId="77777777" w:rsidTr="0084045C">
        <w:trPr>
          <w:jc w:val="center"/>
        </w:trPr>
        <w:tc>
          <w:tcPr>
            <w:tcW w:w="1548" w:type="dxa"/>
            <w:vAlign w:val="center"/>
          </w:tcPr>
          <w:p w14:paraId="645B01B2" w14:textId="77777777" w:rsidR="00FB63B0" w:rsidRPr="00836E4C" w:rsidRDefault="00FB63B0" w:rsidP="0084045C">
            <w:pPr>
              <w:pStyle w:val="TableText"/>
              <w:jc w:val="center"/>
              <w:rPr>
                <w:sz w:val="21"/>
                <w:szCs w:val="24"/>
              </w:rPr>
            </w:pPr>
            <w:r w:rsidRPr="00836E4C">
              <w:rPr>
                <w:sz w:val="21"/>
                <w:szCs w:val="24"/>
              </w:rPr>
              <w:t>1</w:t>
            </w:r>
          </w:p>
        </w:tc>
        <w:tc>
          <w:tcPr>
            <w:tcW w:w="2520" w:type="dxa"/>
            <w:vAlign w:val="center"/>
          </w:tcPr>
          <w:p w14:paraId="125CEB26" w14:textId="77777777" w:rsidR="00FB63B0" w:rsidRPr="00836E4C" w:rsidRDefault="00FB63B0" w:rsidP="0084045C">
            <w:pPr>
              <w:pStyle w:val="TableText"/>
              <w:jc w:val="center"/>
              <w:rPr>
                <w:sz w:val="21"/>
                <w:szCs w:val="24"/>
                <w:lang w:eastAsia="zh-CN"/>
              </w:rPr>
            </w:pPr>
            <w:r w:rsidRPr="00836E4C">
              <w:rPr>
                <w:rFonts w:hint="eastAsia"/>
                <w:sz w:val="21"/>
                <w:szCs w:val="24"/>
                <w:lang w:eastAsia="zh-CN"/>
              </w:rPr>
              <w:t>Command character 1</w:t>
            </w:r>
          </w:p>
        </w:tc>
      </w:tr>
      <w:tr w:rsidR="00FB63B0" w:rsidRPr="00836E4C" w14:paraId="6A68C1A6" w14:textId="77777777" w:rsidTr="0084045C">
        <w:trPr>
          <w:jc w:val="center"/>
        </w:trPr>
        <w:tc>
          <w:tcPr>
            <w:tcW w:w="1548" w:type="dxa"/>
            <w:tcBorders>
              <w:bottom w:val="single" w:sz="4" w:space="0" w:color="auto"/>
            </w:tcBorders>
            <w:vAlign w:val="center"/>
          </w:tcPr>
          <w:p w14:paraId="07069B03" w14:textId="77777777" w:rsidR="00FB63B0" w:rsidRPr="00836E4C" w:rsidRDefault="00C716E5" w:rsidP="0084045C">
            <w:pPr>
              <w:pStyle w:val="TableText"/>
              <w:jc w:val="center"/>
              <w:rPr>
                <w:sz w:val="21"/>
                <w:szCs w:val="24"/>
                <w:lang w:eastAsia="zh-CN"/>
              </w:rPr>
            </w:pPr>
            <w:r w:rsidRPr="00836E4C">
              <w:rPr>
                <w:sz w:val="21"/>
                <w:szCs w:val="24"/>
                <w:lang w:eastAsia="zh-CN"/>
              </w:rPr>
              <w:t>…</w:t>
            </w:r>
          </w:p>
        </w:tc>
        <w:tc>
          <w:tcPr>
            <w:tcW w:w="2520" w:type="dxa"/>
            <w:tcBorders>
              <w:bottom w:val="single" w:sz="4" w:space="0" w:color="auto"/>
            </w:tcBorders>
            <w:vAlign w:val="center"/>
          </w:tcPr>
          <w:p w14:paraId="237569CE" w14:textId="77777777" w:rsidR="00FB63B0" w:rsidRPr="00836E4C" w:rsidRDefault="00C716E5" w:rsidP="0084045C">
            <w:pPr>
              <w:pStyle w:val="TableText"/>
              <w:jc w:val="center"/>
              <w:rPr>
                <w:sz w:val="21"/>
                <w:szCs w:val="24"/>
                <w:lang w:eastAsia="zh-CN"/>
              </w:rPr>
            </w:pPr>
            <w:r w:rsidRPr="00836E4C">
              <w:rPr>
                <w:sz w:val="21"/>
                <w:szCs w:val="24"/>
                <w:lang w:eastAsia="zh-CN"/>
              </w:rPr>
              <w:t>…</w:t>
            </w:r>
          </w:p>
        </w:tc>
      </w:tr>
      <w:tr w:rsidR="00FB63B0" w:rsidRPr="00836E4C" w14:paraId="57828C25" w14:textId="77777777" w:rsidTr="0084045C">
        <w:trPr>
          <w:jc w:val="center"/>
        </w:trPr>
        <w:tc>
          <w:tcPr>
            <w:tcW w:w="1548" w:type="dxa"/>
            <w:vAlign w:val="center"/>
          </w:tcPr>
          <w:p w14:paraId="4FD9F7E3" w14:textId="77777777" w:rsidR="00FB63B0" w:rsidRPr="00836E4C" w:rsidRDefault="00C716E5" w:rsidP="0084045C">
            <w:pPr>
              <w:pStyle w:val="TableText"/>
              <w:jc w:val="center"/>
              <w:rPr>
                <w:sz w:val="21"/>
                <w:szCs w:val="24"/>
                <w:lang w:eastAsia="zh-CN"/>
              </w:rPr>
            </w:pPr>
            <w:r w:rsidRPr="00836E4C">
              <w:rPr>
                <w:rFonts w:hint="eastAsia"/>
                <w:sz w:val="21"/>
                <w:szCs w:val="24"/>
                <w:lang w:eastAsia="zh-CN"/>
              </w:rPr>
              <w:t>n</w:t>
            </w:r>
          </w:p>
        </w:tc>
        <w:tc>
          <w:tcPr>
            <w:tcW w:w="2520" w:type="dxa"/>
            <w:vAlign w:val="center"/>
          </w:tcPr>
          <w:p w14:paraId="78079F98" w14:textId="77777777" w:rsidR="00FB63B0" w:rsidRPr="00836E4C" w:rsidRDefault="00FB63B0" w:rsidP="0084045C">
            <w:pPr>
              <w:pStyle w:val="TableText"/>
              <w:jc w:val="center"/>
              <w:rPr>
                <w:sz w:val="21"/>
                <w:szCs w:val="24"/>
                <w:lang w:eastAsia="zh-CN"/>
              </w:rPr>
            </w:pPr>
            <w:r w:rsidRPr="00836E4C">
              <w:rPr>
                <w:rFonts w:hint="eastAsia"/>
                <w:sz w:val="21"/>
                <w:szCs w:val="24"/>
                <w:lang w:eastAsia="zh-CN"/>
              </w:rPr>
              <w:t xml:space="preserve">Command character </w:t>
            </w:r>
            <w:r w:rsidR="00C716E5" w:rsidRPr="00836E4C">
              <w:rPr>
                <w:rFonts w:hint="eastAsia"/>
                <w:sz w:val="21"/>
                <w:szCs w:val="24"/>
                <w:lang w:eastAsia="zh-CN"/>
              </w:rPr>
              <w:t>n</w:t>
            </w:r>
          </w:p>
        </w:tc>
      </w:tr>
    </w:tbl>
    <w:p w14:paraId="46474015" w14:textId="77777777" w:rsidR="00B65410" w:rsidRPr="00836E4C" w:rsidRDefault="00B65410" w:rsidP="008E7C55">
      <w:pPr>
        <w:rPr>
          <w:rFonts w:ascii="Times New Roman" w:hAnsi="Times New Roman"/>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520"/>
      </w:tblGrid>
      <w:tr w:rsidR="00C716E5" w:rsidRPr="00836E4C" w14:paraId="5A24BEC3" w14:textId="77777777" w:rsidTr="0084045C">
        <w:trPr>
          <w:jc w:val="center"/>
        </w:trPr>
        <w:tc>
          <w:tcPr>
            <w:tcW w:w="1548" w:type="dxa"/>
            <w:tcBorders>
              <w:bottom w:val="single" w:sz="4" w:space="0" w:color="auto"/>
            </w:tcBorders>
            <w:shd w:val="clear" w:color="auto" w:fill="808080"/>
          </w:tcPr>
          <w:p w14:paraId="36723AE6" w14:textId="77777777" w:rsidR="00C716E5" w:rsidRPr="00836E4C" w:rsidRDefault="00C716E5" w:rsidP="0084045C">
            <w:pPr>
              <w:pStyle w:val="TableText"/>
              <w:jc w:val="center"/>
              <w:rPr>
                <w:b/>
                <w:bCs/>
                <w:sz w:val="22"/>
                <w:szCs w:val="24"/>
                <w:lang w:eastAsia="zh-CN"/>
              </w:rPr>
            </w:pPr>
            <w:smartTag w:uri="urn:schemas-microsoft-com:office:smarttags" w:element="place">
              <w:r w:rsidRPr="00836E4C">
                <w:rPr>
                  <w:rFonts w:hint="eastAsia"/>
                  <w:b/>
                  <w:bCs/>
                  <w:sz w:val="22"/>
                  <w:szCs w:val="24"/>
                  <w:lang w:eastAsia="zh-CN"/>
                </w:rPr>
                <w:t>Para</w:t>
              </w:r>
            </w:smartTag>
          </w:p>
        </w:tc>
        <w:tc>
          <w:tcPr>
            <w:tcW w:w="2520" w:type="dxa"/>
            <w:tcBorders>
              <w:bottom w:val="single" w:sz="4" w:space="0" w:color="auto"/>
            </w:tcBorders>
            <w:shd w:val="clear" w:color="auto" w:fill="808080"/>
          </w:tcPr>
          <w:p w14:paraId="574A5827" w14:textId="77777777" w:rsidR="00C716E5" w:rsidRPr="00836E4C" w:rsidRDefault="00C716E5" w:rsidP="0084045C">
            <w:pPr>
              <w:pStyle w:val="TableText"/>
              <w:jc w:val="center"/>
              <w:rPr>
                <w:b/>
                <w:bCs/>
                <w:sz w:val="22"/>
                <w:szCs w:val="24"/>
              </w:rPr>
            </w:pPr>
            <w:r w:rsidRPr="00836E4C">
              <w:rPr>
                <w:b/>
                <w:bCs/>
                <w:sz w:val="22"/>
                <w:szCs w:val="24"/>
              </w:rPr>
              <w:t>Description</w:t>
            </w:r>
          </w:p>
        </w:tc>
      </w:tr>
      <w:tr w:rsidR="00C716E5" w:rsidRPr="00836E4C" w14:paraId="06EEE5CF" w14:textId="77777777" w:rsidTr="0084045C">
        <w:trPr>
          <w:jc w:val="center"/>
        </w:trPr>
        <w:tc>
          <w:tcPr>
            <w:tcW w:w="1548" w:type="dxa"/>
            <w:vAlign w:val="center"/>
          </w:tcPr>
          <w:p w14:paraId="4EB71C93" w14:textId="77777777" w:rsidR="00C716E5" w:rsidRPr="00836E4C" w:rsidRDefault="00C716E5" w:rsidP="0084045C">
            <w:pPr>
              <w:pStyle w:val="TableText"/>
              <w:jc w:val="center"/>
              <w:rPr>
                <w:sz w:val="21"/>
                <w:szCs w:val="24"/>
              </w:rPr>
            </w:pPr>
            <w:r w:rsidRPr="00836E4C">
              <w:rPr>
                <w:sz w:val="21"/>
                <w:szCs w:val="24"/>
              </w:rPr>
              <w:t>0</w:t>
            </w:r>
          </w:p>
        </w:tc>
        <w:tc>
          <w:tcPr>
            <w:tcW w:w="2520" w:type="dxa"/>
            <w:vAlign w:val="center"/>
          </w:tcPr>
          <w:p w14:paraId="61D01628" w14:textId="77777777" w:rsidR="00C716E5" w:rsidRPr="00836E4C" w:rsidRDefault="00C716E5" w:rsidP="0084045C">
            <w:pPr>
              <w:pStyle w:val="TableText"/>
              <w:jc w:val="center"/>
              <w:rPr>
                <w:sz w:val="21"/>
                <w:szCs w:val="24"/>
                <w:lang w:eastAsia="zh-CN"/>
              </w:rPr>
            </w:pPr>
            <w:r w:rsidRPr="00836E4C">
              <w:rPr>
                <w:rFonts w:hint="eastAsia"/>
                <w:sz w:val="21"/>
                <w:szCs w:val="24"/>
                <w:lang w:eastAsia="zh-CN"/>
              </w:rPr>
              <w:t>Command character 0</w:t>
            </w:r>
          </w:p>
        </w:tc>
      </w:tr>
    </w:tbl>
    <w:p w14:paraId="15F2F18C" w14:textId="77777777" w:rsidR="00C716E5" w:rsidRPr="00836E4C" w:rsidRDefault="00C716E5" w:rsidP="008E7C55">
      <w:pPr>
        <w:rPr>
          <w:rFonts w:ascii="Times New Roman" w:hAnsi="Times New Roman"/>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520"/>
      </w:tblGrid>
      <w:tr w:rsidR="00C716E5" w:rsidRPr="00836E4C" w14:paraId="1A5ED946" w14:textId="77777777" w:rsidTr="0084045C">
        <w:trPr>
          <w:jc w:val="center"/>
        </w:trPr>
        <w:tc>
          <w:tcPr>
            <w:tcW w:w="1548" w:type="dxa"/>
            <w:tcBorders>
              <w:bottom w:val="single" w:sz="4" w:space="0" w:color="auto"/>
            </w:tcBorders>
            <w:shd w:val="clear" w:color="auto" w:fill="808080"/>
          </w:tcPr>
          <w:p w14:paraId="242935F1" w14:textId="77777777" w:rsidR="00C716E5" w:rsidRPr="00836E4C" w:rsidRDefault="00C716E5" w:rsidP="0084045C">
            <w:pPr>
              <w:pStyle w:val="TableText"/>
              <w:jc w:val="center"/>
              <w:rPr>
                <w:b/>
                <w:bCs/>
                <w:sz w:val="22"/>
                <w:szCs w:val="24"/>
                <w:lang w:eastAsia="zh-CN"/>
              </w:rPr>
            </w:pPr>
            <w:r w:rsidRPr="00836E4C">
              <w:rPr>
                <w:rFonts w:hint="eastAsia"/>
                <w:b/>
                <w:bCs/>
                <w:sz w:val="22"/>
                <w:szCs w:val="24"/>
                <w:lang w:eastAsia="zh-CN"/>
              </w:rPr>
              <w:t>Data</w:t>
            </w:r>
          </w:p>
        </w:tc>
        <w:tc>
          <w:tcPr>
            <w:tcW w:w="2520" w:type="dxa"/>
            <w:tcBorders>
              <w:bottom w:val="single" w:sz="4" w:space="0" w:color="auto"/>
            </w:tcBorders>
            <w:shd w:val="clear" w:color="auto" w:fill="808080"/>
          </w:tcPr>
          <w:p w14:paraId="5C072D39" w14:textId="77777777" w:rsidR="00C716E5" w:rsidRPr="00836E4C" w:rsidRDefault="00C716E5" w:rsidP="0084045C">
            <w:pPr>
              <w:pStyle w:val="TableText"/>
              <w:jc w:val="center"/>
              <w:rPr>
                <w:b/>
                <w:bCs/>
                <w:sz w:val="22"/>
                <w:szCs w:val="24"/>
              </w:rPr>
            </w:pPr>
            <w:r w:rsidRPr="00836E4C">
              <w:rPr>
                <w:b/>
                <w:bCs/>
                <w:sz w:val="22"/>
                <w:szCs w:val="24"/>
              </w:rPr>
              <w:t>Description</w:t>
            </w:r>
          </w:p>
        </w:tc>
      </w:tr>
      <w:tr w:rsidR="00C716E5" w:rsidRPr="00836E4C" w14:paraId="6CCC3A5B" w14:textId="77777777" w:rsidTr="0084045C">
        <w:trPr>
          <w:jc w:val="center"/>
        </w:trPr>
        <w:tc>
          <w:tcPr>
            <w:tcW w:w="1548" w:type="dxa"/>
            <w:vAlign w:val="center"/>
          </w:tcPr>
          <w:p w14:paraId="43C205AE" w14:textId="77777777" w:rsidR="00C716E5" w:rsidRPr="00836E4C" w:rsidRDefault="00C716E5" w:rsidP="0084045C">
            <w:pPr>
              <w:pStyle w:val="TableText"/>
              <w:jc w:val="center"/>
              <w:rPr>
                <w:sz w:val="21"/>
                <w:szCs w:val="24"/>
              </w:rPr>
            </w:pPr>
            <w:r w:rsidRPr="00836E4C">
              <w:rPr>
                <w:sz w:val="21"/>
                <w:szCs w:val="24"/>
              </w:rPr>
              <w:t>0</w:t>
            </w:r>
          </w:p>
        </w:tc>
        <w:tc>
          <w:tcPr>
            <w:tcW w:w="2520" w:type="dxa"/>
            <w:vAlign w:val="center"/>
          </w:tcPr>
          <w:p w14:paraId="0560C758" w14:textId="77777777" w:rsidR="00C716E5" w:rsidRPr="00836E4C" w:rsidRDefault="00C716E5" w:rsidP="0084045C">
            <w:pPr>
              <w:pStyle w:val="TableText"/>
              <w:jc w:val="center"/>
              <w:rPr>
                <w:sz w:val="21"/>
                <w:szCs w:val="24"/>
                <w:lang w:eastAsia="zh-CN"/>
              </w:rPr>
            </w:pPr>
            <w:r w:rsidRPr="00836E4C">
              <w:rPr>
                <w:rFonts w:hint="eastAsia"/>
                <w:sz w:val="21"/>
                <w:szCs w:val="24"/>
                <w:lang w:eastAsia="zh-CN"/>
              </w:rPr>
              <w:t>Data character 0</w:t>
            </w:r>
          </w:p>
        </w:tc>
      </w:tr>
      <w:tr w:rsidR="00C716E5" w:rsidRPr="00836E4C" w14:paraId="26D1E404" w14:textId="77777777" w:rsidTr="0084045C">
        <w:trPr>
          <w:jc w:val="center"/>
        </w:trPr>
        <w:tc>
          <w:tcPr>
            <w:tcW w:w="1548" w:type="dxa"/>
            <w:vAlign w:val="center"/>
          </w:tcPr>
          <w:p w14:paraId="71E7A885" w14:textId="77777777" w:rsidR="00C716E5" w:rsidRPr="00836E4C" w:rsidRDefault="00C716E5" w:rsidP="0084045C">
            <w:pPr>
              <w:pStyle w:val="TableText"/>
              <w:jc w:val="center"/>
              <w:rPr>
                <w:sz w:val="21"/>
                <w:szCs w:val="24"/>
                <w:lang w:eastAsia="zh-CN"/>
              </w:rPr>
            </w:pPr>
            <w:r w:rsidRPr="00836E4C">
              <w:rPr>
                <w:sz w:val="21"/>
                <w:szCs w:val="24"/>
                <w:lang w:eastAsia="zh-CN"/>
              </w:rPr>
              <w:t>…</w:t>
            </w:r>
          </w:p>
        </w:tc>
        <w:tc>
          <w:tcPr>
            <w:tcW w:w="2520" w:type="dxa"/>
            <w:vAlign w:val="center"/>
          </w:tcPr>
          <w:p w14:paraId="5F38F312" w14:textId="77777777" w:rsidR="00C716E5" w:rsidRPr="00836E4C" w:rsidRDefault="00C716E5" w:rsidP="0084045C">
            <w:pPr>
              <w:pStyle w:val="TableText"/>
              <w:jc w:val="center"/>
              <w:rPr>
                <w:sz w:val="21"/>
                <w:szCs w:val="24"/>
                <w:lang w:eastAsia="zh-CN"/>
              </w:rPr>
            </w:pPr>
            <w:r w:rsidRPr="00836E4C">
              <w:rPr>
                <w:sz w:val="21"/>
                <w:szCs w:val="24"/>
                <w:lang w:eastAsia="zh-CN"/>
              </w:rPr>
              <w:t>…</w:t>
            </w:r>
          </w:p>
        </w:tc>
      </w:tr>
      <w:tr w:rsidR="00C716E5" w:rsidRPr="00836E4C" w14:paraId="268AB183" w14:textId="77777777" w:rsidTr="0084045C">
        <w:trPr>
          <w:jc w:val="center"/>
        </w:trPr>
        <w:tc>
          <w:tcPr>
            <w:tcW w:w="1548" w:type="dxa"/>
            <w:vAlign w:val="center"/>
          </w:tcPr>
          <w:p w14:paraId="5D252533" w14:textId="77777777" w:rsidR="00C716E5" w:rsidRPr="00836E4C" w:rsidRDefault="00C716E5" w:rsidP="0084045C">
            <w:pPr>
              <w:pStyle w:val="TableText"/>
              <w:jc w:val="center"/>
              <w:rPr>
                <w:sz w:val="21"/>
                <w:szCs w:val="24"/>
                <w:lang w:eastAsia="zh-CN"/>
              </w:rPr>
            </w:pPr>
            <w:r w:rsidRPr="00836E4C">
              <w:rPr>
                <w:rFonts w:hint="eastAsia"/>
                <w:sz w:val="21"/>
                <w:szCs w:val="24"/>
                <w:lang w:eastAsia="zh-CN"/>
              </w:rPr>
              <w:t>n</w:t>
            </w:r>
          </w:p>
        </w:tc>
        <w:tc>
          <w:tcPr>
            <w:tcW w:w="2520" w:type="dxa"/>
            <w:vAlign w:val="center"/>
          </w:tcPr>
          <w:p w14:paraId="7510F4C2" w14:textId="77777777" w:rsidR="00C716E5" w:rsidRPr="00836E4C" w:rsidRDefault="00C716E5" w:rsidP="0084045C">
            <w:pPr>
              <w:pStyle w:val="TableText"/>
              <w:jc w:val="center"/>
              <w:rPr>
                <w:sz w:val="21"/>
                <w:szCs w:val="24"/>
                <w:lang w:eastAsia="zh-CN"/>
              </w:rPr>
            </w:pPr>
            <w:r w:rsidRPr="00836E4C">
              <w:rPr>
                <w:rFonts w:hint="eastAsia"/>
                <w:sz w:val="21"/>
                <w:szCs w:val="24"/>
                <w:lang w:eastAsia="zh-CN"/>
              </w:rPr>
              <w:t>Data character n</w:t>
            </w:r>
          </w:p>
        </w:tc>
      </w:tr>
    </w:tbl>
    <w:p w14:paraId="31C8ABF5" w14:textId="77777777" w:rsidR="00C716E5" w:rsidRPr="00836E4C" w:rsidRDefault="00C716E5" w:rsidP="008E7C55">
      <w:pPr>
        <w:rPr>
          <w:rFonts w:ascii="Times New Roman" w:hAnsi="Times New Roman"/>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520"/>
      </w:tblGrid>
      <w:tr w:rsidR="00C716E5" w:rsidRPr="00836E4C" w14:paraId="211208C6" w14:textId="77777777" w:rsidTr="0084045C">
        <w:trPr>
          <w:jc w:val="center"/>
        </w:trPr>
        <w:tc>
          <w:tcPr>
            <w:tcW w:w="1548" w:type="dxa"/>
            <w:tcBorders>
              <w:bottom w:val="single" w:sz="4" w:space="0" w:color="auto"/>
            </w:tcBorders>
            <w:shd w:val="clear" w:color="auto" w:fill="808080"/>
          </w:tcPr>
          <w:p w14:paraId="7A79A6C6" w14:textId="77777777" w:rsidR="00C716E5" w:rsidRPr="00836E4C" w:rsidRDefault="00C716E5" w:rsidP="0084045C">
            <w:pPr>
              <w:pStyle w:val="TableText"/>
              <w:jc w:val="center"/>
              <w:rPr>
                <w:b/>
                <w:bCs/>
                <w:sz w:val="22"/>
                <w:szCs w:val="24"/>
                <w:lang w:eastAsia="zh-CN"/>
              </w:rPr>
            </w:pPr>
            <w:r w:rsidRPr="00836E4C">
              <w:rPr>
                <w:rFonts w:hint="eastAsia"/>
                <w:b/>
                <w:bCs/>
                <w:sz w:val="22"/>
                <w:szCs w:val="24"/>
                <w:lang w:eastAsia="zh-CN"/>
              </w:rPr>
              <w:t xml:space="preserve">End </w:t>
            </w:r>
          </w:p>
        </w:tc>
        <w:tc>
          <w:tcPr>
            <w:tcW w:w="2520" w:type="dxa"/>
            <w:tcBorders>
              <w:bottom w:val="single" w:sz="4" w:space="0" w:color="auto"/>
            </w:tcBorders>
            <w:shd w:val="clear" w:color="auto" w:fill="808080"/>
          </w:tcPr>
          <w:p w14:paraId="27FFF2CA" w14:textId="77777777" w:rsidR="00C716E5" w:rsidRPr="00836E4C" w:rsidRDefault="00C716E5" w:rsidP="0084045C">
            <w:pPr>
              <w:pStyle w:val="TableText"/>
              <w:jc w:val="center"/>
              <w:rPr>
                <w:b/>
                <w:bCs/>
                <w:sz w:val="22"/>
                <w:szCs w:val="24"/>
              </w:rPr>
            </w:pPr>
            <w:r w:rsidRPr="00836E4C">
              <w:rPr>
                <w:b/>
                <w:bCs/>
                <w:sz w:val="22"/>
                <w:szCs w:val="24"/>
              </w:rPr>
              <w:t>Description</w:t>
            </w:r>
          </w:p>
        </w:tc>
      </w:tr>
      <w:tr w:rsidR="00C716E5" w:rsidRPr="00836E4C" w14:paraId="44ED107F" w14:textId="77777777" w:rsidTr="0084045C">
        <w:trPr>
          <w:jc w:val="center"/>
        </w:trPr>
        <w:tc>
          <w:tcPr>
            <w:tcW w:w="1548" w:type="dxa"/>
            <w:vAlign w:val="center"/>
          </w:tcPr>
          <w:p w14:paraId="4BE76228" w14:textId="77777777" w:rsidR="00C716E5" w:rsidRPr="00836E4C" w:rsidRDefault="00C716E5" w:rsidP="0084045C">
            <w:pPr>
              <w:pStyle w:val="TableText"/>
              <w:jc w:val="center"/>
              <w:rPr>
                <w:sz w:val="21"/>
                <w:szCs w:val="24"/>
              </w:rPr>
            </w:pPr>
            <w:r w:rsidRPr="00836E4C">
              <w:rPr>
                <w:sz w:val="21"/>
                <w:szCs w:val="24"/>
              </w:rPr>
              <w:lastRenderedPageBreak/>
              <w:t>0</w:t>
            </w:r>
          </w:p>
        </w:tc>
        <w:tc>
          <w:tcPr>
            <w:tcW w:w="2520" w:type="dxa"/>
            <w:vAlign w:val="center"/>
          </w:tcPr>
          <w:p w14:paraId="06AD644A" w14:textId="77777777" w:rsidR="00C716E5" w:rsidRPr="00836E4C" w:rsidRDefault="00C716E5" w:rsidP="0084045C">
            <w:pPr>
              <w:pStyle w:val="TableText"/>
              <w:jc w:val="center"/>
              <w:rPr>
                <w:sz w:val="21"/>
                <w:szCs w:val="24"/>
                <w:lang w:eastAsia="zh-CN"/>
              </w:rPr>
            </w:pPr>
            <w:r w:rsidRPr="00836E4C">
              <w:rPr>
                <w:rFonts w:hint="eastAsia"/>
                <w:sz w:val="21"/>
                <w:szCs w:val="24"/>
                <w:lang w:eastAsia="zh-CN"/>
              </w:rPr>
              <w:t>0x0D</w:t>
            </w:r>
          </w:p>
        </w:tc>
      </w:tr>
    </w:tbl>
    <w:p w14:paraId="559EB905" w14:textId="77777777" w:rsidR="00C716E5" w:rsidRPr="00836E4C" w:rsidRDefault="007C0690" w:rsidP="007C0690">
      <w:pPr>
        <w:tabs>
          <w:tab w:val="left" w:pos="3882"/>
        </w:tabs>
        <w:rPr>
          <w:rFonts w:ascii="Times New Roman" w:hAnsi="Times New Roman"/>
          <w:lang w:eastAsia="zh-CN"/>
        </w:rPr>
      </w:pPr>
      <w:r>
        <w:rPr>
          <w:rFonts w:ascii="Times New Roman" w:hAnsi="Times New Roman"/>
          <w:lang w:eastAsia="zh-CN"/>
        </w:rPr>
        <w:tab/>
      </w:r>
    </w:p>
    <w:p w14:paraId="452CC956" w14:textId="77777777" w:rsidR="004F022E" w:rsidRPr="00D456B7" w:rsidRDefault="004F022E" w:rsidP="004F022E">
      <w:pPr>
        <w:rPr>
          <w:rFonts w:ascii="Times New Roman" w:hAnsi="Times New Roman"/>
          <w:b/>
          <w:color w:val="0000FF"/>
          <w:lang w:val="en-US" w:eastAsia="zh-CN"/>
        </w:rPr>
      </w:pPr>
      <w:r w:rsidRPr="00D456B7">
        <w:rPr>
          <w:rFonts w:ascii="Times New Roman" w:hAnsi="Times New Roman"/>
          <w:b/>
          <w:color w:val="0000FF"/>
          <w:lang w:val="en-US" w:eastAsia="zh-CN"/>
        </w:rPr>
        <w:t>I-square-C-bus</w:t>
      </w:r>
    </w:p>
    <w:p w14:paraId="6234BDE2" w14:textId="77777777" w:rsidR="00AF6562" w:rsidRPr="00836E4C" w:rsidRDefault="00AF6562" w:rsidP="007C4B1C">
      <w:pPr>
        <w:pStyle w:val="3"/>
        <w:numPr>
          <w:ilvl w:val="3"/>
          <w:numId w:val="1"/>
        </w:numPr>
        <w:tabs>
          <w:tab w:val="left" w:pos="709"/>
        </w:tabs>
      </w:pPr>
      <w:bookmarkStart w:id="41" w:name="_Toc302549773"/>
      <w:r w:rsidRPr="00836E4C">
        <w:t>Response frame format</w:t>
      </w:r>
      <w:bookmarkEnd w:id="41"/>
    </w:p>
    <w:p w14:paraId="1C65788C" w14:textId="77777777" w:rsidR="00E80A9B" w:rsidRPr="00D456B7" w:rsidRDefault="00E80A9B" w:rsidP="00E80A9B">
      <w:pPr>
        <w:spacing w:before="120" w:after="120"/>
        <w:ind w:left="420"/>
        <w:rPr>
          <w:rFonts w:ascii="Times New Roman" w:hAnsi="Times New Roman"/>
          <w:color w:val="0000FF"/>
          <w:lang w:eastAsia="zh-CN"/>
        </w:rPr>
      </w:pPr>
      <w:r w:rsidRPr="00D456B7">
        <w:rPr>
          <w:rFonts w:ascii="Times New Roman" w:hAnsi="Times New Roman"/>
          <w:color w:val="0000FF"/>
          <w:lang w:eastAsia="zh-CN"/>
        </w:rPr>
        <w:t>Every response packet is in the format of:</w:t>
      </w:r>
    </w:p>
    <w:p w14:paraId="7BCE467B" w14:textId="77777777" w:rsidR="00E80A9B" w:rsidRPr="00D456B7" w:rsidRDefault="00E80A9B" w:rsidP="00E80A9B">
      <w:pPr>
        <w:spacing w:before="120" w:after="120"/>
        <w:ind w:leftChars="857" w:left="1714"/>
        <w:rPr>
          <w:rFonts w:ascii="Times New Roman" w:hAnsi="Times New Roman"/>
          <w:color w:val="0000FF"/>
          <w:lang w:eastAsia="zh-CN"/>
        </w:rPr>
      </w:pPr>
      <w:r w:rsidRPr="00D456B7">
        <w:rPr>
          <w:rFonts w:ascii="Times New Roman" w:hAnsi="Times New Roman"/>
          <w:color w:val="0000FF"/>
          <w:lang w:eastAsia="zh-CN"/>
        </w:rPr>
        <w:t>[</w:t>
      </w:r>
      <w:r w:rsidRPr="00D456B7">
        <w:rPr>
          <w:rFonts w:ascii="Times New Roman" w:hAnsi="Times New Roman" w:hint="eastAsia"/>
          <w:color w:val="0000FF"/>
          <w:lang w:eastAsia="zh-CN"/>
        </w:rPr>
        <w:t>Status</w:t>
      </w:r>
      <w:r w:rsidR="00E80EE5" w:rsidRPr="00D456B7">
        <w:rPr>
          <w:rFonts w:ascii="Times New Roman" w:hAnsi="Times New Roman"/>
          <w:color w:val="0000FF"/>
          <w:lang w:eastAsia="zh-CN"/>
        </w:rPr>
        <w:t>][Data]&lt;CR&gt;</w:t>
      </w:r>
    </w:p>
    <w:p w14:paraId="3372E2A8" w14:textId="77777777" w:rsidR="00E80A9B" w:rsidRPr="00D456B7" w:rsidRDefault="00E80A9B" w:rsidP="00E80A9B">
      <w:pPr>
        <w:spacing w:before="120" w:after="120"/>
        <w:ind w:left="420"/>
        <w:rPr>
          <w:rFonts w:ascii="Times New Roman" w:hAnsi="Times New Roman"/>
          <w:color w:val="0000FF"/>
          <w:lang w:eastAsia="zh-CN"/>
        </w:rPr>
      </w:pPr>
      <w:r w:rsidRPr="00D456B7">
        <w:rPr>
          <w:rFonts w:ascii="Times New Roman" w:hAnsi="Times New Roman"/>
          <w:color w:val="0000FF"/>
          <w:lang w:eastAsia="zh-CN"/>
        </w:rPr>
        <w:t>A &lt;field&gt; always presents in the packet, while a [field] is optional.</w:t>
      </w:r>
    </w:p>
    <w:p w14:paraId="596E182D"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If a “Set” command is executed successfully, [</w:t>
      </w:r>
      <w:r w:rsidRPr="00D456B7">
        <w:rPr>
          <w:rFonts w:ascii="Times New Roman" w:hAnsi="Times New Roman" w:hint="eastAsia"/>
          <w:color w:val="0000FF"/>
          <w:lang w:eastAsia="zh-CN"/>
        </w:rPr>
        <w:t>Status</w:t>
      </w:r>
      <w:r w:rsidRPr="00D456B7">
        <w:rPr>
          <w:rFonts w:ascii="Times New Roman" w:hAnsi="Times New Roman"/>
          <w:color w:val="0000FF"/>
          <w:lang w:eastAsia="zh-CN"/>
        </w:rPr>
        <w:t xml:space="preserve">] is </w:t>
      </w:r>
      <w:r w:rsidR="00A63641">
        <w:rPr>
          <w:rFonts w:ascii="Times New Roman" w:hAnsi="Times New Roman"/>
          <w:color w:val="0000FF"/>
          <w:lang w:eastAsia="zh-CN"/>
        </w:rPr>
        <w:t>‘</w:t>
      </w:r>
      <w:r w:rsidR="00A63641">
        <w:rPr>
          <w:rFonts w:ascii="Times New Roman" w:hAnsi="Times New Roman" w:hint="eastAsia"/>
          <w:color w:val="0000FF"/>
          <w:lang w:eastAsia="zh-CN"/>
        </w:rPr>
        <w:t>OK</w:t>
      </w:r>
      <w:r w:rsidR="00A63641">
        <w:rPr>
          <w:rFonts w:ascii="Times New Roman" w:hAnsi="Times New Roman"/>
          <w:color w:val="0000FF"/>
          <w:lang w:eastAsia="zh-CN"/>
        </w:rPr>
        <w:t>’</w:t>
      </w:r>
      <w:r w:rsidRPr="00D456B7">
        <w:rPr>
          <w:rFonts w:ascii="Times New Roman" w:hAnsi="Times New Roman"/>
          <w:color w:val="0000FF"/>
          <w:lang w:eastAsia="zh-CN"/>
        </w:rPr>
        <w:t xml:space="preserve">. </w:t>
      </w:r>
    </w:p>
    <w:p w14:paraId="6FA26BAF"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 xml:space="preserve">If a command packet contains invalid </w:t>
      </w:r>
      <w:r w:rsidRPr="00D456B7">
        <w:rPr>
          <w:rFonts w:ascii="Times New Roman" w:hAnsi="Times New Roman" w:hint="eastAsia"/>
          <w:color w:val="0000FF"/>
          <w:lang w:eastAsia="zh-CN"/>
        </w:rPr>
        <w:t>Command</w:t>
      </w:r>
      <w:r w:rsidRPr="00D456B7">
        <w:rPr>
          <w:rFonts w:ascii="Times New Roman" w:hAnsi="Times New Roman"/>
          <w:color w:val="0000FF"/>
          <w:lang w:eastAsia="zh-CN"/>
        </w:rPr>
        <w:t>,</w:t>
      </w:r>
      <w:r w:rsidRPr="00D456B7">
        <w:rPr>
          <w:rFonts w:ascii="Times New Roman" w:hAnsi="Times New Roman" w:hint="eastAsia"/>
          <w:color w:val="0000FF"/>
          <w:lang w:eastAsia="zh-CN"/>
        </w:rPr>
        <w:t xml:space="preserve"> the [Status] is </w:t>
      </w:r>
      <w:r w:rsidR="00A63641">
        <w:rPr>
          <w:rFonts w:ascii="Times New Roman" w:hAnsi="Times New Roman"/>
          <w:color w:val="0000FF"/>
          <w:lang w:eastAsia="zh-CN"/>
        </w:rPr>
        <w:t>‘</w:t>
      </w:r>
      <w:r w:rsidR="00A63641">
        <w:rPr>
          <w:rFonts w:ascii="Times New Roman" w:hAnsi="Times New Roman" w:hint="eastAsia"/>
          <w:color w:val="0000FF"/>
          <w:lang w:eastAsia="zh-CN"/>
        </w:rPr>
        <w:t>Invalid command</w:t>
      </w:r>
      <w:r w:rsidR="00A63641">
        <w:rPr>
          <w:rFonts w:ascii="Times New Roman" w:hAnsi="Times New Roman"/>
          <w:color w:val="0000FF"/>
          <w:lang w:eastAsia="zh-CN"/>
        </w:rPr>
        <w:t>’</w:t>
      </w:r>
      <w:r w:rsidRPr="00D456B7">
        <w:rPr>
          <w:rFonts w:ascii="Times New Roman" w:hAnsi="Times New Roman"/>
          <w:color w:val="0000FF"/>
          <w:lang w:eastAsia="zh-CN"/>
        </w:rPr>
        <w:t>.</w:t>
      </w:r>
    </w:p>
    <w:p w14:paraId="450A03A6"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 xml:space="preserve">If a command packet contains invalid </w:t>
      </w:r>
      <w:r w:rsidRPr="00D456B7">
        <w:rPr>
          <w:rFonts w:ascii="Times New Roman" w:hAnsi="Times New Roman" w:hint="eastAsia"/>
          <w:color w:val="0000FF"/>
          <w:lang w:eastAsia="zh-CN"/>
        </w:rPr>
        <w:t>Parameter</w:t>
      </w:r>
      <w:r w:rsidRPr="00D456B7">
        <w:rPr>
          <w:rFonts w:ascii="Times New Roman" w:hAnsi="Times New Roman"/>
          <w:color w:val="0000FF"/>
          <w:lang w:eastAsia="zh-CN"/>
        </w:rPr>
        <w:t>,</w:t>
      </w:r>
      <w:r w:rsidRPr="00D456B7">
        <w:rPr>
          <w:rFonts w:ascii="Times New Roman" w:hAnsi="Times New Roman" w:hint="eastAsia"/>
          <w:color w:val="0000FF"/>
          <w:lang w:eastAsia="zh-CN"/>
        </w:rPr>
        <w:t xml:space="preserve"> the [Status] is </w:t>
      </w:r>
      <w:r w:rsidR="00A63641">
        <w:rPr>
          <w:rFonts w:ascii="Times New Roman" w:hAnsi="Times New Roman"/>
          <w:color w:val="0000FF"/>
          <w:lang w:eastAsia="zh-CN"/>
        </w:rPr>
        <w:t>‘</w:t>
      </w:r>
      <w:r w:rsidR="00A63641">
        <w:rPr>
          <w:rFonts w:ascii="Times New Roman" w:hAnsi="Times New Roman" w:hint="eastAsia"/>
          <w:color w:val="0000FF"/>
          <w:lang w:eastAsia="zh-CN"/>
        </w:rPr>
        <w:t>Invalid parameter</w:t>
      </w:r>
      <w:r w:rsidR="00A63641">
        <w:rPr>
          <w:rFonts w:ascii="Times New Roman" w:hAnsi="Times New Roman"/>
          <w:color w:val="0000FF"/>
          <w:lang w:eastAsia="zh-CN"/>
        </w:rPr>
        <w:t>’</w:t>
      </w:r>
      <w:r w:rsidRPr="00D456B7">
        <w:rPr>
          <w:rFonts w:ascii="Times New Roman" w:hAnsi="Times New Roman"/>
          <w:color w:val="0000FF"/>
          <w:lang w:eastAsia="zh-CN"/>
        </w:rPr>
        <w:t>.</w:t>
      </w:r>
    </w:p>
    <w:p w14:paraId="2C3AC083"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 xml:space="preserve">If a command packet contains invalid </w:t>
      </w:r>
      <w:r w:rsidRPr="00D456B7">
        <w:rPr>
          <w:rFonts w:ascii="Times New Roman" w:hAnsi="Times New Roman" w:hint="eastAsia"/>
          <w:color w:val="0000FF"/>
          <w:lang w:eastAsia="zh-CN"/>
        </w:rPr>
        <w:t>Data</w:t>
      </w:r>
      <w:r w:rsidRPr="00D456B7">
        <w:rPr>
          <w:rFonts w:ascii="Times New Roman" w:hAnsi="Times New Roman"/>
          <w:color w:val="0000FF"/>
          <w:lang w:eastAsia="zh-CN"/>
        </w:rPr>
        <w:t>,</w:t>
      </w:r>
      <w:r w:rsidRPr="00D456B7">
        <w:rPr>
          <w:rFonts w:ascii="Times New Roman" w:hAnsi="Times New Roman" w:hint="eastAsia"/>
          <w:color w:val="0000FF"/>
          <w:lang w:eastAsia="zh-CN"/>
        </w:rPr>
        <w:t xml:space="preserve"> the [Status] is </w:t>
      </w:r>
      <w:r w:rsidR="00A63641">
        <w:rPr>
          <w:rFonts w:ascii="Times New Roman" w:hAnsi="Times New Roman"/>
          <w:color w:val="0000FF"/>
          <w:lang w:eastAsia="zh-CN"/>
        </w:rPr>
        <w:t>‘</w:t>
      </w:r>
      <w:r w:rsidR="00A63641">
        <w:rPr>
          <w:rFonts w:ascii="Times New Roman" w:hAnsi="Times New Roman" w:hint="eastAsia"/>
          <w:color w:val="0000FF"/>
          <w:lang w:eastAsia="zh-CN"/>
        </w:rPr>
        <w:t>Invalid data</w:t>
      </w:r>
      <w:r w:rsidR="00A63641">
        <w:rPr>
          <w:rFonts w:ascii="Times New Roman" w:hAnsi="Times New Roman"/>
          <w:color w:val="0000FF"/>
          <w:lang w:eastAsia="zh-CN"/>
        </w:rPr>
        <w:t>’</w:t>
      </w:r>
      <w:r w:rsidRPr="00D456B7">
        <w:rPr>
          <w:rFonts w:ascii="Times New Roman" w:hAnsi="Times New Roman"/>
          <w:color w:val="0000FF"/>
          <w:lang w:eastAsia="zh-CN"/>
        </w:rPr>
        <w:t>.</w:t>
      </w:r>
    </w:p>
    <w:p w14:paraId="64F826D2"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For “Get” command, the inquired information is returned in [Data] as a combination of alphanumerical letters.</w:t>
      </w:r>
    </w:p>
    <w:p w14:paraId="1EF64033"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Each response should be terminated with “&lt;CR&gt;</w:t>
      </w:r>
      <w:r w:rsidRPr="00D456B7">
        <w:rPr>
          <w:rFonts w:ascii="Times New Roman" w:hAnsi="Times New Roman" w:hint="eastAsia"/>
          <w:color w:val="0000FF"/>
          <w:lang w:eastAsia="zh-CN"/>
        </w:rPr>
        <w:t xml:space="preserve"> </w:t>
      </w:r>
      <w:r w:rsidRPr="00D456B7">
        <w:rPr>
          <w:rFonts w:ascii="Times New Roman" w:hAnsi="Times New Roman"/>
          <w:color w:val="0000FF"/>
          <w:lang w:eastAsia="zh-CN"/>
        </w:rPr>
        <w:t>(0x0D)”</w:t>
      </w:r>
      <w:r w:rsidR="00E80EE5" w:rsidRPr="00D456B7">
        <w:rPr>
          <w:rFonts w:ascii="Times New Roman" w:hAnsi="Times New Roman" w:hint="eastAsia"/>
          <w:color w:val="0000FF"/>
          <w:lang w:eastAsia="zh-CN"/>
        </w:rPr>
        <w:t>.</w:t>
      </w:r>
    </w:p>
    <w:p w14:paraId="6809AC4E" w14:textId="77777777" w:rsidR="00A63937" w:rsidRPr="00D456B7" w:rsidRDefault="00A63937"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hint="eastAsia"/>
          <w:color w:val="0000FF"/>
          <w:lang w:eastAsia="zh-CN"/>
        </w:rPr>
        <w:t xml:space="preserve">If the data are more than 1, they are separated by the </w:t>
      </w:r>
      <w:r w:rsidRPr="00D456B7">
        <w:rPr>
          <w:rFonts w:ascii="Times New Roman" w:hAnsi="Times New Roman"/>
          <w:color w:val="0000FF"/>
          <w:lang w:eastAsia="zh-CN"/>
        </w:rPr>
        <w:t>character</w:t>
      </w:r>
      <w:r w:rsidRPr="00D456B7">
        <w:rPr>
          <w:rFonts w:ascii="Times New Roman" w:hAnsi="Times New Roman" w:hint="eastAsia"/>
          <w:color w:val="0000FF"/>
          <w:lang w:eastAsia="zh-CN"/>
        </w:rPr>
        <w:t xml:space="preserve"> </w:t>
      </w:r>
      <w:r w:rsidRPr="00D456B7">
        <w:rPr>
          <w:rFonts w:ascii="Times New Roman" w:hAnsi="Times New Roman"/>
          <w:color w:val="0000FF"/>
          <w:lang w:eastAsia="zh-CN"/>
        </w:rPr>
        <w:t>‘</w:t>
      </w:r>
      <w:r w:rsidRPr="00D456B7">
        <w:rPr>
          <w:rFonts w:ascii="Times New Roman" w:hAnsi="Times New Roman" w:hint="eastAsia"/>
          <w:color w:val="0000FF"/>
          <w:lang w:eastAsia="zh-CN"/>
        </w:rPr>
        <w:t>,</w:t>
      </w:r>
      <w:r w:rsidRPr="00D456B7">
        <w:rPr>
          <w:rFonts w:ascii="Times New Roman" w:hAnsi="Times New Roman"/>
          <w:color w:val="0000FF"/>
          <w:lang w:eastAsia="zh-CN"/>
        </w:rPr>
        <w:t>’</w:t>
      </w:r>
      <w:r w:rsidRPr="00D456B7">
        <w:rPr>
          <w:rFonts w:ascii="Times New Roman" w:hAnsi="Times New Roman" w:hint="eastAsia"/>
          <w:color w:val="0000FF"/>
          <w:lang w:eastAsia="zh-CN"/>
        </w:rPr>
        <w:t>.</w:t>
      </w:r>
    </w:p>
    <w:p w14:paraId="56242CFD" w14:textId="77777777" w:rsidR="00E80A9B" w:rsidRPr="00D456B7" w:rsidRDefault="00E80A9B" w:rsidP="00E80A9B">
      <w:pPr>
        <w:numPr>
          <w:ilvl w:val="0"/>
          <w:numId w:val="7"/>
        </w:numPr>
        <w:tabs>
          <w:tab w:val="clear" w:pos="840"/>
          <w:tab w:val="num" w:pos="1080"/>
        </w:tabs>
        <w:spacing w:before="120" w:after="120"/>
        <w:ind w:left="1080" w:hanging="360"/>
        <w:jc w:val="left"/>
        <w:rPr>
          <w:rFonts w:ascii="Times New Roman" w:hAnsi="Times New Roman"/>
          <w:color w:val="0000FF"/>
          <w:lang w:eastAsia="zh-CN"/>
        </w:rPr>
      </w:pPr>
      <w:r w:rsidRPr="00D456B7">
        <w:rPr>
          <w:rFonts w:ascii="Times New Roman" w:hAnsi="Times New Roman"/>
          <w:color w:val="0000FF"/>
          <w:lang w:eastAsia="zh-CN"/>
        </w:rPr>
        <w:t>The module doesn’t echo characters sent to it.</w:t>
      </w:r>
    </w:p>
    <w:p w14:paraId="44DEBB07" w14:textId="77777777" w:rsidR="005721A9" w:rsidRPr="00836E4C" w:rsidRDefault="005721A9" w:rsidP="005721A9">
      <w:pPr>
        <w:rPr>
          <w:rFonts w:ascii="Times New Roman" w:hAnsi="Times New Roman"/>
          <w:b/>
          <w:lang w:val="en-US" w:eastAsia="zh-CN"/>
        </w:rPr>
      </w:pPr>
      <w:r w:rsidRPr="00836E4C">
        <w:rPr>
          <w:rFonts w:ascii="Times New Roman" w:hAnsi="Times New Roman" w:hint="eastAsia"/>
          <w:b/>
          <w:lang w:val="en-US" w:eastAsia="zh-CN"/>
        </w:rPr>
        <w:t>Serial Communication Interface</w:t>
      </w:r>
    </w:p>
    <w:p w14:paraId="2FB9E292" w14:textId="77777777" w:rsidR="005721A9" w:rsidRPr="00836E4C" w:rsidRDefault="00022C8B" w:rsidP="005721A9">
      <w:pPr>
        <w:spacing w:before="120" w:after="120"/>
        <w:jc w:val="left"/>
        <w:rPr>
          <w:rFonts w:ascii="Times New Roman" w:hAnsi="Times New Roman"/>
          <w:lang w:eastAsia="zh-CN"/>
        </w:rPr>
      </w:pPr>
      <w:r w:rsidRPr="00836E4C">
        <w:rPr>
          <w:rFonts w:ascii="Times New Roman" w:hAnsi="Times New Roman" w:hint="eastAsia"/>
          <w:lang w:eastAsia="zh-CN"/>
        </w:rPr>
        <w:t>S</w:t>
      </w:r>
      <w:r w:rsidR="005721A9" w:rsidRPr="00836E4C">
        <w:rPr>
          <w:rFonts w:ascii="Times New Roman" w:hAnsi="Times New Roman" w:hint="eastAsia"/>
          <w:lang w:eastAsia="zh-CN"/>
        </w:rPr>
        <w:t>ame as above description.</w:t>
      </w:r>
    </w:p>
    <w:p w14:paraId="0935CB84" w14:textId="77777777" w:rsidR="00022C8B" w:rsidRPr="00836E4C" w:rsidRDefault="00022C8B" w:rsidP="00022C8B">
      <w:pPr>
        <w:rPr>
          <w:rFonts w:ascii="Times New Roman" w:hAnsi="Times New Roman"/>
          <w:b/>
          <w:lang w:val="en-US" w:eastAsia="zh-CN"/>
        </w:rPr>
      </w:pPr>
      <w:r w:rsidRPr="00836E4C">
        <w:rPr>
          <w:rFonts w:ascii="Times New Roman" w:hAnsi="Times New Roman" w:hint="eastAsia"/>
          <w:b/>
          <w:lang w:val="en-US" w:eastAsia="zh-CN"/>
        </w:rPr>
        <w:t>Serial P</w:t>
      </w:r>
      <w:r w:rsidRPr="00836E4C">
        <w:rPr>
          <w:rFonts w:ascii="Times New Roman" w:hAnsi="Times New Roman"/>
          <w:b/>
          <w:lang w:val="en-US" w:eastAsia="zh-CN"/>
        </w:rPr>
        <w:t>eripheral</w:t>
      </w:r>
      <w:r w:rsidRPr="00836E4C">
        <w:rPr>
          <w:rFonts w:ascii="Times New Roman" w:hAnsi="Times New Roman" w:hint="eastAsia"/>
          <w:b/>
          <w:lang w:val="en-US" w:eastAsia="zh-CN"/>
        </w:rPr>
        <w:t xml:space="preserve"> I</w:t>
      </w:r>
      <w:r w:rsidRPr="00836E4C">
        <w:rPr>
          <w:rFonts w:ascii="Times New Roman" w:hAnsi="Times New Roman"/>
          <w:b/>
          <w:lang w:val="en-US" w:eastAsia="zh-CN"/>
        </w:rPr>
        <w:t>nterface</w:t>
      </w:r>
    </w:p>
    <w:p w14:paraId="6FCD3D93" w14:textId="77777777" w:rsidR="00022C8B" w:rsidRPr="00836E4C" w:rsidRDefault="00022C8B" w:rsidP="00022C8B">
      <w:pPr>
        <w:rPr>
          <w:rFonts w:ascii="Times New Roman" w:hAnsi="Times New Roman"/>
          <w:b/>
          <w:lang w:val="en-US" w:eastAsia="zh-CN"/>
        </w:rPr>
      </w:pPr>
    </w:p>
    <w:p w14:paraId="2FC01A34" w14:textId="77777777" w:rsidR="00022C8B" w:rsidRPr="00836E4C" w:rsidRDefault="004F5F69" w:rsidP="005721A9">
      <w:pPr>
        <w:spacing w:before="120" w:after="120"/>
        <w:jc w:val="left"/>
        <w:rPr>
          <w:rFonts w:ascii="Times New Roman" w:hAnsi="Times New Roman"/>
          <w:lang w:eastAsia="zh-CN"/>
        </w:rPr>
      </w:pPr>
      <w:r>
        <w:rPr>
          <w:rFonts w:ascii="Times New Roman" w:hAnsi="Times New Roman" w:hint="eastAsia"/>
          <w:noProof/>
          <w:lang w:val="en-US" w:eastAsia="zh-CN"/>
        </w:rPr>
        <w:drawing>
          <wp:inline distT="0" distB="0" distL="0" distR="0" wp14:anchorId="6F4B4BE0" wp14:editId="36AABF92">
            <wp:extent cx="5694680" cy="1781175"/>
            <wp:effectExtent l="1905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694680" cy="1781175"/>
                    </a:xfrm>
                    <a:prstGeom prst="rect">
                      <a:avLst/>
                    </a:prstGeom>
                    <a:noFill/>
                    <a:ln w="9525">
                      <a:noFill/>
                      <a:miter lim="800000"/>
                      <a:headEnd/>
                      <a:tailEnd/>
                    </a:ln>
                  </pic:spPr>
                </pic:pic>
              </a:graphicData>
            </a:graphic>
          </wp:inline>
        </w:drawing>
      </w:r>
    </w:p>
    <w:p w14:paraId="77BA02A5" w14:textId="77777777" w:rsidR="003975C1" w:rsidRPr="00836E4C" w:rsidRDefault="003975C1" w:rsidP="003975C1">
      <w:pPr>
        <w:rPr>
          <w:rFonts w:ascii="Times New Roman" w:hAnsi="Times New Roman"/>
          <w:lang w:eastAsia="zh-CN"/>
        </w:rPr>
      </w:pPr>
    </w:p>
    <w:p w14:paraId="36047844" w14:textId="77777777" w:rsidR="003975C1" w:rsidRPr="00836E4C" w:rsidRDefault="003975C1" w:rsidP="003975C1">
      <w:pPr>
        <w:rPr>
          <w:rFonts w:ascii="Times New Roman" w:hAnsi="Times New Roman"/>
          <w:b/>
          <w:lang w:eastAsia="zh-CN"/>
        </w:rPr>
      </w:pPr>
      <w:r w:rsidRPr="00836E4C">
        <w:rPr>
          <w:rFonts w:ascii="Times New Roman" w:hAnsi="Times New Roman" w:hint="eastAsia"/>
          <w:b/>
          <w:lang w:eastAsia="zh-CN"/>
        </w:rPr>
        <w:t xml:space="preserve">Response </w:t>
      </w:r>
      <w:r w:rsidR="00151457" w:rsidRPr="00836E4C">
        <w:rPr>
          <w:rFonts w:ascii="Times New Roman" w:hAnsi="Times New Roman" w:hint="eastAsia"/>
          <w:b/>
          <w:lang w:eastAsia="zh-CN"/>
        </w:rPr>
        <w:t>message frame</w:t>
      </w:r>
      <w:r w:rsidRPr="00836E4C">
        <w:rPr>
          <w:rFonts w:ascii="Times New Roman" w:hAnsi="Times New Roman" w:hint="eastAsia"/>
          <w:b/>
          <w:lang w:eastAsia="zh-CN"/>
        </w:rPr>
        <w:t>:</w:t>
      </w:r>
    </w:p>
    <w:p w14:paraId="64869A26" w14:textId="77777777" w:rsidR="006805C4" w:rsidRPr="00836E4C" w:rsidRDefault="006805C4" w:rsidP="005721A9">
      <w:pPr>
        <w:spacing w:before="120" w:after="120"/>
        <w:jc w:val="left"/>
        <w:rPr>
          <w:rFonts w:ascii="Times New Roman" w:hAnsi="Times New Roman"/>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1548"/>
        <w:gridCol w:w="2520"/>
      </w:tblGrid>
      <w:tr w:rsidR="003843F8" w:rsidRPr="00836E4C" w14:paraId="1626B5DB" w14:textId="77777777" w:rsidTr="005C0853">
        <w:trPr>
          <w:cantSplit/>
          <w:tblHeader/>
          <w:jc w:val="center"/>
        </w:trPr>
        <w:tc>
          <w:tcPr>
            <w:tcW w:w="1548" w:type="dxa"/>
            <w:tcBorders>
              <w:bottom w:val="single" w:sz="4" w:space="0" w:color="auto"/>
            </w:tcBorders>
            <w:shd w:val="clear" w:color="auto" w:fill="808080"/>
            <w:vAlign w:val="center"/>
          </w:tcPr>
          <w:p w14:paraId="1AD48EA8" w14:textId="77777777" w:rsidR="003843F8" w:rsidRPr="00836E4C" w:rsidRDefault="003843F8" w:rsidP="003843F8">
            <w:pPr>
              <w:pStyle w:val="TableText"/>
              <w:jc w:val="center"/>
              <w:rPr>
                <w:b/>
                <w:bCs/>
                <w:sz w:val="22"/>
                <w:szCs w:val="24"/>
                <w:lang w:eastAsia="zh-CN"/>
              </w:rPr>
            </w:pPr>
          </w:p>
        </w:tc>
        <w:tc>
          <w:tcPr>
            <w:tcW w:w="1548" w:type="dxa"/>
            <w:tcBorders>
              <w:bottom w:val="single" w:sz="4" w:space="0" w:color="auto"/>
            </w:tcBorders>
            <w:shd w:val="clear" w:color="auto" w:fill="808080"/>
            <w:vAlign w:val="center"/>
          </w:tcPr>
          <w:p w14:paraId="67717741" w14:textId="77777777" w:rsidR="003843F8" w:rsidRPr="00836E4C" w:rsidRDefault="003843F8" w:rsidP="003843F8">
            <w:pPr>
              <w:pStyle w:val="TableText"/>
              <w:jc w:val="center"/>
              <w:rPr>
                <w:b/>
                <w:bCs/>
                <w:sz w:val="22"/>
                <w:szCs w:val="24"/>
                <w:lang w:eastAsia="zh-CN"/>
              </w:rPr>
            </w:pPr>
            <w:r w:rsidRPr="00836E4C">
              <w:rPr>
                <w:rFonts w:hint="eastAsia"/>
                <w:b/>
                <w:bCs/>
                <w:sz w:val="22"/>
                <w:szCs w:val="24"/>
                <w:lang w:eastAsia="zh-CN"/>
              </w:rPr>
              <w:t>Data</w:t>
            </w:r>
          </w:p>
        </w:tc>
        <w:tc>
          <w:tcPr>
            <w:tcW w:w="2520" w:type="dxa"/>
            <w:tcBorders>
              <w:bottom w:val="single" w:sz="4" w:space="0" w:color="auto"/>
            </w:tcBorders>
            <w:shd w:val="clear" w:color="auto" w:fill="808080"/>
            <w:vAlign w:val="center"/>
          </w:tcPr>
          <w:p w14:paraId="06F8E99C" w14:textId="77777777" w:rsidR="003843F8" w:rsidRPr="00836E4C" w:rsidRDefault="003843F8" w:rsidP="003843F8">
            <w:pPr>
              <w:pStyle w:val="TableText"/>
              <w:jc w:val="center"/>
              <w:rPr>
                <w:b/>
                <w:bCs/>
                <w:sz w:val="22"/>
                <w:szCs w:val="24"/>
              </w:rPr>
            </w:pPr>
            <w:r w:rsidRPr="00836E4C">
              <w:rPr>
                <w:b/>
                <w:bCs/>
                <w:sz w:val="22"/>
                <w:szCs w:val="24"/>
              </w:rPr>
              <w:t>Description</w:t>
            </w:r>
          </w:p>
        </w:tc>
      </w:tr>
      <w:tr w:rsidR="003843F8" w:rsidRPr="00836E4C" w14:paraId="6E8ABC7C" w14:textId="77777777" w:rsidTr="005C0853">
        <w:trPr>
          <w:cantSplit/>
          <w:tblHeader/>
          <w:jc w:val="center"/>
        </w:trPr>
        <w:tc>
          <w:tcPr>
            <w:tcW w:w="1548" w:type="dxa"/>
            <w:vMerge w:val="restart"/>
            <w:vAlign w:val="center"/>
          </w:tcPr>
          <w:p w14:paraId="661B3E2A"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Data 0</w:t>
            </w:r>
          </w:p>
        </w:tc>
        <w:tc>
          <w:tcPr>
            <w:tcW w:w="1548" w:type="dxa"/>
            <w:vAlign w:val="center"/>
          </w:tcPr>
          <w:p w14:paraId="3E2CC685" w14:textId="77777777" w:rsidR="003843F8" w:rsidRPr="00836E4C" w:rsidRDefault="003843F8" w:rsidP="003843F8">
            <w:pPr>
              <w:pStyle w:val="TableText"/>
              <w:jc w:val="center"/>
              <w:rPr>
                <w:sz w:val="21"/>
                <w:szCs w:val="24"/>
              </w:rPr>
            </w:pPr>
            <w:r w:rsidRPr="00836E4C">
              <w:rPr>
                <w:sz w:val="21"/>
                <w:szCs w:val="24"/>
              </w:rPr>
              <w:t>0</w:t>
            </w:r>
          </w:p>
        </w:tc>
        <w:tc>
          <w:tcPr>
            <w:tcW w:w="2520" w:type="dxa"/>
            <w:vAlign w:val="center"/>
          </w:tcPr>
          <w:p w14:paraId="56C8C06B"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Data character 0</w:t>
            </w:r>
          </w:p>
        </w:tc>
      </w:tr>
      <w:tr w:rsidR="003843F8" w:rsidRPr="00836E4C" w14:paraId="2D689A00" w14:textId="77777777" w:rsidTr="005C0853">
        <w:trPr>
          <w:cantSplit/>
          <w:tblHeader/>
          <w:jc w:val="center"/>
        </w:trPr>
        <w:tc>
          <w:tcPr>
            <w:tcW w:w="1548" w:type="dxa"/>
            <w:vMerge/>
            <w:vAlign w:val="center"/>
          </w:tcPr>
          <w:p w14:paraId="5B6DC54D" w14:textId="77777777" w:rsidR="003843F8" w:rsidRPr="00836E4C" w:rsidRDefault="003843F8" w:rsidP="003843F8">
            <w:pPr>
              <w:pStyle w:val="TableText"/>
              <w:jc w:val="center"/>
              <w:rPr>
                <w:sz w:val="21"/>
                <w:szCs w:val="24"/>
                <w:lang w:eastAsia="zh-CN"/>
              </w:rPr>
            </w:pPr>
          </w:p>
        </w:tc>
        <w:tc>
          <w:tcPr>
            <w:tcW w:w="1548" w:type="dxa"/>
            <w:vAlign w:val="center"/>
          </w:tcPr>
          <w:p w14:paraId="1D36F650"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c>
          <w:tcPr>
            <w:tcW w:w="2520" w:type="dxa"/>
            <w:vAlign w:val="center"/>
          </w:tcPr>
          <w:p w14:paraId="60941EA5"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r>
      <w:tr w:rsidR="003843F8" w:rsidRPr="00836E4C" w14:paraId="3AC8F3A6" w14:textId="77777777" w:rsidTr="005C0853">
        <w:trPr>
          <w:cantSplit/>
          <w:tblHeader/>
          <w:jc w:val="center"/>
        </w:trPr>
        <w:tc>
          <w:tcPr>
            <w:tcW w:w="1548" w:type="dxa"/>
            <w:vMerge/>
            <w:vAlign w:val="center"/>
          </w:tcPr>
          <w:p w14:paraId="20E8C7B8" w14:textId="77777777" w:rsidR="003843F8" w:rsidRPr="00836E4C" w:rsidRDefault="003843F8" w:rsidP="003843F8">
            <w:pPr>
              <w:pStyle w:val="TableText"/>
              <w:jc w:val="center"/>
              <w:rPr>
                <w:sz w:val="21"/>
                <w:szCs w:val="24"/>
                <w:lang w:eastAsia="zh-CN"/>
              </w:rPr>
            </w:pPr>
          </w:p>
        </w:tc>
        <w:tc>
          <w:tcPr>
            <w:tcW w:w="1548" w:type="dxa"/>
            <w:vAlign w:val="center"/>
          </w:tcPr>
          <w:p w14:paraId="1D42AFE5"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n</w:t>
            </w:r>
          </w:p>
        </w:tc>
        <w:tc>
          <w:tcPr>
            <w:tcW w:w="2520" w:type="dxa"/>
            <w:vAlign w:val="center"/>
          </w:tcPr>
          <w:p w14:paraId="226293B3"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Data character n</w:t>
            </w:r>
          </w:p>
        </w:tc>
      </w:tr>
      <w:tr w:rsidR="003843F8" w:rsidRPr="00836E4C" w14:paraId="1E121846" w14:textId="77777777" w:rsidTr="005C0853">
        <w:trPr>
          <w:cantSplit/>
          <w:tblHeader/>
          <w:jc w:val="center"/>
        </w:trPr>
        <w:tc>
          <w:tcPr>
            <w:tcW w:w="1548" w:type="dxa"/>
            <w:vMerge w:val="restart"/>
            <w:vAlign w:val="center"/>
          </w:tcPr>
          <w:p w14:paraId="4A37F4EE" w14:textId="77777777" w:rsidR="003843F8" w:rsidRPr="00836E4C" w:rsidRDefault="003843F8" w:rsidP="0084045C">
            <w:pPr>
              <w:pStyle w:val="TableText"/>
              <w:jc w:val="center"/>
              <w:rPr>
                <w:sz w:val="21"/>
                <w:szCs w:val="24"/>
                <w:lang w:eastAsia="zh-CN"/>
              </w:rPr>
            </w:pPr>
            <w:r w:rsidRPr="00836E4C">
              <w:rPr>
                <w:rFonts w:hint="eastAsia"/>
                <w:sz w:val="21"/>
                <w:szCs w:val="24"/>
                <w:lang w:eastAsia="zh-CN"/>
              </w:rPr>
              <w:t>Data 1</w:t>
            </w:r>
          </w:p>
        </w:tc>
        <w:tc>
          <w:tcPr>
            <w:tcW w:w="1548" w:type="dxa"/>
            <w:vAlign w:val="center"/>
          </w:tcPr>
          <w:p w14:paraId="5FBC2F31" w14:textId="77777777" w:rsidR="003843F8" w:rsidRPr="00836E4C" w:rsidRDefault="003843F8" w:rsidP="0084045C">
            <w:pPr>
              <w:pStyle w:val="TableText"/>
              <w:jc w:val="center"/>
              <w:rPr>
                <w:sz w:val="21"/>
                <w:szCs w:val="24"/>
              </w:rPr>
            </w:pPr>
            <w:r w:rsidRPr="00836E4C">
              <w:rPr>
                <w:sz w:val="21"/>
                <w:szCs w:val="24"/>
              </w:rPr>
              <w:t>0</w:t>
            </w:r>
          </w:p>
        </w:tc>
        <w:tc>
          <w:tcPr>
            <w:tcW w:w="2520" w:type="dxa"/>
            <w:vAlign w:val="center"/>
          </w:tcPr>
          <w:p w14:paraId="516B57BF" w14:textId="77777777" w:rsidR="003843F8" w:rsidRPr="00836E4C" w:rsidRDefault="003843F8" w:rsidP="0084045C">
            <w:pPr>
              <w:pStyle w:val="TableText"/>
              <w:jc w:val="center"/>
              <w:rPr>
                <w:sz w:val="21"/>
                <w:szCs w:val="24"/>
                <w:lang w:eastAsia="zh-CN"/>
              </w:rPr>
            </w:pPr>
            <w:r w:rsidRPr="00836E4C">
              <w:rPr>
                <w:rFonts w:hint="eastAsia"/>
                <w:sz w:val="21"/>
                <w:szCs w:val="24"/>
                <w:lang w:eastAsia="zh-CN"/>
              </w:rPr>
              <w:t>Data character 0</w:t>
            </w:r>
          </w:p>
        </w:tc>
      </w:tr>
      <w:tr w:rsidR="003843F8" w:rsidRPr="00836E4C" w14:paraId="6D6795F9" w14:textId="77777777" w:rsidTr="005C0853">
        <w:trPr>
          <w:cantSplit/>
          <w:tblHeader/>
          <w:jc w:val="center"/>
        </w:trPr>
        <w:tc>
          <w:tcPr>
            <w:tcW w:w="1548" w:type="dxa"/>
            <w:vMerge/>
            <w:vAlign w:val="center"/>
          </w:tcPr>
          <w:p w14:paraId="3739FFC2" w14:textId="77777777" w:rsidR="003843F8" w:rsidRPr="00836E4C" w:rsidRDefault="003843F8" w:rsidP="003843F8">
            <w:pPr>
              <w:pStyle w:val="TableText"/>
              <w:jc w:val="center"/>
              <w:rPr>
                <w:sz w:val="21"/>
                <w:szCs w:val="24"/>
                <w:lang w:eastAsia="zh-CN"/>
              </w:rPr>
            </w:pPr>
          </w:p>
        </w:tc>
        <w:tc>
          <w:tcPr>
            <w:tcW w:w="1548" w:type="dxa"/>
            <w:vAlign w:val="center"/>
          </w:tcPr>
          <w:p w14:paraId="47159682"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c>
          <w:tcPr>
            <w:tcW w:w="2520" w:type="dxa"/>
            <w:vAlign w:val="center"/>
          </w:tcPr>
          <w:p w14:paraId="223BDBAF"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r>
      <w:tr w:rsidR="003843F8" w:rsidRPr="00836E4C" w14:paraId="4A3CE622" w14:textId="77777777" w:rsidTr="005C0853">
        <w:trPr>
          <w:cantSplit/>
          <w:tblHeader/>
          <w:jc w:val="center"/>
        </w:trPr>
        <w:tc>
          <w:tcPr>
            <w:tcW w:w="1548" w:type="dxa"/>
            <w:vMerge/>
            <w:vAlign w:val="center"/>
          </w:tcPr>
          <w:p w14:paraId="39F163A6" w14:textId="77777777" w:rsidR="003843F8" w:rsidRPr="00836E4C" w:rsidRDefault="003843F8" w:rsidP="003843F8">
            <w:pPr>
              <w:pStyle w:val="TableText"/>
              <w:jc w:val="center"/>
              <w:rPr>
                <w:sz w:val="21"/>
                <w:szCs w:val="24"/>
                <w:lang w:eastAsia="zh-CN"/>
              </w:rPr>
            </w:pPr>
          </w:p>
        </w:tc>
        <w:tc>
          <w:tcPr>
            <w:tcW w:w="1548" w:type="dxa"/>
            <w:vAlign w:val="center"/>
          </w:tcPr>
          <w:p w14:paraId="7C88AA3F"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n</w:t>
            </w:r>
          </w:p>
        </w:tc>
        <w:tc>
          <w:tcPr>
            <w:tcW w:w="2520" w:type="dxa"/>
            <w:vAlign w:val="center"/>
          </w:tcPr>
          <w:p w14:paraId="21F83603"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Data character n</w:t>
            </w:r>
          </w:p>
        </w:tc>
      </w:tr>
      <w:tr w:rsidR="003843F8" w:rsidRPr="00836E4C" w14:paraId="3B200563" w14:textId="77777777" w:rsidTr="005C0853">
        <w:trPr>
          <w:cantSplit/>
          <w:tblHeader/>
          <w:jc w:val="center"/>
        </w:trPr>
        <w:tc>
          <w:tcPr>
            <w:tcW w:w="1548" w:type="dxa"/>
            <w:vMerge w:val="restart"/>
            <w:vAlign w:val="center"/>
          </w:tcPr>
          <w:p w14:paraId="1D558669"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c>
          <w:tcPr>
            <w:tcW w:w="1548" w:type="dxa"/>
            <w:vAlign w:val="center"/>
          </w:tcPr>
          <w:p w14:paraId="75123EBC" w14:textId="77777777" w:rsidR="003843F8" w:rsidRPr="00836E4C" w:rsidRDefault="003843F8" w:rsidP="003843F8">
            <w:pPr>
              <w:pStyle w:val="TableText"/>
              <w:jc w:val="center"/>
              <w:rPr>
                <w:sz w:val="21"/>
                <w:szCs w:val="24"/>
                <w:lang w:eastAsia="zh-CN"/>
              </w:rPr>
            </w:pPr>
          </w:p>
        </w:tc>
        <w:tc>
          <w:tcPr>
            <w:tcW w:w="2520" w:type="dxa"/>
            <w:vAlign w:val="center"/>
          </w:tcPr>
          <w:p w14:paraId="57FDB545" w14:textId="77777777" w:rsidR="003843F8" w:rsidRPr="00836E4C" w:rsidRDefault="003843F8" w:rsidP="003843F8">
            <w:pPr>
              <w:pStyle w:val="TableText"/>
              <w:jc w:val="center"/>
              <w:rPr>
                <w:sz w:val="21"/>
                <w:szCs w:val="24"/>
                <w:lang w:eastAsia="zh-CN"/>
              </w:rPr>
            </w:pPr>
          </w:p>
        </w:tc>
      </w:tr>
      <w:tr w:rsidR="003843F8" w:rsidRPr="00836E4C" w14:paraId="6C17E10A" w14:textId="77777777" w:rsidTr="005C0853">
        <w:trPr>
          <w:cantSplit/>
          <w:tblHeader/>
          <w:jc w:val="center"/>
        </w:trPr>
        <w:tc>
          <w:tcPr>
            <w:tcW w:w="1548" w:type="dxa"/>
            <w:vMerge/>
            <w:vAlign w:val="center"/>
          </w:tcPr>
          <w:p w14:paraId="567B8154" w14:textId="77777777" w:rsidR="003843F8" w:rsidRPr="00836E4C" w:rsidRDefault="003843F8" w:rsidP="003843F8">
            <w:pPr>
              <w:pStyle w:val="TableText"/>
              <w:jc w:val="center"/>
              <w:rPr>
                <w:sz w:val="21"/>
                <w:szCs w:val="24"/>
                <w:lang w:eastAsia="zh-CN"/>
              </w:rPr>
            </w:pPr>
          </w:p>
        </w:tc>
        <w:tc>
          <w:tcPr>
            <w:tcW w:w="1548" w:type="dxa"/>
            <w:vAlign w:val="center"/>
          </w:tcPr>
          <w:p w14:paraId="5B1D4F9A" w14:textId="77777777" w:rsidR="003843F8" w:rsidRPr="00836E4C" w:rsidRDefault="003843F8" w:rsidP="003843F8">
            <w:pPr>
              <w:pStyle w:val="TableText"/>
              <w:jc w:val="center"/>
              <w:rPr>
                <w:sz w:val="21"/>
                <w:szCs w:val="24"/>
                <w:lang w:eastAsia="zh-CN"/>
              </w:rPr>
            </w:pPr>
          </w:p>
        </w:tc>
        <w:tc>
          <w:tcPr>
            <w:tcW w:w="2520" w:type="dxa"/>
            <w:vAlign w:val="center"/>
          </w:tcPr>
          <w:p w14:paraId="0E83A9DB" w14:textId="77777777" w:rsidR="003843F8" w:rsidRPr="00836E4C" w:rsidRDefault="003843F8" w:rsidP="003843F8">
            <w:pPr>
              <w:pStyle w:val="TableText"/>
              <w:jc w:val="center"/>
              <w:rPr>
                <w:sz w:val="21"/>
                <w:szCs w:val="24"/>
                <w:lang w:eastAsia="zh-CN"/>
              </w:rPr>
            </w:pPr>
          </w:p>
        </w:tc>
      </w:tr>
      <w:tr w:rsidR="003843F8" w:rsidRPr="00836E4C" w14:paraId="5DCEBE7E" w14:textId="77777777" w:rsidTr="005C0853">
        <w:trPr>
          <w:cantSplit/>
          <w:tblHeader/>
          <w:jc w:val="center"/>
        </w:trPr>
        <w:tc>
          <w:tcPr>
            <w:tcW w:w="1548" w:type="dxa"/>
            <w:vMerge/>
            <w:vAlign w:val="center"/>
          </w:tcPr>
          <w:p w14:paraId="6B213C75" w14:textId="77777777" w:rsidR="003843F8" w:rsidRPr="00836E4C" w:rsidRDefault="003843F8" w:rsidP="003843F8">
            <w:pPr>
              <w:pStyle w:val="TableText"/>
              <w:jc w:val="center"/>
              <w:rPr>
                <w:sz w:val="21"/>
                <w:szCs w:val="24"/>
                <w:lang w:eastAsia="zh-CN"/>
              </w:rPr>
            </w:pPr>
          </w:p>
        </w:tc>
        <w:tc>
          <w:tcPr>
            <w:tcW w:w="1548" w:type="dxa"/>
            <w:vAlign w:val="center"/>
          </w:tcPr>
          <w:p w14:paraId="75195035" w14:textId="77777777" w:rsidR="003843F8" w:rsidRPr="00836E4C" w:rsidRDefault="003843F8" w:rsidP="003843F8">
            <w:pPr>
              <w:pStyle w:val="TableText"/>
              <w:jc w:val="center"/>
              <w:rPr>
                <w:sz w:val="21"/>
                <w:szCs w:val="24"/>
                <w:lang w:eastAsia="zh-CN"/>
              </w:rPr>
            </w:pPr>
          </w:p>
        </w:tc>
        <w:tc>
          <w:tcPr>
            <w:tcW w:w="2520" w:type="dxa"/>
            <w:vAlign w:val="center"/>
          </w:tcPr>
          <w:p w14:paraId="6726FD42" w14:textId="77777777" w:rsidR="003843F8" w:rsidRPr="00836E4C" w:rsidRDefault="003843F8" w:rsidP="003843F8">
            <w:pPr>
              <w:pStyle w:val="TableText"/>
              <w:jc w:val="center"/>
              <w:rPr>
                <w:sz w:val="21"/>
                <w:szCs w:val="24"/>
                <w:lang w:eastAsia="zh-CN"/>
              </w:rPr>
            </w:pPr>
          </w:p>
        </w:tc>
      </w:tr>
      <w:tr w:rsidR="003843F8" w:rsidRPr="00836E4C" w14:paraId="64526EED" w14:textId="77777777" w:rsidTr="005C0853">
        <w:trPr>
          <w:cantSplit/>
          <w:tblHeader/>
          <w:jc w:val="center"/>
        </w:trPr>
        <w:tc>
          <w:tcPr>
            <w:tcW w:w="1548" w:type="dxa"/>
            <w:vMerge w:val="restart"/>
            <w:vAlign w:val="center"/>
          </w:tcPr>
          <w:p w14:paraId="5F6EC8BB" w14:textId="77777777" w:rsidR="003843F8" w:rsidRPr="00836E4C" w:rsidRDefault="003843F8" w:rsidP="0084045C">
            <w:pPr>
              <w:pStyle w:val="TableText"/>
              <w:jc w:val="center"/>
              <w:rPr>
                <w:sz w:val="21"/>
                <w:szCs w:val="24"/>
                <w:lang w:eastAsia="zh-CN"/>
              </w:rPr>
            </w:pPr>
            <w:r w:rsidRPr="00836E4C">
              <w:rPr>
                <w:rFonts w:hint="eastAsia"/>
                <w:sz w:val="21"/>
                <w:szCs w:val="24"/>
                <w:lang w:eastAsia="zh-CN"/>
              </w:rPr>
              <w:t>Data n</w:t>
            </w:r>
          </w:p>
        </w:tc>
        <w:tc>
          <w:tcPr>
            <w:tcW w:w="1548" w:type="dxa"/>
            <w:vAlign w:val="center"/>
          </w:tcPr>
          <w:p w14:paraId="3817896C" w14:textId="77777777" w:rsidR="003843F8" w:rsidRPr="00836E4C" w:rsidRDefault="003843F8" w:rsidP="0084045C">
            <w:pPr>
              <w:pStyle w:val="TableText"/>
              <w:jc w:val="center"/>
              <w:rPr>
                <w:sz w:val="21"/>
                <w:szCs w:val="24"/>
              </w:rPr>
            </w:pPr>
            <w:r w:rsidRPr="00836E4C">
              <w:rPr>
                <w:sz w:val="21"/>
                <w:szCs w:val="24"/>
              </w:rPr>
              <w:t>0</w:t>
            </w:r>
          </w:p>
        </w:tc>
        <w:tc>
          <w:tcPr>
            <w:tcW w:w="2520" w:type="dxa"/>
            <w:vAlign w:val="center"/>
          </w:tcPr>
          <w:p w14:paraId="79FFC5C1" w14:textId="77777777" w:rsidR="003843F8" w:rsidRPr="00836E4C" w:rsidRDefault="003843F8" w:rsidP="0084045C">
            <w:pPr>
              <w:pStyle w:val="TableText"/>
              <w:jc w:val="center"/>
              <w:rPr>
                <w:sz w:val="21"/>
                <w:szCs w:val="24"/>
                <w:lang w:eastAsia="zh-CN"/>
              </w:rPr>
            </w:pPr>
            <w:r w:rsidRPr="00836E4C">
              <w:rPr>
                <w:rFonts w:hint="eastAsia"/>
                <w:sz w:val="21"/>
                <w:szCs w:val="24"/>
                <w:lang w:eastAsia="zh-CN"/>
              </w:rPr>
              <w:t>Data character 0</w:t>
            </w:r>
          </w:p>
        </w:tc>
      </w:tr>
      <w:tr w:rsidR="003843F8" w:rsidRPr="00836E4C" w14:paraId="2D62FE2F" w14:textId="77777777" w:rsidTr="005C0853">
        <w:trPr>
          <w:cantSplit/>
          <w:tblHeader/>
          <w:jc w:val="center"/>
        </w:trPr>
        <w:tc>
          <w:tcPr>
            <w:tcW w:w="1548" w:type="dxa"/>
            <w:vMerge/>
            <w:vAlign w:val="center"/>
          </w:tcPr>
          <w:p w14:paraId="49767701" w14:textId="77777777" w:rsidR="003843F8" w:rsidRPr="00836E4C" w:rsidRDefault="003843F8" w:rsidP="003843F8">
            <w:pPr>
              <w:pStyle w:val="TableText"/>
              <w:jc w:val="center"/>
              <w:rPr>
                <w:sz w:val="21"/>
                <w:szCs w:val="24"/>
                <w:lang w:eastAsia="zh-CN"/>
              </w:rPr>
            </w:pPr>
          </w:p>
        </w:tc>
        <w:tc>
          <w:tcPr>
            <w:tcW w:w="1548" w:type="dxa"/>
            <w:vAlign w:val="center"/>
          </w:tcPr>
          <w:p w14:paraId="60C03355"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c>
          <w:tcPr>
            <w:tcW w:w="2520" w:type="dxa"/>
            <w:vAlign w:val="center"/>
          </w:tcPr>
          <w:p w14:paraId="487E3924" w14:textId="77777777" w:rsidR="003843F8" w:rsidRPr="00836E4C" w:rsidRDefault="003843F8" w:rsidP="003843F8">
            <w:pPr>
              <w:pStyle w:val="TableText"/>
              <w:jc w:val="center"/>
              <w:rPr>
                <w:sz w:val="21"/>
                <w:szCs w:val="24"/>
                <w:lang w:eastAsia="zh-CN"/>
              </w:rPr>
            </w:pPr>
            <w:r w:rsidRPr="00836E4C">
              <w:rPr>
                <w:sz w:val="21"/>
                <w:szCs w:val="24"/>
                <w:lang w:eastAsia="zh-CN"/>
              </w:rPr>
              <w:t>…</w:t>
            </w:r>
          </w:p>
        </w:tc>
      </w:tr>
      <w:tr w:rsidR="003843F8" w:rsidRPr="00836E4C" w14:paraId="0534401C" w14:textId="77777777" w:rsidTr="005C0853">
        <w:trPr>
          <w:cantSplit/>
          <w:tblHeader/>
          <w:jc w:val="center"/>
        </w:trPr>
        <w:tc>
          <w:tcPr>
            <w:tcW w:w="1548" w:type="dxa"/>
            <w:vMerge/>
            <w:vAlign w:val="center"/>
          </w:tcPr>
          <w:p w14:paraId="49BE1E53" w14:textId="77777777" w:rsidR="003843F8" w:rsidRPr="00836E4C" w:rsidRDefault="003843F8" w:rsidP="003843F8">
            <w:pPr>
              <w:pStyle w:val="TableText"/>
              <w:jc w:val="center"/>
              <w:rPr>
                <w:sz w:val="21"/>
                <w:szCs w:val="24"/>
                <w:lang w:eastAsia="zh-CN"/>
              </w:rPr>
            </w:pPr>
          </w:p>
        </w:tc>
        <w:tc>
          <w:tcPr>
            <w:tcW w:w="1548" w:type="dxa"/>
            <w:vAlign w:val="center"/>
          </w:tcPr>
          <w:p w14:paraId="1D9E3A69"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n</w:t>
            </w:r>
          </w:p>
        </w:tc>
        <w:tc>
          <w:tcPr>
            <w:tcW w:w="2520" w:type="dxa"/>
            <w:vAlign w:val="center"/>
          </w:tcPr>
          <w:p w14:paraId="5A3382F8" w14:textId="77777777" w:rsidR="003843F8" w:rsidRPr="00836E4C" w:rsidRDefault="003843F8" w:rsidP="003843F8">
            <w:pPr>
              <w:pStyle w:val="TableText"/>
              <w:jc w:val="center"/>
              <w:rPr>
                <w:sz w:val="21"/>
                <w:szCs w:val="24"/>
                <w:lang w:eastAsia="zh-CN"/>
              </w:rPr>
            </w:pPr>
            <w:r w:rsidRPr="00836E4C">
              <w:rPr>
                <w:rFonts w:hint="eastAsia"/>
                <w:sz w:val="21"/>
                <w:szCs w:val="24"/>
                <w:lang w:eastAsia="zh-CN"/>
              </w:rPr>
              <w:t>Data character n</w:t>
            </w:r>
          </w:p>
        </w:tc>
      </w:tr>
    </w:tbl>
    <w:p w14:paraId="408C27BF" w14:textId="77777777" w:rsidR="003843F8" w:rsidRPr="00836E4C" w:rsidRDefault="003843F8" w:rsidP="005721A9">
      <w:pPr>
        <w:spacing w:before="120" w:after="120"/>
        <w:jc w:val="left"/>
        <w:rPr>
          <w:rFonts w:ascii="Times New Roman" w:hAnsi="Times New Roman"/>
          <w:lang w:eastAsia="zh-CN"/>
        </w:rPr>
      </w:pPr>
    </w:p>
    <w:p w14:paraId="5BDD9F5B" w14:textId="77777777" w:rsidR="003843F8" w:rsidRPr="00836E4C" w:rsidRDefault="003843F8" w:rsidP="005721A9">
      <w:pPr>
        <w:spacing w:before="120" w:after="120"/>
        <w:jc w:val="left"/>
        <w:rPr>
          <w:rFonts w:ascii="Times New Roman" w:hAnsi="Times New Roman"/>
          <w:lang w:eastAsia="zh-CN"/>
        </w:rPr>
      </w:pPr>
    </w:p>
    <w:p w14:paraId="60373F26" w14:textId="77777777" w:rsidR="006805C4" w:rsidRPr="00836E4C" w:rsidRDefault="006805C4" w:rsidP="006805C4">
      <w:pPr>
        <w:rPr>
          <w:rFonts w:ascii="Times New Roman" w:hAnsi="Times New Roman"/>
          <w:b/>
          <w:lang w:val="en-US" w:eastAsia="zh-CN"/>
        </w:rPr>
      </w:pPr>
      <w:r w:rsidRPr="00836E4C">
        <w:rPr>
          <w:rFonts w:ascii="Times New Roman" w:hAnsi="Times New Roman"/>
          <w:b/>
          <w:lang w:val="en-US" w:eastAsia="zh-CN"/>
        </w:rPr>
        <w:t>I-square-C-bus</w:t>
      </w:r>
    </w:p>
    <w:p w14:paraId="427E6D85" w14:textId="77777777" w:rsidR="00592FCB" w:rsidRPr="00836E4C" w:rsidRDefault="00592FCB" w:rsidP="006805C4">
      <w:pPr>
        <w:rPr>
          <w:rFonts w:ascii="Times New Roman" w:hAnsi="Times New Roman"/>
          <w:b/>
          <w:lang w:val="en-US" w:eastAsia="zh-CN"/>
        </w:rPr>
      </w:pPr>
    </w:p>
    <w:p w14:paraId="073C638F" w14:textId="77777777" w:rsidR="0006036F" w:rsidRPr="00836E4C" w:rsidRDefault="00AF6562" w:rsidP="0006036F">
      <w:pPr>
        <w:pStyle w:val="4"/>
        <w:numPr>
          <w:ilvl w:val="3"/>
          <w:numId w:val="1"/>
        </w:numPr>
        <w:spacing w:before="240" w:after="120"/>
        <w:ind w:left="864" w:hanging="864"/>
        <w:jc w:val="left"/>
      </w:pPr>
      <w:bookmarkStart w:id="42" w:name="_Toc302549774"/>
      <w:r w:rsidRPr="00836E4C">
        <w:t>Data Representation and Format</w:t>
      </w:r>
      <w:bookmarkEnd w:id="42"/>
    </w:p>
    <w:p w14:paraId="32C40911" w14:textId="77777777" w:rsidR="0006036F" w:rsidRPr="00836E4C" w:rsidRDefault="0006036F" w:rsidP="0006036F">
      <w:pPr>
        <w:numPr>
          <w:ilvl w:val="0"/>
          <w:numId w:val="17"/>
        </w:numPr>
        <w:spacing w:before="120" w:after="120"/>
        <w:rPr>
          <w:rFonts w:ascii="Times New Roman" w:hAnsi="Times New Roman"/>
          <w:lang w:eastAsia="zh-CN"/>
        </w:rPr>
      </w:pPr>
      <w:r w:rsidRPr="00836E4C">
        <w:rPr>
          <w:rFonts w:ascii="Times New Roman" w:hAnsi="Times New Roman"/>
        </w:rPr>
        <w:t xml:space="preserve">All the bytes in Command and Response frame are in </w:t>
      </w:r>
      <w:r w:rsidRPr="00836E4C">
        <w:rPr>
          <w:rFonts w:ascii="Times New Roman" w:hAnsi="Times New Roman"/>
          <w:lang w:eastAsia="zh-CN"/>
        </w:rPr>
        <w:t>ASCII</w:t>
      </w:r>
      <w:r w:rsidRPr="00836E4C">
        <w:rPr>
          <w:rFonts w:ascii="Times New Roman" w:hAnsi="Times New Roman"/>
        </w:rPr>
        <w:t xml:space="preserve"> format</w:t>
      </w:r>
      <w:r w:rsidRPr="00836E4C">
        <w:rPr>
          <w:rFonts w:ascii="Times New Roman" w:hAnsi="Times New Roman" w:hint="eastAsia"/>
          <w:lang w:eastAsia="zh-CN"/>
        </w:rPr>
        <w:t xml:space="preserve"> </w:t>
      </w:r>
      <w:r w:rsidRPr="00836E4C">
        <w:rPr>
          <w:rFonts w:ascii="Times New Roman" w:hAnsi="Times New Roman"/>
        </w:rPr>
        <w:t>unless otherwise specified.</w:t>
      </w:r>
    </w:p>
    <w:p w14:paraId="259C99C9" w14:textId="77777777" w:rsidR="0006036F" w:rsidRPr="00836E4C" w:rsidRDefault="0006036F" w:rsidP="0006036F">
      <w:pPr>
        <w:numPr>
          <w:ilvl w:val="0"/>
          <w:numId w:val="17"/>
        </w:numPr>
        <w:spacing w:before="120" w:after="120"/>
        <w:rPr>
          <w:rFonts w:ascii="Times New Roman" w:hAnsi="Times New Roman"/>
          <w:lang w:eastAsia="zh-CN"/>
        </w:rPr>
      </w:pPr>
      <w:r w:rsidRPr="00836E4C">
        <w:rPr>
          <w:rFonts w:ascii="Times New Roman" w:hAnsi="Times New Roman"/>
        </w:rPr>
        <w:t xml:space="preserve">All data values in “Data” field are </w:t>
      </w:r>
      <w:r w:rsidRPr="00836E4C">
        <w:rPr>
          <w:rFonts w:cs="Arial"/>
        </w:rPr>
        <w:t>decimal digit</w:t>
      </w:r>
      <w:r w:rsidRPr="00836E4C">
        <w:rPr>
          <w:rFonts w:cs="Arial" w:hint="eastAsia"/>
          <w:lang w:eastAsia="zh-CN"/>
        </w:rPr>
        <w:t xml:space="preserve"> </w:t>
      </w:r>
      <w:r w:rsidRPr="00836E4C">
        <w:rPr>
          <w:rFonts w:ascii="Times New Roman" w:hAnsi="Times New Roman"/>
        </w:rPr>
        <w:t>unless otherwise specified.</w:t>
      </w:r>
    </w:p>
    <w:p w14:paraId="03C467E0" w14:textId="77777777" w:rsidR="0006036F" w:rsidRPr="00836E4C" w:rsidRDefault="0006036F" w:rsidP="0006036F">
      <w:pPr>
        <w:numPr>
          <w:ilvl w:val="0"/>
          <w:numId w:val="17"/>
        </w:numPr>
        <w:spacing w:before="120" w:after="120"/>
        <w:rPr>
          <w:rFonts w:ascii="Times New Roman" w:hAnsi="Times New Roman"/>
          <w:lang w:eastAsia="zh-CN"/>
        </w:rPr>
      </w:pPr>
      <w:r w:rsidRPr="00836E4C">
        <w:rPr>
          <w:rFonts w:ascii="Times New Roman" w:hAnsi="Times New Roman"/>
        </w:rPr>
        <w:t xml:space="preserve">All data in other fields are </w:t>
      </w:r>
      <w:r w:rsidR="00BA0970" w:rsidRPr="00836E4C">
        <w:rPr>
          <w:rFonts w:ascii="Times New Roman" w:hAnsi="Times New Roman"/>
        </w:rPr>
        <w:t>in unsigned</w:t>
      </w:r>
      <w:r w:rsidRPr="00836E4C">
        <w:rPr>
          <w:rFonts w:ascii="Times New Roman" w:hAnsi="Times New Roman"/>
        </w:rPr>
        <w:t xml:space="preserve"> character, unless otherwise specified.</w:t>
      </w:r>
    </w:p>
    <w:p w14:paraId="20D1A42A" w14:textId="77777777" w:rsidR="00AF6562" w:rsidRPr="00836E4C" w:rsidRDefault="00AF6562">
      <w:pPr>
        <w:pStyle w:val="3"/>
      </w:pPr>
      <w:bookmarkStart w:id="43" w:name="_Toc302549775"/>
      <w:r w:rsidRPr="00836E4C">
        <w:t>Layer4 – The Transport Layer</w:t>
      </w:r>
      <w:bookmarkEnd w:id="43"/>
    </w:p>
    <w:p w14:paraId="2593A40B" w14:textId="77777777" w:rsidR="007C4B1C" w:rsidRPr="00836E4C" w:rsidRDefault="007C4B1C" w:rsidP="007C4B1C">
      <w:pPr>
        <w:spacing w:before="120" w:after="120"/>
        <w:rPr>
          <w:rFonts w:ascii="Times New Roman" w:hAnsi="Times New Roman"/>
          <w:lang w:eastAsia="zh-CN"/>
        </w:rPr>
      </w:pPr>
      <w:r w:rsidRPr="00836E4C">
        <w:rPr>
          <w:rFonts w:ascii="Times New Roman" w:hAnsi="Times New Roman"/>
        </w:rPr>
        <w:t>The serial communication is always initiated by host in the pair of command-response. The module shall never send unsolicited responses</w:t>
      </w:r>
      <w:r w:rsidRPr="00836E4C">
        <w:rPr>
          <w:rFonts w:ascii="Times New Roman" w:hAnsi="Times New Roman"/>
          <w:lang w:eastAsia="zh-CN"/>
        </w:rPr>
        <w:t>.</w:t>
      </w:r>
    </w:p>
    <w:p w14:paraId="2C090A19" w14:textId="77777777" w:rsidR="00AF6562" w:rsidRPr="00836E4C" w:rsidRDefault="00AF6562">
      <w:pPr>
        <w:pStyle w:val="4"/>
        <w:numPr>
          <w:ilvl w:val="3"/>
          <w:numId w:val="1"/>
        </w:numPr>
        <w:spacing w:before="240" w:after="120"/>
        <w:ind w:left="864" w:hanging="864"/>
        <w:jc w:val="left"/>
      </w:pPr>
      <w:bookmarkStart w:id="44" w:name="_Toc302549776"/>
      <w:r w:rsidRPr="00836E4C">
        <w:t>Synchronized Communications Transactions</w:t>
      </w:r>
      <w:bookmarkEnd w:id="44"/>
    </w:p>
    <w:p w14:paraId="71D51B39" w14:textId="77777777" w:rsidR="00446B84" w:rsidRDefault="00622F1E" w:rsidP="00622F1E">
      <w:pPr>
        <w:tabs>
          <w:tab w:val="num" w:pos="720"/>
        </w:tabs>
        <w:spacing w:before="120" w:after="120"/>
        <w:rPr>
          <w:rFonts w:ascii="Times New Roman" w:hAnsi="Times New Roman"/>
          <w:lang w:eastAsia="zh-CN"/>
        </w:rPr>
      </w:pPr>
      <w:r w:rsidRPr="00836E4C">
        <w:rPr>
          <w:rFonts w:ascii="Times New Roman" w:hAnsi="Times New Roman"/>
        </w:rPr>
        <w:t xml:space="preserve">Host writes a command to the </w:t>
      </w:r>
      <w:bookmarkStart w:id="45" w:name="OLE_LINK1"/>
      <w:bookmarkStart w:id="46" w:name="OLE_LINK2"/>
      <w:r w:rsidR="001F392F">
        <w:rPr>
          <w:rFonts w:ascii="Times New Roman" w:hAnsi="Times New Roman" w:hint="eastAsia"/>
          <w:lang w:eastAsia="zh-CN"/>
        </w:rPr>
        <w:t>429F</w:t>
      </w:r>
      <w:bookmarkEnd w:id="45"/>
      <w:bookmarkEnd w:id="46"/>
      <w:r w:rsidRPr="00836E4C">
        <w:rPr>
          <w:rFonts w:ascii="Times New Roman" w:hAnsi="Times New Roman"/>
        </w:rPr>
        <w:t xml:space="preserve">;Host gets the response from the </w:t>
      </w:r>
      <w:r w:rsidR="001F392F">
        <w:rPr>
          <w:rFonts w:ascii="Times New Roman" w:hAnsi="Times New Roman" w:hint="eastAsia"/>
          <w:lang w:eastAsia="zh-CN"/>
        </w:rPr>
        <w:t>429F</w:t>
      </w:r>
      <w:r w:rsidR="00446B84">
        <w:rPr>
          <w:rFonts w:ascii="Times New Roman" w:hAnsi="Times New Roman"/>
        </w:rPr>
        <w:t xml:space="preserve"> </w:t>
      </w:r>
      <w:r w:rsidRPr="00836E4C">
        <w:rPr>
          <w:rFonts w:ascii="Times New Roman" w:hAnsi="Times New Roman"/>
        </w:rPr>
        <w:t>.</w:t>
      </w:r>
    </w:p>
    <w:p w14:paraId="1782581D" w14:textId="77777777" w:rsidR="007C4B1C" w:rsidRPr="00836E4C" w:rsidRDefault="00622F1E" w:rsidP="00622F1E">
      <w:pPr>
        <w:tabs>
          <w:tab w:val="num" w:pos="720"/>
        </w:tabs>
        <w:spacing w:before="120" w:after="120"/>
        <w:rPr>
          <w:rFonts w:ascii="Times New Roman" w:hAnsi="Times New Roman"/>
          <w:lang w:eastAsia="zh-CN"/>
        </w:rPr>
      </w:pPr>
      <w:r w:rsidRPr="00836E4C">
        <w:rPr>
          <w:rFonts w:ascii="Times New Roman" w:hAnsi="Times New Roman"/>
        </w:rPr>
        <w:t xml:space="preserve">Then host can write another command to the </w:t>
      </w:r>
      <w:r w:rsidR="00446B84">
        <w:rPr>
          <w:rFonts w:ascii="Times New Roman" w:hAnsi="Times New Roman"/>
          <w:lang w:eastAsia="zh-CN"/>
        </w:rPr>
        <w:t>429F</w:t>
      </w:r>
      <w:r w:rsidRPr="00836E4C">
        <w:rPr>
          <w:rFonts w:ascii="Times New Roman" w:hAnsi="Times New Roman"/>
        </w:rPr>
        <w:t>;</w:t>
      </w:r>
    </w:p>
    <w:p w14:paraId="7E7B147E" w14:textId="77777777" w:rsidR="00AF6562" w:rsidRPr="00836E4C" w:rsidRDefault="00AF6562">
      <w:pPr>
        <w:pStyle w:val="4"/>
        <w:numPr>
          <w:ilvl w:val="3"/>
          <w:numId w:val="1"/>
        </w:numPr>
        <w:spacing w:before="240" w:after="120"/>
        <w:ind w:left="864" w:hanging="864"/>
        <w:jc w:val="left"/>
      </w:pPr>
      <w:bookmarkStart w:id="47" w:name="_Toc302549777"/>
      <w:r w:rsidRPr="00836E4C">
        <w:t>Non-Synchronized Communications Transactions</w:t>
      </w:r>
      <w:bookmarkEnd w:id="47"/>
    </w:p>
    <w:p w14:paraId="52CE1C4F" w14:textId="77777777" w:rsidR="00622F1E" w:rsidRPr="00836E4C" w:rsidRDefault="00622F1E" w:rsidP="00622F1E">
      <w:pPr>
        <w:tabs>
          <w:tab w:val="num" w:pos="720"/>
        </w:tabs>
        <w:spacing w:before="120" w:after="120"/>
        <w:rPr>
          <w:rFonts w:ascii="Times New Roman" w:hAnsi="Times New Roman"/>
        </w:rPr>
      </w:pPr>
      <w:r w:rsidRPr="00836E4C">
        <w:rPr>
          <w:rFonts w:ascii="Times New Roman" w:hAnsi="Times New Roman"/>
        </w:rPr>
        <w:t xml:space="preserve">Host writes a command to the </w:t>
      </w:r>
      <w:r w:rsidR="00446B84">
        <w:rPr>
          <w:rFonts w:ascii="Times New Roman" w:hAnsi="Times New Roman"/>
          <w:lang w:eastAsia="zh-CN"/>
        </w:rPr>
        <w:t>429F</w:t>
      </w:r>
      <w:r w:rsidRPr="00836E4C">
        <w:rPr>
          <w:rFonts w:ascii="Times New Roman" w:hAnsi="Times New Roman"/>
        </w:rPr>
        <w:t xml:space="preserve">;Host gets the response from the </w:t>
      </w:r>
      <w:r w:rsidR="00446B84">
        <w:rPr>
          <w:rFonts w:ascii="Times New Roman" w:hAnsi="Times New Roman"/>
          <w:lang w:eastAsia="zh-CN"/>
        </w:rPr>
        <w:t>429F</w:t>
      </w:r>
      <w:r w:rsidR="00446B84">
        <w:rPr>
          <w:rFonts w:ascii="Times New Roman" w:hAnsi="Times New Roman"/>
        </w:rPr>
        <w:t xml:space="preserve"> </w:t>
      </w:r>
      <w:r w:rsidRPr="00836E4C">
        <w:rPr>
          <w:rFonts w:ascii="Times New Roman" w:hAnsi="Times New Roman"/>
        </w:rPr>
        <w:t>.</w:t>
      </w:r>
    </w:p>
    <w:p w14:paraId="4820EA53" w14:textId="77777777" w:rsidR="00622F1E" w:rsidRPr="00836E4C" w:rsidRDefault="00622F1E" w:rsidP="00622F1E">
      <w:pPr>
        <w:tabs>
          <w:tab w:val="num" w:pos="720"/>
        </w:tabs>
        <w:spacing w:before="120" w:after="120"/>
        <w:rPr>
          <w:rFonts w:ascii="Times New Roman" w:hAnsi="Times New Roman"/>
        </w:rPr>
      </w:pPr>
      <w:r w:rsidRPr="00836E4C">
        <w:rPr>
          <w:rFonts w:ascii="Times New Roman" w:hAnsi="Times New Roman"/>
        </w:rPr>
        <w:t xml:space="preserve">Then host can write another command to the </w:t>
      </w:r>
      <w:r w:rsidR="00446B84">
        <w:rPr>
          <w:rFonts w:ascii="Times New Roman" w:hAnsi="Times New Roman"/>
          <w:lang w:eastAsia="zh-CN"/>
        </w:rPr>
        <w:t>429F</w:t>
      </w:r>
      <w:r w:rsidRPr="00836E4C">
        <w:rPr>
          <w:rFonts w:ascii="Times New Roman" w:hAnsi="Times New Roman"/>
        </w:rPr>
        <w:t>;</w:t>
      </w:r>
    </w:p>
    <w:p w14:paraId="31CA5403" w14:textId="77777777" w:rsidR="00AF6562" w:rsidRPr="00836E4C" w:rsidRDefault="00AF6562" w:rsidP="007C4B1C">
      <w:pPr>
        <w:pStyle w:val="4"/>
        <w:numPr>
          <w:ilvl w:val="4"/>
          <w:numId w:val="1"/>
        </w:numPr>
        <w:spacing w:before="240" w:after="120"/>
        <w:jc w:val="left"/>
      </w:pPr>
      <w:bookmarkStart w:id="48" w:name="_Toc302549778"/>
      <w:r w:rsidRPr="00836E4C">
        <w:t>Read Transaction without Prior Write Transaction</w:t>
      </w:r>
      <w:bookmarkEnd w:id="48"/>
    </w:p>
    <w:p w14:paraId="3A05B31C" w14:textId="77777777" w:rsidR="00C33707" w:rsidRPr="00836E4C" w:rsidRDefault="00C33707" w:rsidP="00C33707">
      <w:pPr>
        <w:rPr>
          <w:rFonts w:ascii="Times New Roman" w:hAnsi="Times New Roman"/>
          <w:b/>
          <w:lang w:val="en-US" w:eastAsia="zh-CN"/>
        </w:rPr>
      </w:pPr>
      <w:r w:rsidRPr="00836E4C">
        <w:rPr>
          <w:rFonts w:ascii="Times New Roman" w:hAnsi="Times New Roman" w:hint="eastAsia"/>
          <w:b/>
          <w:lang w:val="en-US" w:eastAsia="zh-CN"/>
        </w:rPr>
        <w:t>Serial Communication Interface</w:t>
      </w:r>
    </w:p>
    <w:p w14:paraId="07B4FF9C" w14:textId="77777777" w:rsidR="003F4180" w:rsidRPr="00836E4C" w:rsidRDefault="003F4180" w:rsidP="00C33707">
      <w:pPr>
        <w:rPr>
          <w:rFonts w:ascii="Times New Roman" w:hAnsi="Times New Roman"/>
          <w:b/>
          <w:lang w:val="en-US" w:eastAsia="zh-CN"/>
        </w:rPr>
      </w:pPr>
    </w:p>
    <w:p w14:paraId="45BEAD42" w14:textId="77777777" w:rsidR="00C33707" w:rsidRPr="00836E4C" w:rsidRDefault="00C33707" w:rsidP="007C4B1C">
      <w:pPr>
        <w:rPr>
          <w:rFonts w:ascii="Times New Roman" w:hAnsi="Times New Roman"/>
          <w:lang w:val="en-US" w:eastAsia="zh-CN"/>
        </w:rPr>
      </w:pPr>
      <w:r w:rsidRPr="00836E4C">
        <w:rPr>
          <w:rFonts w:ascii="Times New Roman" w:hAnsi="Times New Roman" w:hint="eastAsia"/>
          <w:lang w:val="en-US" w:eastAsia="zh-CN"/>
        </w:rPr>
        <w:t>NA</w:t>
      </w:r>
    </w:p>
    <w:p w14:paraId="3F098F8C" w14:textId="77777777" w:rsidR="003F4180" w:rsidRPr="00836E4C" w:rsidRDefault="003F4180" w:rsidP="007C4B1C">
      <w:pPr>
        <w:rPr>
          <w:rFonts w:ascii="Times New Roman" w:hAnsi="Times New Roman"/>
          <w:lang w:val="en-US" w:eastAsia="zh-CN"/>
        </w:rPr>
      </w:pPr>
    </w:p>
    <w:p w14:paraId="6CD4CE24" w14:textId="77777777" w:rsidR="003F4180" w:rsidRPr="00836E4C" w:rsidRDefault="003F4180" w:rsidP="003F4180">
      <w:pPr>
        <w:rPr>
          <w:rFonts w:ascii="Times New Roman" w:hAnsi="Times New Roman"/>
          <w:b/>
          <w:lang w:val="en-US" w:eastAsia="zh-CN"/>
        </w:rPr>
      </w:pPr>
      <w:r w:rsidRPr="00836E4C">
        <w:rPr>
          <w:rFonts w:ascii="Times New Roman" w:hAnsi="Times New Roman" w:hint="eastAsia"/>
          <w:b/>
          <w:lang w:val="en-US" w:eastAsia="zh-CN"/>
        </w:rPr>
        <w:t>Serial P</w:t>
      </w:r>
      <w:r w:rsidRPr="00836E4C">
        <w:rPr>
          <w:rFonts w:ascii="Times New Roman" w:hAnsi="Times New Roman"/>
          <w:b/>
          <w:lang w:val="en-US" w:eastAsia="zh-CN"/>
        </w:rPr>
        <w:t>eripheral</w:t>
      </w:r>
      <w:r w:rsidRPr="00836E4C">
        <w:rPr>
          <w:rFonts w:ascii="Times New Roman" w:hAnsi="Times New Roman" w:hint="eastAsia"/>
          <w:b/>
          <w:lang w:val="en-US" w:eastAsia="zh-CN"/>
        </w:rPr>
        <w:t xml:space="preserve"> I</w:t>
      </w:r>
      <w:r w:rsidRPr="00836E4C">
        <w:rPr>
          <w:rFonts w:ascii="Times New Roman" w:hAnsi="Times New Roman"/>
          <w:b/>
          <w:lang w:val="en-US" w:eastAsia="zh-CN"/>
        </w:rPr>
        <w:t>nterface</w:t>
      </w:r>
    </w:p>
    <w:p w14:paraId="3AF52494" w14:textId="77777777" w:rsidR="003F4180" w:rsidRPr="00836E4C" w:rsidRDefault="003F4180" w:rsidP="003F4180">
      <w:pPr>
        <w:rPr>
          <w:rFonts w:ascii="Times New Roman" w:hAnsi="Times New Roman"/>
          <w:b/>
          <w:lang w:val="en-US" w:eastAsia="zh-CN"/>
        </w:rPr>
      </w:pPr>
    </w:p>
    <w:p w14:paraId="69891203" w14:textId="77777777" w:rsidR="00C33707" w:rsidRPr="00836E4C" w:rsidRDefault="00C33707" w:rsidP="007C4B1C">
      <w:pPr>
        <w:rPr>
          <w:rFonts w:ascii="Times New Roman" w:hAnsi="Times New Roman"/>
          <w:lang w:val="en-US" w:eastAsia="zh-CN"/>
        </w:rPr>
      </w:pPr>
      <w:r w:rsidRPr="00836E4C">
        <w:rPr>
          <w:rFonts w:ascii="Times New Roman" w:hAnsi="Times New Roman"/>
          <w:lang w:val="en-US" w:eastAsia="zh-CN"/>
        </w:rPr>
        <w:t xml:space="preserve">The </w:t>
      </w:r>
      <w:r w:rsidRPr="00836E4C">
        <w:rPr>
          <w:rFonts w:ascii="Times New Roman" w:hAnsi="Times New Roman" w:hint="eastAsia"/>
          <w:lang w:val="en-US" w:eastAsia="zh-CN"/>
        </w:rPr>
        <w:t>host gets the response of last command.</w:t>
      </w:r>
    </w:p>
    <w:p w14:paraId="4A84EB89" w14:textId="77777777" w:rsidR="00AA5BA8" w:rsidRPr="00836E4C" w:rsidRDefault="00AA5BA8" w:rsidP="007C4B1C">
      <w:pPr>
        <w:rPr>
          <w:rFonts w:ascii="Times New Roman" w:hAnsi="Times New Roman"/>
          <w:lang w:val="en-US" w:eastAsia="zh-CN"/>
        </w:rPr>
      </w:pPr>
    </w:p>
    <w:p w14:paraId="684CB691" w14:textId="77777777" w:rsidR="00AF6562" w:rsidRPr="00836E4C" w:rsidRDefault="00AF6562" w:rsidP="007C4B1C">
      <w:pPr>
        <w:pStyle w:val="4"/>
        <w:numPr>
          <w:ilvl w:val="4"/>
          <w:numId w:val="1"/>
        </w:numPr>
        <w:spacing w:before="240" w:after="120"/>
        <w:jc w:val="left"/>
      </w:pPr>
      <w:bookmarkStart w:id="49" w:name="_Toc302549779"/>
      <w:r w:rsidRPr="00836E4C">
        <w:lastRenderedPageBreak/>
        <w:t>Non-Overlapped Consecutive Commands</w:t>
      </w:r>
      <w:bookmarkEnd w:id="49"/>
    </w:p>
    <w:p w14:paraId="6204C3AC" w14:textId="77777777" w:rsidR="005C3734" w:rsidRPr="00836E4C" w:rsidRDefault="005C3734" w:rsidP="005C3734">
      <w:pPr>
        <w:tabs>
          <w:tab w:val="num" w:pos="720"/>
        </w:tabs>
        <w:spacing w:before="120" w:after="120"/>
        <w:rPr>
          <w:rFonts w:ascii="Times New Roman" w:hAnsi="Times New Roman"/>
        </w:rPr>
      </w:pPr>
      <w:r w:rsidRPr="00836E4C">
        <w:rPr>
          <w:rFonts w:ascii="Times New Roman" w:hAnsi="Times New Roman" w:hint="eastAsia"/>
        </w:rPr>
        <w:t xml:space="preserve">If the host send two write </w:t>
      </w:r>
      <w:r w:rsidRPr="00836E4C">
        <w:rPr>
          <w:rFonts w:ascii="Times New Roman" w:hAnsi="Times New Roman"/>
        </w:rPr>
        <w:t>transactions</w:t>
      </w:r>
      <w:r w:rsidRPr="00836E4C">
        <w:rPr>
          <w:rFonts w:ascii="Times New Roman" w:hAnsi="Times New Roman" w:hint="eastAsia"/>
        </w:rPr>
        <w:t xml:space="preserve"> to the module, if the second command is sent after the first one finished, the 1st command</w:t>
      </w:r>
      <w:r w:rsidRPr="00836E4C">
        <w:rPr>
          <w:rFonts w:ascii="Times New Roman" w:hAnsi="Times New Roman"/>
        </w:rPr>
        <w:t>’</w:t>
      </w:r>
      <w:r w:rsidRPr="00836E4C">
        <w:rPr>
          <w:rFonts w:ascii="Times New Roman" w:hAnsi="Times New Roman" w:hint="eastAsia"/>
        </w:rPr>
        <w:t xml:space="preserve">s </w:t>
      </w:r>
      <w:r w:rsidRPr="00836E4C">
        <w:rPr>
          <w:rFonts w:ascii="Times New Roman" w:hAnsi="Times New Roman"/>
        </w:rPr>
        <w:t>response</w:t>
      </w:r>
      <w:r w:rsidRPr="00836E4C">
        <w:rPr>
          <w:rFonts w:ascii="Times New Roman" w:hAnsi="Times New Roman" w:hint="eastAsia"/>
        </w:rPr>
        <w:t xml:space="preserve"> will be discard</w:t>
      </w:r>
      <w:r w:rsidRPr="00836E4C">
        <w:rPr>
          <w:rFonts w:ascii="Times New Roman" w:hAnsi="Times New Roman" w:hint="eastAsia"/>
          <w:lang w:eastAsia="zh-CN"/>
        </w:rPr>
        <w:t>ed</w:t>
      </w:r>
      <w:r w:rsidRPr="00836E4C">
        <w:rPr>
          <w:rFonts w:ascii="Times New Roman" w:hAnsi="Times New Roman" w:hint="eastAsia"/>
        </w:rPr>
        <w:t>.</w:t>
      </w:r>
    </w:p>
    <w:p w14:paraId="6BD38602" w14:textId="77777777" w:rsidR="00AF6562" w:rsidRPr="00836E4C" w:rsidRDefault="00AF6562" w:rsidP="007C4B1C">
      <w:pPr>
        <w:pStyle w:val="4"/>
        <w:numPr>
          <w:ilvl w:val="4"/>
          <w:numId w:val="1"/>
        </w:numPr>
        <w:spacing w:before="240" w:after="120"/>
        <w:jc w:val="left"/>
      </w:pPr>
      <w:bookmarkStart w:id="50" w:name="_Toc302549780"/>
      <w:r w:rsidRPr="00836E4C">
        <w:t>Overlapped Consecutive Commands</w:t>
      </w:r>
      <w:bookmarkEnd w:id="50"/>
    </w:p>
    <w:p w14:paraId="2CC8E37A" w14:textId="77777777" w:rsidR="00D73AB2" w:rsidRPr="00836E4C" w:rsidRDefault="00D73AB2" w:rsidP="00D73AB2">
      <w:pPr>
        <w:rPr>
          <w:rFonts w:ascii="Times New Roman" w:hAnsi="Times New Roman"/>
        </w:rPr>
      </w:pPr>
      <w:r w:rsidRPr="00836E4C">
        <w:rPr>
          <w:rFonts w:ascii="Times New Roman" w:hAnsi="Times New Roman" w:hint="eastAsia"/>
        </w:rPr>
        <w:t>Host send the command to the module, if the module is on busy status, discard this command.</w:t>
      </w:r>
    </w:p>
    <w:p w14:paraId="31CB96C3" w14:textId="77777777" w:rsidR="00AF6562" w:rsidRPr="00836E4C" w:rsidRDefault="00AF6562" w:rsidP="00B31F13">
      <w:pPr>
        <w:pStyle w:val="2"/>
        <w:numPr>
          <w:ilvl w:val="0"/>
          <w:numId w:val="1"/>
        </w:numPr>
        <w:rPr>
          <w:caps/>
          <w:kern w:val="28"/>
          <w:sz w:val="28"/>
        </w:rPr>
      </w:pPr>
      <w:r w:rsidRPr="00836E4C">
        <w:br w:type="page"/>
      </w:r>
      <w:bookmarkStart w:id="51" w:name="_Toc302549781"/>
      <w:r w:rsidRPr="00836E4C">
        <w:rPr>
          <w:caps/>
          <w:kern w:val="28"/>
          <w:sz w:val="28"/>
          <w:lang w:eastAsia="en-US"/>
        </w:rPr>
        <w:lastRenderedPageBreak/>
        <w:t>System Features</w:t>
      </w:r>
      <w:bookmarkEnd w:id="51"/>
    </w:p>
    <w:p w14:paraId="6A638FB4" w14:textId="77777777" w:rsidR="005540CA" w:rsidRPr="00836E4C" w:rsidRDefault="005540CA" w:rsidP="005540CA">
      <w:pPr>
        <w:rPr>
          <w:lang w:val="en-US" w:eastAsia="zh-CN"/>
        </w:rPr>
      </w:pPr>
    </w:p>
    <w:p w14:paraId="088CD691" w14:textId="77777777" w:rsidR="005540CA" w:rsidRDefault="00D569A7" w:rsidP="005540CA">
      <w:pPr>
        <w:pStyle w:val="2"/>
        <w:tabs>
          <w:tab w:val="left" w:pos="567"/>
        </w:tabs>
      </w:pPr>
      <w:r>
        <w:rPr>
          <w:noProof/>
        </w:rPr>
        <mc:AlternateContent>
          <mc:Choice Requires="wps">
            <w:drawing>
              <wp:anchor distT="0" distB="0" distL="114300" distR="114300" simplePos="0" relativeHeight="251661824" behindDoc="0" locked="0" layoutInCell="1" allowOverlap="1" wp14:anchorId="4F840CCB" wp14:editId="17EBAFE6">
                <wp:simplePos x="0" y="0"/>
                <wp:positionH relativeFrom="column">
                  <wp:posOffset>907415</wp:posOffset>
                </wp:positionH>
                <wp:positionV relativeFrom="paragraph">
                  <wp:posOffset>487045</wp:posOffset>
                </wp:positionV>
                <wp:extent cx="1628775" cy="1924050"/>
                <wp:effectExtent l="12065" t="13335" r="6985" b="5715"/>
                <wp:wrapNone/>
                <wp:docPr id="40"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1924050"/>
                        </a:xfrm>
                        <a:prstGeom prst="roundRect">
                          <a:avLst>
                            <a:gd name="adj" fmla="val 16667"/>
                          </a:avLst>
                        </a:prstGeom>
                        <a:solidFill>
                          <a:srgbClr val="FFFFFF"/>
                        </a:solidFill>
                        <a:ln w="9525">
                          <a:solidFill>
                            <a:srgbClr val="000000"/>
                          </a:solidFill>
                          <a:round/>
                          <a:headEnd/>
                          <a:tailEnd/>
                        </a:ln>
                      </wps:spPr>
                      <wps:txbx>
                        <w:txbxContent>
                          <w:p w14:paraId="71687EF4" w14:textId="77777777" w:rsidR="001D2439" w:rsidRDefault="001D2439">
                            <w:pPr>
                              <w:rPr>
                                <w:lang w:eastAsia="zh-CN"/>
                              </w:rPr>
                            </w:pPr>
                          </w:p>
                          <w:p w14:paraId="50DB4875" w14:textId="77777777" w:rsidR="001D2439" w:rsidRDefault="001D2439" w:rsidP="00965C8E">
                            <w:pPr>
                              <w:rPr>
                                <w:lang w:eastAsia="zh-CN"/>
                              </w:rPr>
                            </w:pPr>
                            <w:r>
                              <w:rPr>
                                <w:rFonts w:hint="eastAsia"/>
                                <w:lang w:eastAsia="zh-CN"/>
                              </w:rPr>
                              <w:t>MK20DN512ZVLL10</w:t>
                            </w:r>
                          </w:p>
                          <w:p w14:paraId="0777870D" w14:textId="77777777" w:rsidR="001D2439" w:rsidRDefault="001D2439" w:rsidP="00965C8E">
                            <w:pPr>
                              <w:rPr>
                                <w:lang w:eastAsia="zh-CN"/>
                              </w:rPr>
                            </w:pPr>
                          </w:p>
                          <w:p w14:paraId="0F84A956" w14:textId="77777777" w:rsidR="001D2439" w:rsidRDefault="001D2439" w:rsidP="00965C8E">
                            <w:pPr>
                              <w:rPr>
                                <w:lang w:eastAsia="zh-CN"/>
                              </w:rPr>
                            </w:pPr>
                          </w:p>
                          <w:p w14:paraId="6F60F0C7" w14:textId="77777777" w:rsidR="001D2439" w:rsidRDefault="001D2439" w:rsidP="00965C8E">
                            <w:pPr>
                              <w:rPr>
                                <w:lang w:eastAsia="zh-CN"/>
                              </w:rPr>
                            </w:pPr>
                          </w:p>
                          <w:p w14:paraId="7501E665" w14:textId="77777777" w:rsidR="001D2439" w:rsidRDefault="001D2439" w:rsidP="00965C8E">
                            <w:pPr>
                              <w:rPr>
                                <w:lang w:eastAsia="zh-CN"/>
                              </w:rPr>
                            </w:pPr>
                          </w:p>
                          <w:p w14:paraId="64F0A44E" w14:textId="77777777" w:rsidR="001D2439" w:rsidRDefault="001D2439" w:rsidP="00965C8E">
                            <w:pPr>
                              <w:rPr>
                                <w:lang w:eastAsia="zh-CN"/>
                              </w:rPr>
                            </w:pPr>
                            <w:r>
                              <w:rPr>
                                <w:rFonts w:hint="eastAsia"/>
                                <w:lang w:eastAsia="zh-CN"/>
                              </w:rPr>
                              <w:t>UART4</w:t>
                            </w:r>
                          </w:p>
                          <w:p w14:paraId="7EDC28A9" w14:textId="77777777" w:rsidR="001D2439" w:rsidRDefault="001D2439" w:rsidP="00965C8E">
                            <w:pPr>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840CCB" id="AutoShape 52" o:spid="_x0000_s1033" style="position:absolute;left:0;text-align:left;margin-left:71.45pt;margin-top:38.35pt;width:128.25pt;height:15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">
                <v:textbox>
                  <w:txbxContent>
                    <w:p w14:paraId="71687EF4" w14:textId="77777777" w:rsidR="001D2439" w:rsidRDefault="001D2439">
                      <w:pPr>
                        <w:rPr>
                          <w:lang w:eastAsia="zh-CN"/>
                        </w:rPr>
                      </w:pPr>
                    </w:p>
                    <w:p w14:paraId="50DB4875" w14:textId="77777777" w:rsidR="001D2439" w:rsidRDefault="001D2439" w:rsidP="00965C8E">
                      <w:pPr>
                        <w:rPr>
                          <w:lang w:eastAsia="zh-CN"/>
                        </w:rPr>
                      </w:pPr>
                      <w:r>
                        <w:rPr>
                          <w:rFonts w:hint="eastAsia"/>
                          <w:lang w:eastAsia="zh-CN"/>
                        </w:rPr>
                        <w:t>MK20DN512ZVLL10</w:t>
                      </w:r>
                    </w:p>
                    <w:p w14:paraId="0777870D" w14:textId="77777777" w:rsidR="001D2439" w:rsidRDefault="001D2439" w:rsidP="00965C8E">
                      <w:pPr>
                        <w:rPr>
                          <w:lang w:eastAsia="zh-CN"/>
                        </w:rPr>
                      </w:pPr>
                    </w:p>
                    <w:p w14:paraId="0F84A956" w14:textId="77777777" w:rsidR="001D2439" w:rsidRDefault="001D2439" w:rsidP="00965C8E">
                      <w:pPr>
                        <w:rPr>
                          <w:lang w:eastAsia="zh-CN"/>
                        </w:rPr>
                      </w:pPr>
                    </w:p>
                    <w:p w14:paraId="6F60F0C7" w14:textId="77777777" w:rsidR="001D2439" w:rsidRDefault="001D2439" w:rsidP="00965C8E">
                      <w:pPr>
                        <w:rPr>
                          <w:lang w:eastAsia="zh-CN"/>
                        </w:rPr>
                      </w:pPr>
                    </w:p>
                    <w:p w14:paraId="7501E665" w14:textId="77777777" w:rsidR="001D2439" w:rsidRDefault="001D2439" w:rsidP="00965C8E">
                      <w:pPr>
                        <w:rPr>
                          <w:lang w:eastAsia="zh-CN"/>
                        </w:rPr>
                      </w:pPr>
                    </w:p>
                    <w:p w14:paraId="64F0A44E" w14:textId="77777777" w:rsidR="001D2439" w:rsidRDefault="001D2439" w:rsidP="00965C8E">
                      <w:pPr>
                        <w:rPr>
                          <w:lang w:eastAsia="zh-CN"/>
                        </w:rPr>
                      </w:pPr>
                      <w:r>
                        <w:rPr>
                          <w:rFonts w:hint="eastAsia"/>
                          <w:lang w:eastAsia="zh-CN"/>
                        </w:rPr>
                        <w:t>UART4</w:t>
                      </w:r>
                    </w:p>
                    <w:p w14:paraId="7EDC28A9" w14:textId="77777777" w:rsidR="001D2439" w:rsidRDefault="001D2439" w:rsidP="00965C8E">
                      <w:pPr>
                        <w:rPr>
                          <w:lang w:eastAsia="zh-CN"/>
                        </w:rPr>
                      </w:pPr>
                    </w:p>
                  </w:txbxContent>
                </v:textbox>
              </v:roundrect>
            </w:pict>
          </mc:Fallback>
        </mc:AlternateContent>
      </w:r>
      <w:r>
        <w:rPr>
          <w:noProof/>
        </w:rPr>
        <mc:AlternateContent>
          <mc:Choice Requires="wps">
            <w:drawing>
              <wp:anchor distT="0" distB="0" distL="114300" distR="114300" simplePos="0" relativeHeight="251663872" behindDoc="0" locked="0" layoutInCell="1" allowOverlap="1" wp14:anchorId="47C7D076" wp14:editId="57952AC3">
                <wp:simplePos x="0" y="0"/>
                <wp:positionH relativeFrom="column">
                  <wp:posOffset>2553335</wp:posOffset>
                </wp:positionH>
                <wp:positionV relativeFrom="paragraph">
                  <wp:posOffset>617855</wp:posOffset>
                </wp:positionV>
                <wp:extent cx="462280" cy="0"/>
                <wp:effectExtent l="10160" t="58420" r="22860" b="55880"/>
                <wp:wrapNone/>
                <wp:docPr id="3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22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78D1EF" id="_x0000_t32" coordsize="21600,21600" o:spt="32" o:oned="t" path="m,l21600,21600e" filled="f">
                <v:path arrowok="t" fillok="f" o:connecttype="none"/>
                <o:lock v:ext="edit" shapetype="t"/>
              </v:shapetype>
              <v:shape id="AutoShape 58" o:spid="_x0000_s1026" type="#_x0000_t32" style="position:absolute;left:0;text-align:left;margin-left:201.05pt;margin-top:48.65pt;width:36.4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">
                <v:stroke endarrow="block"/>
              </v:shape>
            </w:pict>
          </mc:Fallback>
        </mc:AlternateContent>
      </w:r>
      <w:r>
        <w:rPr>
          <w:noProof/>
        </w:rPr>
        <mc:AlternateContent>
          <mc:Choice Requires="wps">
            <w:drawing>
              <wp:anchor distT="0" distB="0" distL="114300" distR="114300" simplePos="0" relativeHeight="251668992" behindDoc="0" locked="0" layoutInCell="1" allowOverlap="1" wp14:anchorId="10966A43" wp14:editId="757743A2">
                <wp:simplePos x="0" y="0"/>
                <wp:positionH relativeFrom="column">
                  <wp:posOffset>2536190</wp:posOffset>
                </wp:positionH>
                <wp:positionV relativeFrom="paragraph">
                  <wp:posOffset>1033145</wp:posOffset>
                </wp:positionV>
                <wp:extent cx="516255" cy="111125"/>
                <wp:effectExtent l="21590" t="16510" r="24130" b="15240"/>
                <wp:wrapNone/>
                <wp:docPr id="38"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111125"/>
                        </a:xfrm>
                        <a:prstGeom prst="leftRightArrow">
                          <a:avLst>
                            <a:gd name="adj1" fmla="val 50000"/>
                            <a:gd name="adj2" fmla="val 9291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4E935" id="AutoShape 71" o:spid="_x0000_s1026" type="#_x0000_t69" style="position:absolute;left:0;text-align:left;margin-left:199.7pt;margin-top:81.35pt;width:40.65pt;height: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"/>
            </w:pict>
          </mc:Fallback>
        </mc:AlternateContent>
      </w:r>
      <w:r>
        <w:rPr>
          <w:noProof/>
        </w:rPr>
        <mc:AlternateContent>
          <mc:Choice Requires="wps">
            <w:drawing>
              <wp:anchor distT="0" distB="0" distL="114300" distR="114300" simplePos="0" relativeHeight="251649536" behindDoc="0" locked="0" layoutInCell="1" allowOverlap="1" wp14:anchorId="7B6AA000" wp14:editId="44890D78">
                <wp:simplePos x="0" y="0"/>
                <wp:positionH relativeFrom="column">
                  <wp:posOffset>2553335</wp:posOffset>
                </wp:positionH>
                <wp:positionV relativeFrom="paragraph">
                  <wp:posOffset>417195</wp:posOffset>
                </wp:positionV>
                <wp:extent cx="416560" cy="268605"/>
                <wp:effectExtent l="635" t="635" r="1905" b="6985"/>
                <wp:wrapNone/>
                <wp:docPr id="37"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560" cy="26860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0E5969C" w14:textId="77777777" w:rsidR="001D2439" w:rsidRDefault="001D2439">
                            <w:pPr>
                              <w:rPr>
                                <w:lang w:eastAsia="zh-CN"/>
                              </w:rPr>
                            </w:pPr>
                            <w:r>
                              <w:rPr>
                                <w:rFonts w:hint="eastAsia"/>
                                <w:lang w:eastAsia="zh-CN"/>
                              </w:rPr>
                              <w:t>SPI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6AA000" id="AutoShape 62" o:spid="_x0000_s1034" style="position:absolute;left:0;text-align:left;margin-left:201.05pt;margin-top:32.85pt;width:32.8pt;height:21.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" stroked="f">
                <v:textbox>
                  <w:txbxContent>
                    <w:p w14:paraId="10E5969C" w14:textId="77777777" w:rsidR="001D2439" w:rsidRDefault="001D2439">
                      <w:pPr>
                        <w:rPr>
                          <w:lang w:eastAsia="zh-CN"/>
                        </w:rPr>
                      </w:pPr>
                      <w:r>
                        <w:rPr>
                          <w:rFonts w:hint="eastAsia"/>
                          <w:lang w:eastAsia="zh-CN"/>
                        </w:rPr>
                        <w:t>SPI</w:t>
                      </w:r>
                    </w:p>
                  </w:txbxContent>
                </v:textbox>
              </v:roundrect>
            </w:pict>
          </mc:Fallback>
        </mc:AlternateContent>
      </w:r>
      <w:r w:rsidR="005540CA" w:rsidRPr="00836E4C">
        <w:rPr>
          <w:rFonts w:hint="eastAsia"/>
        </w:rPr>
        <w:t>Firmware data flow schematic diagram</w:t>
      </w:r>
    </w:p>
    <w:p w14:paraId="52CFA7E0" w14:textId="77777777" w:rsidR="00DB5E47" w:rsidRDefault="00D569A7" w:rsidP="00DB5E47">
      <w:pPr>
        <w:rPr>
          <w:lang w:val="en-US" w:eastAsia="zh-CN"/>
        </w:rPr>
      </w:pPr>
      <w:r>
        <w:rPr>
          <w:noProof/>
          <w:lang w:val="en-US" w:eastAsia="zh-CN"/>
        </w:rPr>
        <mc:AlternateContent>
          <mc:Choice Requires="wps">
            <w:drawing>
              <wp:anchor distT="0" distB="0" distL="114300" distR="114300" simplePos="0" relativeHeight="251662848" behindDoc="0" locked="0" layoutInCell="1" allowOverlap="1" wp14:anchorId="58D69CF8" wp14:editId="3C50B0E8">
                <wp:simplePos x="0" y="0"/>
                <wp:positionH relativeFrom="column">
                  <wp:posOffset>3015615</wp:posOffset>
                </wp:positionH>
                <wp:positionV relativeFrom="paragraph">
                  <wp:posOffset>39370</wp:posOffset>
                </wp:positionV>
                <wp:extent cx="887095" cy="306705"/>
                <wp:effectExtent l="5715" t="11430" r="12065" b="5715"/>
                <wp:wrapNone/>
                <wp:docPr id="36"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7095" cy="306705"/>
                        </a:xfrm>
                        <a:prstGeom prst="roundRect">
                          <a:avLst>
                            <a:gd name="adj" fmla="val 16667"/>
                          </a:avLst>
                        </a:prstGeom>
                        <a:solidFill>
                          <a:srgbClr val="FFFFFF"/>
                        </a:solidFill>
                        <a:ln w="9525">
                          <a:solidFill>
                            <a:srgbClr val="000000"/>
                          </a:solidFill>
                          <a:round/>
                          <a:headEnd/>
                          <a:tailEnd/>
                        </a:ln>
                      </wps:spPr>
                      <wps:txbx>
                        <w:txbxContent>
                          <w:p w14:paraId="182DA126" w14:textId="77777777" w:rsidR="001D2439" w:rsidRDefault="001D2439">
                            <w:pPr>
                              <w:rPr>
                                <w:lang w:eastAsia="zh-CN"/>
                              </w:rPr>
                            </w:pPr>
                            <w:r>
                              <w:rPr>
                                <w:rFonts w:hint="eastAsia"/>
                                <w:lang w:eastAsia="zh-CN"/>
                              </w:rPr>
                              <w:t>ATF26004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69CF8" id="AutoShape 55" o:spid="_x0000_s1035" style="position:absolute;left:0;text-align:left;margin-left:237.45pt;margin-top:3.1pt;width:69.85pt;height:24.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">
                <v:textbox>
                  <w:txbxContent>
                    <w:p w14:paraId="182DA126" w14:textId="77777777" w:rsidR="001D2439" w:rsidRDefault="001D2439">
                      <w:pPr>
                        <w:rPr>
                          <w:lang w:eastAsia="zh-CN"/>
                        </w:rPr>
                      </w:pPr>
                      <w:r>
                        <w:rPr>
                          <w:rFonts w:hint="eastAsia"/>
                          <w:lang w:eastAsia="zh-CN"/>
                        </w:rPr>
                        <w:t>ATF26004</w:t>
                      </w:r>
                    </w:p>
                  </w:txbxContent>
                </v:textbox>
              </v:roundrect>
            </w:pict>
          </mc:Fallback>
        </mc:AlternateContent>
      </w:r>
    </w:p>
    <w:p w14:paraId="298BE2BB" w14:textId="77777777" w:rsidR="00DB5E47" w:rsidRDefault="00D569A7" w:rsidP="003536B1">
      <w:pPr>
        <w:ind w:left="1440" w:firstLine="720"/>
        <w:rPr>
          <w:lang w:val="en-US" w:eastAsia="zh-CN"/>
        </w:rPr>
      </w:pPr>
      <w:r>
        <w:rPr>
          <w:noProof/>
        </w:rPr>
        <mc:AlternateContent>
          <mc:Choice Requires="wps">
            <w:drawing>
              <wp:anchor distT="0" distB="0" distL="114300" distR="114300" simplePos="0" relativeHeight="251676160" behindDoc="0" locked="0" layoutInCell="1" allowOverlap="1" wp14:anchorId="7E9F93D0" wp14:editId="4AF6831B">
                <wp:simplePos x="0" y="0"/>
                <wp:positionH relativeFrom="column">
                  <wp:posOffset>-64770</wp:posOffset>
                </wp:positionH>
                <wp:positionV relativeFrom="paragraph">
                  <wp:posOffset>71120</wp:posOffset>
                </wp:positionV>
                <wp:extent cx="748665" cy="249555"/>
                <wp:effectExtent l="1905" t="8255" r="1905" b="8890"/>
                <wp:wrapNone/>
                <wp:docPr id="35"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24955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3D2C84C" w14:textId="77777777" w:rsidR="001D2439" w:rsidRDefault="001D2439">
                            <w:pPr>
                              <w:rPr>
                                <w:lang w:eastAsia="zh-CN"/>
                              </w:rPr>
                            </w:pPr>
                            <w:r>
                              <w:rPr>
                                <w:rFonts w:hint="eastAsia"/>
                                <w:lang w:eastAsia="zh-CN"/>
                              </w:rPr>
                              <w:t>ADC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9F93D0" id="AutoShape 108" o:spid="_x0000_s1036" style="position:absolute;left:0;text-align:left;margin-left:-5.1pt;margin-top:5.6pt;width:58.95pt;height:19.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" stroked="f">
                <v:textbox>
                  <w:txbxContent>
                    <w:p w14:paraId="63D2C84C" w14:textId="77777777" w:rsidR="001D2439" w:rsidRDefault="001D2439">
                      <w:pPr>
                        <w:rPr>
                          <w:lang w:eastAsia="zh-CN"/>
                        </w:rPr>
                      </w:pPr>
                      <w:r>
                        <w:rPr>
                          <w:rFonts w:hint="eastAsia"/>
                          <w:lang w:eastAsia="zh-CN"/>
                        </w:rPr>
                        <w:t>ADC</w:t>
                      </w:r>
                    </w:p>
                  </w:txbxContent>
                </v:textbox>
              </v:roundrect>
            </w:pict>
          </mc:Fallback>
        </mc:AlternateContent>
      </w:r>
      <w:r>
        <w:rPr>
          <w:noProof/>
          <w:lang w:val="en-US" w:eastAsia="zh-CN"/>
        </w:rPr>
        <mc:AlternateContent>
          <mc:Choice Requires="wps">
            <w:drawing>
              <wp:anchor distT="0" distB="0" distL="114300" distR="114300" simplePos="0" relativeHeight="251664896" behindDoc="0" locked="0" layoutInCell="1" allowOverlap="1" wp14:anchorId="6E10760D" wp14:editId="088DC95C">
                <wp:simplePos x="0" y="0"/>
                <wp:positionH relativeFrom="column">
                  <wp:posOffset>2544445</wp:posOffset>
                </wp:positionH>
                <wp:positionV relativeFrom="paragraph">
                  <wp:posOffset>36830</wp:posOffset>
                </wp:positionV>
                <wp:extent cx="471170" cy="0"/>
                <wp:effectExtent l="20320" t="59690" r="13335" b="54610"/>
                <wp:wrapNone/>
                <wp:docPr id="34"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11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3BB970" id="AutoShape 59" o:spid="_x0000_s1026" type="#_x0000_t32" style="position:absolute;left:0;text-align:left;margin-left:200.35pt;margin-top:2.9pt;width:37.1pt;height:0;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">
                <v:stroke endarrow="block"/>
              </v:shape>
            </w:pict>
          </mc:Fallback>
        </mc:AlternateContent>
      </w:r>
    </w:p>
    <w:p w14:paraId="285AEF91" w14:textId="77777777" w:rsidR="00DB5E47" w:rsidRPr="00DB5E47" w:rsidRDefault="00D569A7" w:rsidP="00DB5E47">
      <w:pPr>
        <w:rPr>
          <w:lang w:val="en-US" w:eastAsia="zh-CN"/>
        </w:rPr>
      </w:pPr>
      <w:r>
        <w:rPr>
          <w:noProof/>
        </w:rPr>
        <mc:AlternateContent>
          <mc:Choice Requires="wps">
            <w:drawing>
              <wp:anchor distT="0" distB="0" distL="114300" distR="114300" simplePos="0" relativeHeight="251667968" behindDoc="0" locked="0" layoutInCell="1" allowOverlap="1" wp14:anchorId="427292FB" wp14:editId="28F9D9D4">
                <wp:simplePos x="0" y="0"/>
                <wp:positionH relativeFrom="column">
                  <wp:posOffset>3054927</wp:posOffset>
                </wp:positionH>
                <wp:positionV relativeFrom="paragraph">
                  <wp:posOffset>111645</wp:posOffset>
                </wp:positionV>
                <wp:extent cx="1170709" cy="255905"/>
                <wp:effectExtent l="0" t="0" r="10795" b="10795"/>
                <wp:wrapNone/>
                <wp:docPr id="3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0709" cy="255905"/>
                        </a:xfrm>
                        <a:prstGeom prst="roundRect">
                          <a:avLst>
                            <a:gd name="adj" fmla="val 16667"/>
                          </a:avLst>
                        </a:prstGeom>
                        <a:solidFill>
                          <a:srgbClr val="FFFFFF"/>
                        </a:solidFill>
                        <a:ln w="9525">
                          <a:solidFill>
                            <a:srgbClr val="000000"/>
                          </a:solidFill>
                          <a:round/>
                          <a:headEnd/>
                          <a:tailEnd/>
                        </a:ln>
                      </wps:spPr>
                      <wps:txbx>
                        <w:txbxContent>
                          <w:p w14:paraId="623CDA38" w14:textId="46C71E9A" w:rsidR="001D2439" w:rsidRPr="00965C8E" w:rsidRDefault="001D2439" w:rsidP="00965C8E">
                            <w:r>
                              <w:rPr>
                                <w:sz w:val="18"/>
                                <w:lang w:eastAsia="zh-CN"/>
                              </w:rPr>
                              <w:t>1</w:t>
                            </w:r>
                            <w:r>
                              <w:rPr>
                                <w:rFonts w:hint="eastAsia"/>
                                <w:sz w:val="18"/>
                                <w:lang w:eastAsia="zh-CN"/>
                              </w:rPr>
                              <w:t>#:</w:t>
                            </w:r>
                            <w:r w:rsidRPr="009A6F28">
                              <w:rPr>
                                <w:rFonts w:hint="eastAsia"/>
                                <w:sz w:val="18"/>
                                <w:lang w:eastAsia="zh-CN"/>
                              </w:rPr>
                              <w:t xml:space="preserve"> </w:t>
                            </w:r>
                            <w:r>
                              <w:rPr>
                                <w:sz w:val="18"/>
                                <w:lang w:eastAsia="zh-CN"/>
                              </w:rPr>
                              <w:t>1x64memssw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7292FB" id="AutoShape 68" o:spid="_x0000_s1037" style="position:absolute;left:0;text-align:left;margin-left:240.55pt;margin-top:8.8pt;width:92.2pt;height:20.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">
                <v:textbox>
                  <w:txbxContent>
                    <w:p w14:paraId="623CDA38" w14:textId="46C71E9A" w:rsidR="001D2439" w:rsidRPr="00965C8E" w:rsidRDefault="001D2439" w:rsidP="00965C8E">
                      <w:r>
                        <w:rPr>
                          <w:sz w:val="18"/>
                          <w:lang w:eastAsia="zh-CN"/>
                        </w:rPr>
                        <w:t>1</w:t>
                      </w:r>
                      <w:r>
                        <w:rPr>
                          <w:rFonts w:hint="eastAsia"/>
                          <w:sz w:val="18"/>
                          <w:lang w:eastAsia="zh-CN"/>
                        </w:rPr>
                        <w:t>#:</w:t>
                      </w:r>
                      <w:r w:rsidRPr="009A6F28">
                        <w:rPr>
                          <w:rFonts w:hint="eastAsia"/>
                          <w:sz w:val="18"/>
                          <w:lang w:eastAsia="zh-CN"/>
                        </w:rPr>
                        <w:t xml:space="preserve"> </w:t>
                      </w:r>
                      <w:r>
                        <w:rPr>
                          <w:sz w:val="18"/>
                          <w:lang w:eastAsia="zh-CN"/>
                        </w:rPr>
                        <w:t>1x64memssw</w:t>
                      </w:r>
                    </w:p>
                  </w:txbxContent>
                </v:textbox>
              </v:roundrect>
            </w:pict>
          </mc:Fallback>
        </mc:AlternateContent>
      </w:r>
      <w:r>
        <w:rPr>
          <w:noProof/>
        </w:rPr>
        <mc:AlternateContent>
          <mc:Choice Requires="wps">
            <w:drawing>
              <wp:anchor distT="0" distB="0" distL="114300" distR="114300" simplePos="0" relativeHeight="251677184" behindDoc="0" locked="0" layoutInCell="1" allowOverlap="1" wp14:anchorId="2AF3A788" wp14:editId="606EE352">
                <wp:simplePos x="0" y="0"/>
                <wp:positionH relativeFrom="column">
                  <wp:posOffset>428625</wp:posOffset>
                </wp:positionH>
                <wp:positionV relativeFrom="paragraph">
                  <wp:posOffset>13970</wp:posOffset>
                </wp:positionV>
                <wp:extent cx="478790" cy="100965"/>
                <wp:effectExtent l="9525" t="20955" r="26035" b="20955"/>
                <wp:wrapNone/>
                <wp:docPr id="3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78790" cy="100965"/>
                        </a:xfrm>
                        <a:prstGeom prst="leftArrow">
                          <a:avLst>
                            <a:gd name="adj1" fmla="val 50000"/>
                            <a:gd name="adj2" fmla="val 1185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29266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13" o:spid="_x0000_s1026" type="#_x0000_t66" style="position:absolute;left:0;text-align:left;margin-left:33.75pt;margin-top:1.1pt;width:37.7pt;height:7.95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"/>
            </w:pict>
          </mc:Fallback>
        </mc:AlternateContent>
      </w:r>
      <w:r>
        <w:rPr>
          <w:noProof/>
          <w:lang w:val="en-US" w:eastAsia="zh-CN"/>
        </w:rPr>
        <mc:AlternateContent>
          <mc:Choice Requires="wps">
            <w:drawing>
              <wp:anchor distT="0" distB="0" distL="114300" distR="114300" simplePos="0" relativeHeight="251648511" behindDoc="0" locked="0" layoutInCell="1" allowOverlap="1" wp14:anchorId="1913B59B" wp14:editId="242AB59B">
                <wp:simplePos x="0" y="0"/>
                <wp:positionH relativeFrom="column">
                  <wp:posOffset>2544445</wp:posOffset>
                </wp:positionH>
                <wp:positionV relativeFrom="paragraph">
                  <wp:posOffset>99695</wp:posOffset>
                </wp:positionV>
                <wp:extent cx="607060" cy="249555"/>
                <wp:effectExtent l="1270" t="1905" r="1270" b="5715"/>
                <wp:wrapNone/>
                <wp:docPr id="31"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24955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7D13554" w14:textId="77777777" w:rsidR="001D2439" w:rsidRPr="00401E2B" w:rsidRDefault="001D2439">
                            <w:pPr>
                              <w:rPr>
                                <w:sz w:val="13"/>
                                <w:lang w:eastAsia="zh-CN"/>
                              </w:rPr>
                            </w:pPr>
                            <w:r>
                              <w:rPr>
                                <w:rFonts w:hint="eastAsia"/>
                                <w:sz w:val="13"/>
                                <w:lang w:eastAsia="zh-CN"/>
                              </w:rPr>
                              <w:t>UART0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13B59B" id="AutoShape 74" o:spid="_x0000_s1038" style="position:absolute;left:0;text-align:left;margin-left:200.35pt;margin-top:7.85pt;width:47.8pt;height:19.65pt;z-index:25164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" stroked="f">
                <v:textbox>
                  <w:txbxContent>
                    <w:p w14:paraId="37D13554" w14:textId="77777777" w:rsidR="001D2439" w:rsidRPr="00401E2B" w:rsidRDefault="001D2439">
                      <w:pPr>
                        <w:rPr>
                          <w:sz w:val="13"/>
                          <w:lang w:eastAsia="zh-CN"/>
                        </w:rPr>
                      </w:pPr>
                      <w:r>
                        <w:rPr>
                          <w:rFonts w:hint="eastAsia"/>
                          <w:sz w:val="13"/>
                          <w:lang w:eastAsia="zh-CN"/>
                        </w:rPr>
                        <w:t>UART0</w:t>
                      </w:r>
                    </w:p>
                  </w:txbxContent>
                </v:textbox>
              </v:roundrect>
            </w:pict>
          </mc:Fallback>
        </mc:AlternateContent>
      </w:r>
    </w:p>
    <w:p w14:paraId="6FF7AD75" w14:textId="77777777" w:rsidR="005540CA" w:rsidRDefault="005540CA" w:rsidP="00F934DE">
      <w:pPr>
        <w:jc w:val="center"/>
        <w:rPr>
          <w:lang w:eastAsia="zh-CN"/>
        </w:rPr>
      </w:pPr>
    </w:p>
    <w:p w14:paraId="0BC64875" w14:textId="00CB38AD" w:rsidR="00DB5E47" w:rsidRDefault="00B46CE3" w:rsidP="00F934DE">
      <w:pPr>
        <w:jc w:val="center"/>
        <w:rPr>
          <w:lang w:eastAsia="zh-CN"/>
        </w:rPr>
      </w:pPr>
      <w:r>
        <w:rPr>
          <w:noProof/>
        </w:rPr>
        <mc:AlternateContent>
          <mc:Choice Requires="wps">
            <w:drawing>
              <wp:anchor distT="0" distB="0" distL="114300" distR="114300" simplePos="0" relativeHeight="251642361" behindDoc="0" locked="0" layoutInCell="1" allowOverlap="1" wp14:anchorId="0B5B2FFB" wp14:editId="6A5B8293">
                <wp:simplePos x="0" y="0"/>
                <wp:positionH relativeFrom="column">
                  <wp:posOffset>3054927</wp:posOffset>
                </wp:positionH>
                <wp:positionV relativeFrom="paragraph">
                  <wp:posOffset>124345</wp:posOffset>
                </wp:positionV>
                <wp:extent cx="1156855" cy="252095"/>
                <wp:effectExtent l="0" t="0" r="24765" b="14605"/>
                <wp:wrapNone/>
                <wp:docPr id="29"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6855" cy="252095"/>
                        </a:xfrm>
                        <a:prstGeom prst="roundRect">
                          <a:avLst>
                            <a:gd name="adj" fmla="val 16667"/>
                          </a:avLst>
                        </a:prstGeom>
                        <a:solidFill>
                          <a:srgbClr val="FFFFFF"/>
                        </a:solidFill>
                        <a:ln w="9525">
                          <a:solidFill>
                            <a:schemeClr val="tx1">
                              <a:lumMod val="100000"/>
                              <a:lumOff val="0"/>
                            </a:schemeClr>
                          </a:solidFill>
                          <a:round/>
                          <a:headEnd/>
                          <a:tailEnd/>
                        </a:ln>
                      </wps:spPr>
                      <wps:txbx>
                        <w:txbxContent>
                          <w:p w14:paraId="0B1A34B0" w14:textId="4086C757" w:rsidR="001D2439" w:rsidRPr="00965C8E" w:rsidRDefault="001D2439">
                            <w:pPr>
                              <w:rPr>
                                <w:sz w:val="21"/>
                                <w:lang w:eastAsia="zh-CN"/>
                              </w:rPr>
                            </w:pPr>
                            <w:r>
                              <w:rPr>
                                <w:sz w:val="18"/>
                                <w:lang w:eastAsia="zh-CN"/>
                              </w:rPr>
                              <w:t>2</w:t>
                            </w:r>
                            <w:r w:rsidRPr="00965C8E">
                              <w:rPr>
                                <w:rFonts w:hint="eastAsia"/>
                                <w:sz w:val="18"/>
                                <w:lang w:eastAsia="zh-CN"/>
                              </w:rPr>
                              <w:t>#:</w:t>
                            </w:r>
                            <w:r w:rsidRPr="009A6F28">
                              <w:rPr>
                                <w:rFonts w:hint="eastAsia"/>
                                <w:sz w:val="18"/>
                                <w:lang w:eastAsia="zh-CN"/>
                              </w:rPr>
                              <w:t xml:space="preserve"> </w:t>
                            </w:r>
                            <w:r>
                              <w:rPr>
                                <w:sz w:val="18"/>
                                <w:lang w:eastAsia="zh-CN"/>
                              </w:rPr>
                              <w:t>1x64memssw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5B2FFB" id="AutoShape 148" o:spid="_x0000_s1039" style="position:absolute;left:0;text-align:left;margin-left:240.55pt;margin-top:9.8pt;width:91.1pt;height:19.85pt;z-index:251642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" strokecolor="black [3213]">
                <v:textbox>
                  <w:txbxContent>
                    <w:p w14:paraId="0B1A34B0" w14:textId="4086C757" w:rsidR="001D2439" w:rsidRPr="00965C8E" w:rsidRDefault="001D2439">
                      <w:pPr>
                        <w:rPr>
                          <w:sz w:val="21"/>
                          <w:lang w:eastAsia="zh-CN"/>
                        </w:rPr>
                      </w:pPr>
                      <w:r>
                        <w:rPr>
                          <w:sz w:val="18"/>
                          <w:lang w:eastAsia="zh-CN"/>
                        </w:rPr>
                        <w:t>2</w:t>
                      </w:r>
                      <w:r w:rsidRPr="00965C8E">
                        <w:rPr>
                          <w:rFonts w:hint="eastAsia"/>
                          <w:sz w:val="18"/>
                          <w:lang w:eastAsia="zh-CN"/>
                        </w:rPr>
                        <w:t>#:</w:t>
                      </w:r>
                      <w:r w:rsidRPr="009A6F28">
                        <w:rPr>
                          <w:rFonts w:hint="eastAsia"/>
                          <w:sz w:val="18"/>
                          <w:lang w:eastAsia="zh-CN"/>
                        </w:rPr>
                        <w:t xml:space="preserve"> </w:t>
                      </w:r>
                      <w:r>
                        <w:rPr>
                          <w:sz w:val="18"/>
                          <w:lang w:eastAsia="zh-CN"/>
                        </w:rPr>
                        <w:t>1x64memssw</w:t>
                      </w:r>
                    </w:p>
                  </w:txbxContent>
                </v:textbox>
              </v:roundrect>
            </w:pict>
          </mc:Fallback>
        </mc:AlternateContent>
      </w:r>
      <w:r w:rsidR="00D569A7">
        <w:rPr>
          <w:noProof/>
        </w:rPr>
        <mc:AlternateContent>
          <mc:Choice Requires="wps">
            <w:drawing>
              <wp:anchor distT="0" distB="0" distL="114300" distR="114300" simplePos="0" relativeHeight="251637236" behindDoc="0" locked="0" layoutInCell="1" allowOverlap="1" wp14:anchorId="1585BAED" wp14:editId="6C0E8340">
                <wp:simplePos x="0" y="0"/>
                <wp:positionH relativeFrom="column">
                  <wp:posOffset>2544445</wp:posOffset>
                </wp:positionH>
                <wp:positionV relativeFrom="paragraph">
                  <wp:posOffset>78740</wp:posOffset>
                </wp:positionV>
                <wp:extent cx="574675" cy="233045"/>
                <wp:effectExtent l="1270" t="6350" r="5080" b="8255"/>
                <wp:wrapNone/>
                <wp:docPr id="30"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75" cy="2330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6A8CB96" w14:textId="77777777" w:rsidR="001D2439" w:rsidRPr="00F93859" w:rsidRDefault="001D2439">
                            <w:pPr>
                              <w:rPr>
                                <w:sz w:val="13"/>
                                <w:lang w:eastAsia="zh-CN"/>
                              </w:rPr>
                            </w:pPr>
                            <w:r w:rsidRPr="00F93859">
                              <w:rPr>
                                <w:rFonts w:hint="eastAsia"/>
                                <w:sz w:val="13"/>
                                <w:lang w:eastAsia="zh-CN"/>
                              </w:rPr>
                              <w:t>UART1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85BAED" id="AutoShape 187" o:spid="_x0000_s1040" style="position:absolute;left:0;text-align:left;margin-left:200.35pt;margin-top:6.2pt;width:45.25pt;height:18.35pt;z-index:251637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" stroked="f">
                <v:textbox>
                  <w:txbxContent>
                    <w:p w14:paraId="16A8CB96" w14:textId="77777777" w:rsidR="001D2439" w:rsidRPr="00F93859" w:rsidRDefault="001D2439">
                      <w:pPr>
                        <w:rPr>
                          <w:sz w:val="13"/>
                          <w:lang w:eastAsia="zh-CN"/>
                        </w:rPr>
                      </w:pPr>
                      <w:r w:rsidRPr="00F93859">
                        <w:rPr>
                          <w:rFonts w:hint="eastAsia"/>
                          <w:sz w:val="13"/>
                          <w:lang w:eastAsia="zh-CN"/>
                        </w:rPr>
                        <w:t>UART1</w:t>
                      </w:r>
                    </w:p>
                  </w:txbxContent>
                </v:textbox>
              </v:roundrect>
            </w:pict>
          </mc:Fallback>
        </mc:AlternateContent>
      </w:r>
    </w:p>
    <w:p w14:paraId="0763E97B" w14:textId="77777777" w:rsidR="00DB5E47" w:rsidRDefault="00D569A7" w:rsidP="00F934DE">
      <w:pPr>
        <w:jc w:val="center"/>
        <w:rPr>
          <w:lang w:eastAsia="zh-CN"/>
        </w:rPr>
      </w:pPr>
      <w:r>
        <w:rPr>
          <w:noProof/>
        </w:rPr>
        <mc:AlternateContent>
          <mc:Choice Requires="wps">
            <w:drawing>
              <wp:anchor distT="0" distB="0" distL="114300" distR="114300" simplePos="0" relativeHeight="251681280" behindDoc="0" locked="0" layoutInCell="1" allowOverlap="1" wp14:anchorId="43332993" wp14:editId="1CCEB7EF">
                <wp:simplePos x="0" y="0"/>
                <wp:positionH relativeFrom="column">
                  <wp:posOffset>-64770</wp:posOffset>
                </wp:positionH>
                <wp:positionV relativeFrom="paragraph">
                  <wp:posOffset>130810</wp:posOffset>
                </wp:positionV>
                <wp:extent cx="433070" cy="830580"/>
                <wp:effectExtent l="11430" t="13970" r="12700" b="12700"/>
                <wp:wrapNone/>
                <wp:docPr id="28"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830580"/>
                        </a:xfrm>
                        <a:prstGeom prst="roundRect">
                          <a:avLst>
                            <a:gd name="adj" fmla="val 16667"/>
                          </a:avLst>
                        </a:prstGeom>
                        <a:solidFill>
                          <a:srgbClr val="FFFFFF"/>
                        </a:solidFill>
                        <a:ln w="9525">
                          <a:solidFill>
                            <a:srgbClr val="000000"/>
                          </a:solidFill>
                          <a:round/>
                          <a:headEnd/>
                          <a:tailEnd/>
                        </a:ln>
                      </wps:spPr>
                      <wps:txbx>
                        <w:txbxContent>
                          <w:p w14:paraId="13579AF5" w14:textId="77777777" w:rsidR="001D2439" w:rsidRDefault="001D2439">
                            <w:pPr>
                              <w:rPr>
                                <w:lang w:eastAsia="zh-CN"/>
                              </w:rPr>
                            </w:pPr>
                          </w:p>
                          <w:p w14:paraId="22E077C1" w14:textId="77777777" w:rsidR="001D2439" w:rsidRDefault="001D2439">
                            <w:pPr>
                              <w:rPr>
                                <w:lang w:eastAsia="zh-CN"/>
                              </w:rPr>
                            </w:pPr>
                          </w:p>
                          <w:p w14:paraId="185EFD49" w14:textId="77777777" w:rsidR="001D2439" w:rsidRDefault="001D2439">
                            <w:pPr>
                              <w:rPr>
                                <w:lang w:eastAsia="zh-CN"/>
                              </w:rPr>
                            </w:pPr>
                            <w:r>
                              <w:rPr>
                                <w:rFonts w:hint="eastAsia"/>
                                <w:lang w:eastAsia="zh-CN"/>
                              </w:rPr>
                              <w:t>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332993" id="AutoShape 133" o:spid="_x0000_s1041" style="position:absolute;left:0;text-align:left;margin-left:-5.1pt;margin-top:10.3pt;width:34.1pt;height:65.4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">
                <v:textbox>
                  <w:txbxContent>
                    <w:p w14:paraId="13579AF5" w14:textId="77777777" w:rsidR="001D2439" w:rsidRDefault="001D2439">
                      <w:pPr>
                        <w:rPr>
                          <w:lang w:eastAsia="zh-CN"/>
                        </w:rPr>
                      </w:pPr>
                    </w:p>
                    <w:p w14:paraId="22E077C1" w14:textId="77777777" w:rsidR="001D2439" w:rsidRDefault="001D2439">
                      <w:pPr>
                        <w:rPr>
                          <w:lang w:eastAsia="zh-CN"/>
                        </w:rPr>
                      </w:pPr>
                    </w:p>
                    <w:p w14:paraId="185EFD49" w14:textId="77777777" w:rsidR="001D2439" w:rsidRDefault="001D2439">
                      <w:pPr>
                        <w:rPr>
                          <w:lang w:eastAsia="zh-CN"/>
                        </w:rPr>
                      </w:pPr>
                      <w:r>
                        <w:rPr>
                          <w:rFonts w:hint="eastAsia"/>
                          <w:lang w:eastAsia="zh-CN"/>
                        </w:rPr>
                        <w:t>PC</w:t>
                      </w:r>
                    </w:p>
                  </w:txbxContent>
                </v:textbox>
              </v:roundrect>
            </w:pict>
          </mc:Fallback>
        </mc:AlternateContent>
      </w:r>
      <w:r>
        <w:rPr>
          <w:noProof/>
        </w:rPr>
        <mc:AlternateContent>
          <mc:Choice Requires="wps">
            <w:drawing>
              <wp:anchor distT="0" distB="0" distL="114300" distR="114300" simplePos="0" relativeHeight="251643386" behindDoc="0" locked="0" layoutInCell="1" allowOverlap="1" wp14:anchorId="417302E6" wp14:editId="7442F86F">
                <wp:simplePos x="0" y="0"/>
                <wp:positionH relativeFrom="column">
                  <wp:posOffset>368300</wp:posOffset>
                </wp:positionH>
                <wp:positionV relativeFrom="paragraph">
                  <wp:posOffset>130810</wp:posOffset>
                </wp:positionV>
                <wp:extent cx="539115" cy="198755"/>
                <wp:effectExtent l="6350" t="4445" r="6985" b="6350"/>
                <wp:wrapNone/>
                <wp:docPr id="27"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9875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047866F" w14:textId="77777777" w:rsidR="001D2439" w:rsidRPr="00F464EB" w:rsidRDefault="001D2439">
                            <w:pPr>
                              <w:rPr>
                                <w:sz w:val="13"/>
                                <w:lang w:eastAsia="zh-CN"/>
                              </w:rPr>
                            </w:pPr>
                            <w:r>
                              <w:rPr>
                                <w:rFonts w:hint="eastAsia"/>
                                <w:sz w:val="13"/>
                                <w:lang w:eastAsia="zh-CN"/>
                              </w:rPr>
                              <w:t>SCI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7302E6" id="AutoShape 147" o:spid="_x0000_s1042" style="position:absolute;left:0;text-align:left;margin-left:29pt;margin-top:10.3pt;width:42.45pt;height:15.65pt;z-index:251643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" stroked="f">
                <v:textbox>
                  <w:txbxContent>
                    <w:p w14:paraId="2047866F" w14:textId="77777777" w:rsidR="001D2439" w:rsidRPr="00F464EB" w:rsidRDefault="001D2439">
                      <w:pPr>
                        <w:rPr>
                          <w:sz w:val="13"/>
                          <w:lang w:eastAsia="zh-CN"/>
                        </w:rPr>
                      </w:pPr>
                      <w:r>
                        <w:rPr>
                          <w:rFonts w:hint="eastAsia"/>
                          <w:sz w:val="13"/>
                          <w:lang w:eastAsia="zh-CN"/>
                        </w:rPr>
                        <w:t>SCI</w:t>
                      </w:r>
                    </w:p>
                  </w:txbxContent>
                </v:textbox>
              </v:roundrect>
            </w:pict>
          </mc:Fallback>
        </mc:AlternateContent>
      </w:r>
      <w:r>
        <w:rPr>
          <w:noProof/>
        </w:rPr>
        <mc:AlternateContent>
          <mc:Choice Requires="wps">
            <w:drawing>
              <wp:anchor distT="0" distB="0" distL="114300" distR="114300" simplePos="0" relativeHeight="251682304" behindDoc="0" locked="0" layoutInCell="1" allowOverlap="1" wp14:anchorId="4841B415" wp14:editId="1BA669EA">
                <wp:simplePos x="0" y="0"/>
                <wp:positionH relativeFrom="column">
                  <wp:posOffset>368300</wp:posOffset>
                </wp:positionH>
                <wp:positionV relativeFrom="paragraph">
                  <wp:posOffset>292100</wp:posOffset>
                </wp:positionV>
                <wp:extent cx="514985" cy="99060"/>
                <wp:effectExtent l="15875" t="13335" r="21590" b="20955"/>
                <wp:wrapNone/>
                <wp:docPr id="26"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 cy="99060"/>
                        </a:xfrm>
                        <a:prstGeom prst="leftRightArrow">
                          <a:avLst>
                            <a:gd name="adj1" fmla="val 50000"/>
                            <a:gd name="adj2" fmla="val 10397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686EC" id="AutoShape 136" o:spid="_x0000_s1026" type="#_x0000_t69" style="position:absolute;left:0;text-align:left;margin-left:29pt;margin-top:23pt;width:40.55pt;height:7.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"/>
            </w:pict>
          </mc:Fallback>
        </mc:AlternateContent>
      </w:r>
      <w:r>
        <w:rPr>
          <w:noProof/>
        </w:rPr>
        <mc:AlternateContent>
          <mc:Choice Requires="wps">
            <w:drawing>
              <wp:anchor distT="0" distB="0" distL="114300" distR="114300" simplePos="0" relativeHeight="251641336" behindDoc="0" locked="0" layoutInCell="1" allowOverlap="1" wp14:anchorId="5A39F924" wp14:editId="7D17D0B0">
                <wp:simplePos x="0" y="0"/>
                <wp:positionH relativeFrom="column">
                  <wp:posOffset>2553335</wp:posOffset>
                </wp:positionH>
                <wp:positionV relativeFrom="paragraph">
                  <wp:posOffset>72390</wp:posOffset>
                </wp:positionV>
                <wp:extent cx="497840" cy="99060"/>
                <wp:effectExtent l="19685" t="12700" r="15875" b="21590"/>
                <wp:wrapNone/>
                <wp:docPr id="25"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840" cy="99060"/>
                        </a:xfrm>
                        <a:prstGeom prst="leftRightArrow">
                          <a:avLst>
                            <a:gd name="adj1" fmla="val 50000"/>
                            <a:gd name="adj2" fmla="val 10051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9736C" id="AutoShape 144" o:spid="_x0000_s1026" type="#_x0000_t69" style="position:absolute;left:0;text-align:left;margin-left:201.05pt;margin-top:5.7pt;width:39.2pt;height:7.8pt;z-index:251641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"/>
            </w:pict>
          </mc:Fallback>
        </mc:AlternateContent>
      </w:r>
    </w:p>
    <w:p w14:paraId="72FD08E4" w14:textId="77777777" w:rsidR="00DB5E47" w:rsidRDefault="00D569A7" w:rsidP="00F934DE">
      <w:pPr>
        <w:jc w:val="center"/>
        <w:rPr>
          <w:lang w:eastAsia="zh-CN"/>
        </w:rPr>
      </w:pPr>
      <w:r>
        <w:rPr>
          <w:noProof/>
          <w:lang w:val="en-US" w:eastAsia="zh-CN"/>
        </w:rPr>
        <mc:AlternateContent>
          <mc:Choice Requires="wps">
            <w:drawing>
              <wp:anchor distT="0" distB="0" distL="114300" distR="114300" simplePos="0" relativeHeight="251638261" behindDoc="0" locked="0" layoutInCell="1" allowOverlap="1" wp14:anchorId="15ADDE62" wp14:editId="4A39258D">
                <wp:simplePos x="0" y="0"/>
                <wp:positionH relativeFrom="column">
                  <wp:posOffset>2544445</wp:posOffset>
                </wp:positionH>
                <wp:positionV relativeFrom="paragraph">
                  <wp:posOffset>86995</wp:posOffset>
                </wp:positionV>
                <wp:extent cx="532765" cy="234315"/>
                <wp:effectExtent l="10795" t="11430" r="8890" b="11430"/>
                <wp:wrapNone/>
                <wp:docPr id="24"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34315"/>
                        </a:xfrm>
                        <a:prstGeom prst="roundRect">
                          <a:avLst>
                            <a:gd name="adj" fmla="val 16667"/>
                          </a:avLst>
                        </a:prstGeom>
                        <a:solidFill>
                          <a:srgbClr val="FFFFFF"/>
                        </a:solidFill>
                        <a:ln w="9525">
                          <a:solidFill>
                            <a:schemeClr val="bg1">
                              <a:lumMod val="100000"/>
                              <a:lumOff val="0"/>
                            </a:schemeClr>
                          </a:solidFill>
                          <a:round/>
                          <a:headEnd/>
                          <a:tailEnd/>
                        </a:ln>
                      </wps:spPr>
                      <wps:txbx>
                        <w:txbxContent>
                          <w:p w14:paraId="5E588435" w14:textId="77777777" w:rsidR="001D2439" w:rsidRPr="00F93859" w:rsidRDefault="001D2439">
                            <w:pPr>
                              <w:rPr>
                                <w:sz w:val="13"/>
                                <w:lang w:eastAsia="zh-CN"/>
                              </w:rPr>
                            </w:pPr>
                            <w:r>
                              <w:rPr>
                                <w:rFonts w:hint="eastAsia"/>
                                <w:sz w:val="13"/>
                                <w:lang w:eastAsia="zh-CN"/>
                              </w:rPr>
                              <w:t>UART2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ADDE62" id="AutoShape 188" o:spid="_x0000_s1043" style="position:absolute;left:0;text-align:left;margin-left:200.35pt;margin-top:6.85pt;width:41.95pt;height:18.45pt;z-index:25163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" strokecolor="white [3212]">
                <v:textbox>
                  <w:txbxContent>
                    <w:p w14:paraId="5E588435" w14:textId="77777777" w:rsidR="001D2439" w:rsidRPr="00F93859" w:rsidRDefault="001D2439">
                      <w:pPr>
                        <w:rPr>
                          <w:sz w:val="13"/>
                          <w:lang w:eastAsia="zh-CN"/>
                        </w:rPr>
                      </w:pPr>
                      <w:r>
                        <w:rPr>
                          <w:rFonts w:hint="eastAsia"/>
                          <w:sz w:val="13"/>
                          <w:lang w:eastAsia="zh-CN"/>
                        </w:rPr>
                        <w:t>UART2</w:t>
                      </w:r>
                    </w:p>
                  </w:txbxContent>
                </v:textbox>
              </v:roundrect>
            </w:pict>
          </mc:Fallback>
        </mc:AlternateContent>
      </w:r>
    </w:p>
    <w:p w14:paraId="04D4CCCF" w14:textId="77777777" w:rsidR="00DB5E47" w:rsidRDefault="00D569A7" w:rsidP="00F934DE">
      <w:pPr>
        <w:jc w:val="center"/>
        <w:rPr>
          <w:lang w:eastAsia="zh-CN"/>
        </w:rPr>
      </w:pPr>
      <w:r>
        <w:rPr>
          <w:noProof/>
          <w:lang w:val="en-US" w:eastAsia="zh-CN"/>
        </w:rPr>
        <mc:AlternateContent>
          <mc:Choice Requires="wps">
            <w:drawing>
              <wp:anchor distT="0" distB="0" distL="114300" distR="114300" simplePos="0" relativeHeight="251697664" behindDoc="0" locked="0" layoutInCell="1" allowOverlap="1" wp14:anchorId="0D6264CC" wp14:editId="12C1A008">
                <wp:simplePos x="0" y="0"/>
                <wp:positionH relativeFrom="column">
                  <wp:posOffset>2536190</wp:posOffset>
                </wp:positionH>
                <wp:positionV relativeFrom="paragraph">
                  <wp:posOffset>99060</wp:posOffset>
                </wp:positionV>
                <wp:extent cx="506095" cy="102235"/>
                <wp:effectExtent l="21590" t="17145" r="24765" b="13970"/>
                <wp:wrapNone/>
                <wp:docPr id="23"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102235"/>
                        </a:xfrm>
                        <a:prstGeom prst="leftRightArrow">
                          <a:avLst>
                            <a:gd name="adj1" fmla="val 50000"/>
                            <a:gd name="adj2" fmla="val 9900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ACA1" id="AutoShape 184" o:spid="_x0000_s1026" type="#_x0000_t69" style="position:absolute;left:0;text-align:left;margin-left:199.7pt;margin-top:7.8pt;width:39.85pt;height:8.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"/>
            </w:pict>
          </mc:Fallback>
        </mc:AlternateContent>
      </w:r>
      <w:r>
        <w:rPr>
          <w:noProof/>
        </w:rPr>
        <mc:AlternateContent>
          <mc:Choice Requires="wps">
            <w:drawing>
              <wp:anchor distT="0" distB="0" distL="114300" distR="114300" simplePos="0" relativeHeight="251680256" behindDoc="0" locked="0" layoutInCell="1" allowOverlap="1" wp14:anchorId="2925160B" wp14:editId="0ECB743F">
                <wp:simplePos x="0" y="0"/>
                <wp:positionH relativeFrom="column">
                  <wp:posOffset>3042285</wp:posOffset>
                </wp:positionH>
                <wp:positionV relativeFrom="paragraph">
                  <wp:posOffset>13970</wp:posOffset>
                </wp:positionV>
                <wp:extent cx="1026795" cy="221615"/>
                <wp:effectExtent l="13335" t="8255" r="7620" b="8255"/>
                <wp:wrapNone/>
                <wp:docPr id="22" name="Auto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795" cy="221615"/>
                        </a:xfrm>
                        <a:prstGeom prst="roundRect">
                          <a:avLst>
                            <a:gd name="adj" fmla="val 16667"/>
                          </a:avLst>
                        </a:prstGeom>
                        <a:solidFill>
                          <a:srgbClr val="FFFFFF"/>
                        </a:solidFill>
                        <a:ln w="9525">
                          <a:solidFill>
                            <a:srgbClr val="000000"/>
                          </a:solidFill>
                          <a:round/>
                          <a:headEnd/>
                          <a:tailEnd/>
                        </a:ln>
                      </wps:spPr>
                      <wps:txbx>
                        <w:txbxContent>
                          <w:p w14:paraId="1FF50C2D" w14:textId="77777777" w:rsidR="001D2439" w:rsidRPr="00965C8E" w:rsidRDefault="001D2439" w:rsidP="00965C8E">
                            <w:r>
                              <w:rPr>
                                <w:rFonts w:hint="eastAsia"/>
                                <w:sz w:val="18"/>
                                <w:lang w:eastAsia="zh-CN"/>
                              </w:rPr>
                              <w:t>1#:Z4671MCS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25160B" id="AutoShape 130" o:spid="_x0000_s1044" style="position:absolute;left:0;text-align:left;margin-left:239.55pt;margin-top:1.1pt;width:80.85pt;height:17.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">
                <v:textbox>
                  <w:txbxContent>
                    <w:p w14:paraId="1FF50C2D" w14:textId="77777777" w:rsidR="001D2439" w:rsidRPr="00965C8E" w:rsidRDefault="001D2439" w:rsidP="00965C8E">
                      <w:r>
                        <w:rPr>
                          <w:rFonts w:hint="eastAsia"/>
                          <w:sz w:val="18"/>
                          <w:lang w:eastAsia="zh-CN"/>
                        </w:rPr>
                        <w:t>1#:Z4671MCS</w:t>
                      </w:r>
                    </w:p>
                  </w:txbxContent>
                </v:textbox>
              </v:roundrect>
            </w:pict>
          </mc:Fallback>
        </mc:AlternateContent>
      </w:r>
    </w:p>
    <w:p w14:paraId="16E0EDD2" w14:textId="77777777" w:rsidR="00DB5E47" w:rsidRDefault="00D569A7" w:rsidP="00F934DE">
      <w:pPr>
        <w:jc w:val="center"/>
        <w:rPr>
          <w:lang w:eastAsia="zh-CN"/>
        </w:rPr>
      </w:pPr>
      <w:r>
        <w:rPr>
          <w:noProof/>
        </w:rPr>
        <mc:AlternateContent>
          <mc:Choice Requires="wps">
            <w:drawing>
              <wp:anchor distT="0" distB="0" distL="114300" distR="114300" simplePos="0" relativeHeight="251670016" behindDoc="0" locked="0" layoutInCell="1" allowOverlap="1" wp14:anchorId="2E375CF8" wp14:editId="1CF665E5">
                <wp:simplePos x="0" y="0"/>
                <wp:positionH relativeFrom="column">
                  <wp:posOffset>2544445</wp:posOffset>
                </wp:positionH>
                <wp:positionV relativeFrom="paragraph">
                  <wp:posOffset>239395</wp:posOffset>
                </wp:positionV>
                <wp:extent cx="878205" cy="4445"/>
                <wp:effectExtent l="10795" t="8255" r="6350" b="6350"/>
                <wp:wrapNone/>
                <wp:docPr id="21"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8205" cy="4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2AC05" id="AutoShape 78" o:spid="_x0000_s1026" type="#_x0000_t32" style="position:absolute;left:0;text-align:left;margin-left:200.35pt;margin-top:18.85pt;width:69.15pt;height:.35pt;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"/>
            </w:pict>
          </mc:Fallback>
        </mc:AlternateContent>
      </w:r>
      <w:r>
        <w:rPr>
          <w:noProof/>
        </w:rPr>
        <mc:AlternateContent>
          <mc:Choice Requires="wps">
            <w:drawing>
              <wp:anchor distT="0" distB="0" distL="114300" distR="114300" simplePos="0" relativeHeight="251646461" behindDoc="0" locked="0" layoutInCell="1" allowOverlap="1" wp14:anchorId="33AFC6D4" wp14:editId="796B752D">
                <wp:simplePos x="0" y="0"/>
                <wp:positionH relativeFrom="column">
                  <wp:posOffset>3910965</wp:posOffset>
                </wp:positionH>
                <wp:positionV relativeFrom="paragraph">
                  <wp:posOffset>304800</wp:posOffset>
                </wp:positionV>
                <wp:extent cx="467995" cy="234950"/>
                <wp:effectExtent l="5715" t="6985" r="2540" b="5715"/>
                <wp:wrapNone/>
                <wp:docPr id="20"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23495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290DF4D" w14:textId="77777777" w:rsidR="001D2439" w:rsidRPr="00550675" w:rsidRDefault="001D2439">
                            <w:pPr>
                              <w:rPr>
                                <w:sz w:val="13"/>
                                <w:lang w:eastAsia="zh-CN"/>
                              </w:rPr>
                            </w:pPr>
                            <w:r>
                              <w:rPr>
                                <w:rFonts w:hint="eastAsia"/>
                                <w:sz w:val="13"/>
                                <w:lang w:eastAsia="zh-CN"/>
                              </w:rPr>
                              <w:t>UART3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AFC6D4" id="AutoShape 102" o:spid="_x0000_s1045" style="position:absolute;left:0;text-align:left;margin-left:307.95pt;margin-top:24pt;width:36.85pt;height:18.5pt;z-index:251646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" stroked="f">
                <v:textbox>
                  <w:txbxContent>
                    <w:p w14:paraId="7290DF4D" w14:textId="77777777" w:rsidR="001D2439" w:rsidRPr="00550675" w:rsidRDefault="001D2439">
                      <w:pPr>
                        <w:rPr>
                          <w:sz w:val="13"/>
                          <w:lang w:eastAsia="zh-CN"/>
                        </w:rPr>
                      </w:pPr>
                      <w:r>
                        <w:rPr>
                          <w:rFonts w:hint="eastAsia"/>
                          <w:sz w:val="13"/>
                          <w:lang w:eastAsia="zh-CN"/>
                        </w:rPr>
                        <w:t>UART3</w:t>
                      </w:r>
                    </w:p>
                  </w:txbxContent>
                </v:textbox>
              </v:roundrect>
            </w:pict>
          </mc:Fallback>
        </mc:AlternateContent>
      </w:r>
      <w:r>
        <w:rPr>
          <w:noProof/>
        </w:rPr>
        <mc:AlternateContent>
          <mc:Choice Requires="wps">
            <w:drawing>
              <wp:anchor distT="0" distB="0" distL="114300" distR="114300" simplePos="0" relativeHeight="251671040" behindDoc="0" locked="0" layoutInCell="1" allowOverlap="1" wp14:anchorId="2A7B2819" wp14:editId="51BE1E86">
                <wp:simplePos x="0" y="0"/>
                <wp:positionH relativeFrom="column">
                  <wp:posOffset>3082290</wp:posOffset>
                </wp:positionH>
                <wp:positionV relativeFrom="paragraph">
                  <wp:posOffset>344170</wp:posOffset>
                </wp:positionV>
                <wp:extent cx="786765" cy="241935"/>
                <wp:effectExtent l="5715" t="8255" r="7620" b="6985"/>
                <wp:wrapNone/>
                <wp:docPr id="1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765" cy="241935"/>
                        </a:xfrm>
                        <a:prstGeom prst="roundRect">
                          <a:avLst>
                            <a:gd name="adj" fmla="val 16667"/>
                          </a:avLst>
                        </a:prstGeom>
                        <a:solidFill>
                          <a:srgbClr val="FFFFFF"/>
                        </a:solidFill>
                        <a:ln w="9525">
                          <a:solidFill>
                            <a:srgbClr val="000000"/>
                          </a:solidFill>
                          <a:round/>
                          <a:headEnd/>
                          <a:tailEnd/>
                        </a:ln>
                      </wps:spPr>
                      <wps:txbx>
                        <w:txbxContent>
                          <w:p w14:paraId="6D43D38B" w14:textId="77777777" w:rsidR="001D2439" w:rsidRDefault="001D2439" w:rsidP="006521E2">
                            <w:pPr>
                              <w:rPr>
                                <w:lang w:eastAsia="zh-CN"/>
                              </w:rPr>
                            </w:pPr>
                            <w:r w:rsidRPr="00A575AB">
                              <w:rPr>
                                <w:rFonts w:hint="eastAsia"/>
                                <w:sz w:val="16"/>
                                <w:lang w:eastAsia="zh-CN"/>
                              </w:rPr>
                              <w:t>开关</w:t>
                            </w:r>
                            <w:r>
                              <w:rPr>
                                <w:rFonts w:hint="eastAsia"/>
                                <w:sz w:val="13"/>
                                <w:lang w:eastAsia="zh-CN"/>
                              </w:rPr>
                              <w:t>ADG709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7B2819" id="AutoShape 63" o:spid="_x0000_s1046" style="position:absolute;left:0;text-align:left;margin-left:242.7pt;margin-top:27.1pt;width:61.95pt;height:19.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">
                <v:textbox>
                  <w:txbxContent>
                    <w:p w14:paraId="6D43D38B" w14:textId="77777777" w:rsidR="001D2439" w:rsidRDefault="001D2439" w:rsidP="006521E2">
                      <w:pPr>
                        <w:rPr>
                          <w:lang w:eastAsia="zh-CN"/>
                        </w:rPr>
                      </w:pPr>
                      <w:r w:rsidRPr="00A575AB">
                        <w:rPr>
                          <w:rFonts w:hint="eastAsia"/>
                          <w:sz w:val="16"/>
                          <w:lang w:eastAsia="zh-CN"/>
                        </w:rPr>
                        <w:t>开关</w:t>
                      </w:r>
                      <w:r>
                        <w:rPr>
                          <w:rFonts w:hint="eastAsia"/>
                          <w:sz w:val="13"/>
                          <w:lang w:eastAsia="zh-CN"/>
                        </w:rPr>
                        <w:t>ADG709</w:t>
                      </w:r>
                    </w:p>
                  </w:txbxContent>
                </v:textbox>
              </v:roundrect>
            </w:pict>
          </mc:Fallback>
        </mc:AlternateContent>
      </w:r>
      <w:r>
        <w:rPr>
          <w:noProof/>
        </w:rPr>
        <mc:AlternateContent>
          <mc:Choice Requires="wps">
            <w:drawing>
              <wp:anchor distT="0" distB="0" distL="114300" distR="114300" simplePos="0" relativeHeight="251674112" behindDoc="0" locked="0" layoutInCell="1" allowOverlap="1" wp14:anchorId="05A5D38C" wp14:editId="45B165AB">
                <wp:simplePos x="0" y="0"/>
                <wp:positionH relativeFrom="column">
                  <wp:posOffset>3869055</wp:posOffset>
                </wp:positionH>
                <wp:positionV relativeFrom="paragraph">
                  <wp:posOffset>448945</wp:posOffset>
                </wp:positionV>
                <wp:extent cx="497205" cy="90805"/>
                <wp:effectExtent l="20955" t="17780" r="24765" b="15240"/>
                <wp:wrapNone/>
                <wp:docPr id="18"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 cy="90805"/>
                        </a:xfrm>
                        <a:prstGeom prst="leftRightArrow">
                          <a:avLst>
                            <a:gd name="adj1" fmla="val 50000"/>
                            <a:gd name="adj2" fmla="val 10951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00439" id="AutoShape 93" o:spid="_x0000_s1026" type="#_x0000_t69" style="position:absolute;left:0;text-align:left;margin-left:304.65pt;margin-top:35.35pt;width:39.15pt;height:7.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"/>
            </w:pict>
          </mc:Fallback>
        </mc:AlternateContent>
      </w:r>
      <w:r>
        <w:rPr>
          <w:noProof/>
        </w:rPr>
        <mc:AlternateContent>
          <mc:Choice Requires="wps">
            <w:drawing>
              <wp:anchor distT="0" distB="0" distL="114300" distR="114300" simplePos="0" relativeHeight="251672064" behindDoc="0" locked="0" layoutInCell="1" allowOverlap="1" wp14:anchorId="419639B9" wp14:editId="3B313790">
                <wp:simplePos x="0" y="0"/>
                <wp:positionH relativeFrom="column">
                  <wp:posOffset>3422650</wp:posOffset>
                </wp:positionH>
                <wp:positionV relativeFrom="paragraph">
                  <wp:posOffset>239395</wp:posOffset>
                </wp:positionV>
                <wp:extent cx="0" cy="104775"/>
                <wp:effectExtent l="60325" t="8255" r="53975" b="20320"/>
                <wp:wrapNone/>
                <wp:docPr id="17"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60E40" id="AutoShape 81" o:spid="_x0000_s1026" type="#_x0000_t32" style="position:absolute;left:0;text-align:left;margin-left:269.5pt;margin-top:18.85pt;width:0;height:8.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">
                <v:stroke endarrow="block"/>
              </v:shape>
            </w:pict>
          </mc:Fallback>
        </mc:AlternateContent>
      </w:r>
      <w:r>
        <w:rPr>
          <w:noProof/>
          <w:lang w:val="en-US" w:eastAsia="zh-CN"/>
        </w:rPr>
        <mc:AlternateContent>
          <mc:Choice Requires="wps">
            <w:drawing>
              <wp:anchor distT="0" distB="0" distL="114300" distR="114300" simplePos="0" relativeHeight="251640311" behindDoc="0" locked="0" layoutInCell="1" allowOverlap="1" wp14:anchorId="6A2D627B" wp14:editId="6A27FA59">
                <wp:simplePos x="0" y="0"/>
                <wp:positionH relativeFrom="column">
                  <wp:posOffset>2713355</wp:posOffset>
                </wp:positionH>
                <wp:positionV relativeFrom="paragraph">
                  <wp:posOffset>55245</wp:posOffset>
                </wp:positionV>
                <wp:extent cx="406400" cy="249555"/>
                <wp:effectExtent l="8255" t="5080" r="4445" b="2540"/>
                <wp:wrapNone/>
                <wp:docPr id="16"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24955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4BBA4F" w14:textId="77777777" w:rsidR="001D2439" w:rsidRDefault="001D2439">
                            <w:pPr>
                              <w:rPr>
                                <w:lang w:eastAsia="zh-CN"/>
                              </w:rPr>
                            </w:pPr>
                            <w:r>
                              <w:rPr>
                                <w:rFonts w:hint="eastAsia"/>
                                <w:lang w:eastAsia="zh-CN"/>
                              </w:rPr>
                              <w: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2D627B" id="AutoShape 105" o:spid="_x0000_s1047" style="position:absolute;left:0;text-align:left;margin-left:213.65pt;margin-top:4.35pt;width:32pt;height:19.65pt;z-index:251640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" stroked="f">
                <v:textbox>
                  <w:txbxContent>
                    <w:p w14:paraId="624BBA4F" w14:textId="77777777" w:rsidR="001D2439" w:rsidRDefault="001D2439">
                      <w:pPr>
                        <w:rPr>
                          <w:lang w:eastAsia="zh-CN"/>
                        </w:rPr>
                      </w:pPr>
                      <w:r>
                        <w:rPr>
                          <w:rFonts w:hint="eastAsia"/>
                          <w:lang w:eastAsia="zh-CN"/>
                        </w:rPr>
                        <w:t>I/O</w:t>
                      </w:r>
                    </w:p>
                  </w:txbxContent>
                </v:textbox>
              </v:roundrect>
            </w:pict>
          </mc:Fallback>
        </mc:AlternateContent>
      </w:r>
      <w:r>
        <w:rPr>
          <w:noProof/>
          <w:lang w:val="en-US" w:eastAsia="zh-CN"/>
        </w:rPr>
        <mc:AlternateContent>
          <mc:Choice Requires="wps">
            <w:drawing>
              <wp:anchor distT="0" distB="0" distL="114300" distR="114300" simplePos="0" relativeHeight="251673088" behindDoc="0" locked="0" layoutInCell="1" allowOverlap="1" wp14:anchorId="1ABC173A" wp14:editId="3CD3DF51">
                <wp:simplePos x="0" y="0"/>
                <wp:positionH relativeFrom="column">
                  <wp:posOffset>2544445</wp:posOffset>
                </wp:positionH>
                <wp:positionV relativeFrom="paragraph">
                  <wp:posOffset>448945</wp:posOffset>
                </wp:positionV>
                <wp:extent cx="516255" cy="90805"/>
                <wp:effectExtent l="20320" t="17780" r="25400" b="15240"/>
                <wp:wrapNone/>
                <wp:docPr id="15"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90805"/>
                        </a:xfrm>
                        <a:prstGeom prst="leftRightArrow">
                          <a:avLst>
                            <a:gd name="adj1" fmla="val 50000"/>
                            <a:gd name="adj2" fmla="val 11370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A75A5" id="AutoShape 90" o:spid="_x0000_s1026" type="#_x0000_t69" style="position:absolute;left:0;text-align:left;margin-left:200.35pt;margin-top:35.35pt;width:40.65pt;height:7.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"/>
            </w:pict>
          </mc:Fallback>
        </mc:AlternateContent>
      </w:r>
      <w:r>
        <w:rPr>
          <w:noProof/>
        </w:rPr>
        <mc:AlternateContent>
          <mc:Choice Requires="wps">
            <w:drawing>
              <wp:anchor distT="0" distB="0" distL="114300" distR="114300" simplePos="0" relativeHeight="251675136" behindDoc="0" locked="0" layoutInCell="1" allowOverlap="1" wp14:anchorId="272AF8B3" wp14:editId="3693AF70">
                <wp:simplePos x="0" y="0"/>
                <wp:positionH relativeFrom="column">
                  <wp:posOffset>4366260</wp:posOffset>
                </wp:positionH>
                <wp:positionV relativeFrom="paragraph">
                  <wp:posOffset>304800</wp:posOffset>
                </wp:positionV>
                <wp:extent cx="1090930" cy="553720"/>
                <wp:effectExtent l="13335" t="6985" r="10160" b="10795"/>
                <wp:wrapNone/>
                <wp:docPr id="13"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930" cy="553720"/>
                        </a:xfrm>
                        <a:prstGeom prst="roundRect">
                          <a:avLst>
                            <a:gd name="adj" fmla="val 16667"/>
                          </a:avLst>
                        </a:prstGeom>
                        <a:solidFill>
                          <a:srgbClr val="FFFFFF"/>
                        </a:solidFill>
                        <a:ln w="9525">
                          <a:solidFill>
                            <a:srgbClr val="000000"/>
                          </a:solidFill>
                          <a:round/>
                          <a:headEnd/>
                          <a:tailEnd/>
                        </a:ln>
                      </wps:spPr>
                      <wps:txbx>
                        <w:txbxContent>
                          <w:p w14:paraId="0FBA4B5F" w14:textId="77777777" w:rsidR="001D2439" w:rsidRDefault="001D2439" w:rsidP="00B34992">
                            <w:pPr>
                              <w:rPr>
                                <w:sz w:val="18"/>
                                <w:lang w:eastAsia="zh-CN"/>
                              </w:rPr>
                            </w:pPr>
                            <w:r>
                              <w:rPr>
                                <w:sz w:val="18"/>
                                <w:lang w:eastAsia="zh-CN"/>
                              </w:rPr>
                              <w:t>P</w:t>
                            </w:r>
                            <w:r>
                              <w:rPr>
                                <w:rFonts w:hint="eastAsia"/>
                                <w:sz w:val="18"/>
                                <w:lang w:eastAsia="zh-CN"/>
                              </w:rPr>
                              <w:t>ower meter</w:t>
                            </w:r>
                            <w:r w:rsidRPr="00B34992">
                              <w:rPr>
                                <w:rFonts w:hint="eastAsia"/>
                                <w:sz w:val="18"/>
                                <w:lang w:eastAsia="zh-CN"/>
                              </w:rPr>
                              <w:t xml:space="preserve"> or </w:t>
                            </w:r>
                          </w:p>
                          <w:p w14:paraId="78EA34D4" w14:textId="77777777" w:rsidR="001D2439" w:rsidRDefault="001D2439" w:rsidP="00B34992">
                            <w:pPr>
                              <w:rPr>
                                <w:sz w:val="18"/>
                                <w:lang w:eastAsia="zh-CN"/>
                              </w:rPr>
                            </w:pPr>
                            <w:r>
                              <w:rPr>
                                <w:rFonts w:hint="eastAsia"/>
                                <w:sz w:val="18"/>
                                <w:lang w:eastAsia="zh-CN"/>
                              </w:rPr>
                              <w:t>2#:Z4671MCS</w:t>
                            </w:r>
                          </w:p>
                          <w:p w14:paraId="4BF9A77F" w14:textId="77777777" w:rsidR="001D2439" w:rsidRPr="00B34992" w:rsidRDefault="001D2439">
                            <w:r w:rsidRPr="00B34992">
                              <w:rPr>
                                <w:rFonts w:hint="eastAsia"/>
                                <w:sz w:val="18"/>
                                <w:lang w:eastAsia="zh-CN"/>
                              </w:rPr>
                              <w:t xml:space="preserve">or </w:t>
                            </w:r>
                            <w:r>
                              <w:rPr>
                                <w:rFonts w:hint="eastAsia"/>
                                <w:sz w:val="18"/>
                                <w:lang w:eastAsia="zh-CN"/>
                              </w:rPr>
                              <w:t>ITLA Source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2AF8B3" id="AutoShape 96" o:spid="_x0000_s1048" style="position:absolute;left:0;text-align:left;margin-left:343.8pt;margin-top:24pt;width:85.9pt;height:43.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">
                <v:textbox>
                  <w:txbxContent>
                    <w:p w14:paraId="0FBA4B5F" w14:textId="77777777" w:rsidR="001D2439" w:rsidRDefault="001D2439" w:rsidP="00B34992">
                      <w:pPr>
                        <w:rPr>
                          <w:sz w:val="18"/>
                          <w:lang w:eastAsia="zh-CN"/>
                        </w:rPr>
                      </w:pPr>
                      <w:r>
                        <w:rPr>
                          <w:sz w:val="18"/>
                          <w:lang w:eastAsia="zh-CN"/>
                        </w:rPr>
                        <w:t>P</w:t>
                      </w:r>
                      <w:r>
                        <w:rPr>
                          <w:rFonts w:hint="eastAsia"/>
                          <w:sz w:val="18"/>
                          <w:lang w:eastAsia="zh-CN"/>
                        </w:rPr>
                        <w:t>ower meter</w:t>
                      </w:r>
                      <w:r w:rsidRPr="00B34992">
                        <w:rPr>
                          <w:rFonts w:hint="eastAsia"/>
                          <w:sz w:val="18"/>
                          <w:lang w:eastAsia="zh-CN"/>
                        </w:rPr>
                        <w:t xml:space="preserve"> or </w:t>
                      </w:r>
                    </w:p>
                    <w:p w14:paraId="78EA34D4" w14:textId="77777777" w:rsidR="001D2439" w:rsidRDefault="001D2439" w:rsidP="00B34992">
                      <w:pPr>
                        <w:rPr>
                          <w:sz w:val="18"/>
                          <w:lang w:eastAsia="zh-CN"/>
                        </w:rPr>
                      </w:pPr>
                      <w:r>
                        <w:rPr>
                          <w:rFonts w:hint="eastAsia"/>
                          <w:sz w:val="18"/>
                          <w:lang w:eastAsia="zh-CN"/>
                        </w:rPr>
                        <w:t>2#:Z4671MCS</w:t>
                      </w:r>
                    </w:p>
                    <w:p w14:paraId="4BF9A77F" w14:textId="77777777" w:rsidR="001D2439" w:rsidRPr="00B34992" w:rsidRDefault="001D2439">
                      <w:r w:rsidRPr="00B34992">
                        <w:rPr>
                          <w:rFonts w:hint="eastAsia"/>
                          <w:sz w:val="18"/>
                          <w:lang w:eastAsia="zh-CN"/>
                        </w:rPr>
                        <w:t xml:space="preserve">or </w:t>
                      </w:r>
                      <w:r>
                        <w:rPr>
                          <w:rFonts w:hint="eastAsia"/>
                          <w:sz w:val="18"/>
                          <w:lang w:eastAsia="zh-CN"/>
                        </w:rPr>
                        <w:t>ITLA Source</w:t>
                      </w:r>
                    </w:p>
                  </w:txbxContent>
                </v:textbox>
              </v:roundrect>
            </w:pict>
          </mc:Fallback>
        </mc:AlternateContent>
      </w:r>
      <w:r>
        <w:rPr>
          <w:noProof/>
          <w:lang w:val="en-US" w:eastAsia="zh-CN"/>
        </w:rPr>
        <mc:AlternateContent>
          <mc:Choice Requires="wps">
            <w:drawing>
              <wp:anchor distT="0" distB="0" distL="114300" distR="114300" simplePos="0" relativeHeight="251639286" behindDoc="0" locked="0" layoutInCell="1" allowOverlap="1" wp14:anchorId="5ABE2F4E" wp14:editId="4D29B873">
                <wp:simplePos x="0" y="0"/>
                <wp:positionH relativeFrom="column">
                  <wp:posOffset>368300</wp:posOffset>
                </wp:positionH>
                <wp:positionV relativeFrom="paragraph">
                  <wp:posOffset>123190</wp:posOffset>
                </wp:positionV>
                <wp:extent cx="736600" cy="247650"/>
                <wp:effectExtent l="6350" t="6350" r="0" b="3175"/>
                <wp:wrapNone/>
                <wp:docPr id="8"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600" cy="24765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B8E1508" w14:textId="77777777" w:rsidR="001D2439" w:rsidRDefault="001D2439">
                            <w:pPr>
                              <w:rPr>
                                <w:lang w:eastAsia="zh-CN"/>
                              </w:rPr>
                            </w:pPr>
                            <w:r>
                              <w:rPr>
                                <w:rFonts w:hint="eastAsia"/>
                                <w:lang w:eastAsia="zh-CN"/>
                              </w:rPr>
                              <w:t>USB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BE2F4E" id="AutoShape 119" o:spid="_x0000_s1049" style="position:absolute;left:0;text-align:left;margin-left:29pt;margin-top:9.7pt;width:58pt;height:19.5pt;z-index:251639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" stroked="f">
                <v:textbox>
                  <w:txbxContent>
                    <w:p w14:paraId="2B8E1508" w14:textId="77777777" w:rsidR="001D2439" w:rsidRDefault="001D2439">
                      <w:pPr>
                        <w:rPr>
                          <w:lang w:eastAsia="zh-CN"/>
                        </w:rPr>
                      </w:pPr>
                      <w:r>
                        <w:rPr>
                          <w:rFonts w:hint="eastAsia"/>
                          <w:lang w:eastAsia="zh-CN"/>
                        </w:rPr>
                        <w:t>USB</w:t>
                      </w:r>
                    </w:p>
                  </w:txbxContent>
                </v:textbox>
              </v:roundrect>
            </w:pict>
          </mc:Fallback>
        </mc:AlternateContent>
      </w:r>
    </w:p>
    <w:p w14:paraId="04C9A3EF" w14:textId="77777777" w:rsidR="00DB5E47" w:rsidRDefault="00DB5E47" w:rsidP="00F934DE">
      <w:pPr>
        <w:jc w:val="center"/>
        <w:rPr>
          <w:lang w:eastAsia="zh-CN"/>
        </w:rPr>
      </w:pPr>
    </w:p>
    <w:p w14:paraId="46A2BB00" w14:textId="77777777" w:rsidR="00DB5E47" w:rsidRDefault="00D569A7" w:rsidP="00F934DE">
      <w:pPr>
        <w:jc w:val="center"/>
        <w:rPr>
          <w:lang w:eastAsia="zh-CN"/>
        </w:rPr>
      </w:pPr>
      <w:r>
        <w:rPr>
          <w:noProof/>
          <w:lang w:val="en-US" w:eastAsia="zh-CN"/>
        </w:rPr>
        <mc:AlternateContent>
          <mc:Choice Requires="wps">
            <w:drawing>
              <wp:anchor distT="0" distB="0" distL="114300" distR="114300" simplePos="0" relativeHeight="251647486" behindDoc="0" locked="0" layoutInCell="1" allowOverlap="1" wp14:anchorId="5495E9F2" wp14:editId="163CBE69">
                <wp:simplePos x="0" y="0"/>
                <wp:positionH relativeFrom="column">
                  <wp:posOffset>2553335</wp:posOffset>
                </wp:positionH>
                <wp:positionV relativeFrom="paragraph">
                  <wp:posOffset>13335</wp:posOffset>
                </wp:positionV>
                <wp:extent cx="510540" cy="234315"/>
                <wp:effectExtent l="635" t="7620" r="3175" b="5715"/>
                <wp:wrapNone/>
                <wp:docPr id="6"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3431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8F4CB5E" w14:textId="77777777" w:rsidR="001D2439" w:rsidRPr="006D7650" w:rsidRDefault="001D2439">
                            <w:pPr>
                              <w:rPr>
                                <w:sz w:val="13"/>
                                <w:lang w:eastAsia="zh-CN"/>
                              </w:rPr>
                            </w:pPr>
                            <w:r>
                              <w:rPr>
                                <w:rFonts w:hint="eastAsia"/>
                                <w:sz w:val="13"/>
                                <w:lang w:eastAsia="zh-CN"/>
                              </w:rPr>
                              <w:t>UART3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95E9F2" id="AutoShape 99" o:spid="_x0000_s1050" style="position:absolute;left:0;text-align:left;margin-left:201.05pt;margin-top:1.05pt;width:40.2pt;height:18.45pt;z-index:251647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" stroked="f">
                <v:textbox>
                  <w:txbxContent>
                    <w:p w14:paraId="48F4CB5E" w14:textId="77777777" w:rsidR="001D2439" w:rsidRPr="006D7650" w:rsidRDefault="001D2439">
                      <w:pPr>
                        <w:rPr>
                          <w:sz w:val="13"/>
                          <w:lang w:eastAsia="zh-CN"/>
                        </w:rPr>
                      </w:pPr>
                      <w:r>
                        <w:rPr>
                          <w:rFonts w:hint="eastAsia"/>
                          <w:sz w:val="13"/>
                          <w:lang w:eastAsia="zh-CN"/>
                        </w:rPr>
                        <w:t>UART3</w:t>
                      </w:r>
                    </w:p>
                  </w:txbxContent>
                </v:textbox>
              </v:roundrect>
            </w:pict>
          </mc:Fallback>
        </mc:AlternateContent>
      </w:r>
      <w:r>
        <w:rPr>
          <w:noProof/>
          <w:lang w:val="en-US" w:eastAsia="zh-CN"/>
        </w:rPr>
        <mc:AlternateContent>
          <mc:Choice Requires="wps">
            <w:drawing>
              <wp:anchor distT="0" distB="0" distL="114300" distR="114300" simplePos="0" relativeHeight="251692544" behindDoc="0" locked="0" layoutInCell="1" allowOverlap="1" wp14:anchorId="33617F4A" wp14:editId="3E5CF5C0">
                <wp:simplePos x="0" y="0"/>
                <wp:positionH relativeFrom="column">
                  <wp:posOffset>368300</wp:posOffset>
                </wp:positionH>
                <wp:positionV relativeFrom="paragraph">
                  <wp:posOffset>31750</wp:posOffset>
                </wp:positionV>
                <wp:extent cx="514985" cy="100965"/>
                <wp:effectExtent l="15875" t="16510" r="21590" b="15875"/>
                <wp:wrapNone/>
                <wp:docPr id="5"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 cy="100965"/>
                        </a:xfrm>
                        <a:prstGeom prst="leftRightArrow">
                          <a:avLst>
                            <a:gd name="adj1" fmla="val 50000"/>
                            <a:gd name="adj2" fmla="val 10201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BEC4C" id="AutoShape 167" o:spid="_x0000_s1026" type="#_x0000_t69" style="position:absolute;left:0;text-align:left;margin-left:29pt;margin-top:2.5pt;width:40.55pt;height:7.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"/>
            </w:pict>
          </mc:Fallback>
        </mc:AlternateContent>
      </w:r>
    </w:p>
    <w:p w14:paraId="722AB607" w14:textId="77777777" w:rsidR="00DB5E47" w:rsidRDefault="00DB5E47" w:rsidP="00F934DE">
      <w:pPr>
        <w:jc w:val="center"/>
        <w:rPr>
          <w:lang w:eastAsia="zh-CN"/>
        </w:rPr>
      </w:pPr>
    </w:p>
    <w:p w14:paraId="6B96256C" w14:textId="77777777" w:rsidR="00DB5E47" w:rsidRDefault="00DB5E47" w:rsidP="00F934DE">
      <w:pPr>
        <w:jc w:val="center"/>
        <w:rPr>
          <w:lang w:eastAsia="zh-CN"/>
        </w:rPr>
      </w:pPr>
    </w:p>
    <w:p w14:paraId="7A269C3D" w14:textId="77777777" w:rsidR="00DB5E47" w:rsidRDefault="00DB5E47" w:rsidP="00F934DE">
      <w:pPr>
        <w:jc w:val="center"/>
        <w:rPr>
          <w:lang w:eastAsia="zh-CN"/>
        </w:rPr>
      </w:pPr>
    </w:p>
    <w:p w14:paraId="3644C1AD" w14:textId="77777777" w:rsidR="00AF6562" w:rsidRPr="00836E4C" w:rsidRDefault="00AF6562" w:rsidP="00A61475">
      <w:pPr>
        <w:pStyle w:val="2"/>
        <w:tabs>
          <w:tab w:val="left" w:pos="567"/>
        </w:tabs>
      </w:pPr>
      <w:bookmarkStart w:id="52" w:name="_Toc302549782"/>
      <w:r w:rsidRPr="00836E4C">
        <w:t>Resets and Initializations</w:t>
      </w:r>
      <w:bookmarkEnd w:id="52"/>
    </w:p>
    <w:p w14:paraId="06C6EAE2" w14:textId="77777777" w:rsidR="00AF6562" w:rsidRPr="00836E4C" w:rsidRDefault="00AF6562">
      <w:pPr>
        <w:pStyle w:val="3"/>
      </w:pPr>
      <w:bookmarkStart w:id="53" w:name="_Toc302549783"/>
      <w:r w:rsidRPr="00836E4C">
        <w:t>Cold Reset</w:t>
      </w:r>
      <w:bookmarkEnd w:id="53"/>
    </w:p>
    <w:p w14:paraId="182D9C32" w14:textId="77777777" w:rsidR="00AF6562" w:rsidRPr="00836E4C" w:rsidRDefault="00AF6562" w:rsidP="00A61475">
      <w:pPr>
        <w:pStyle w:val="3"/>
        <w:numPr>
          <w:ilvl w:val="3"/>
          <w:numId w:val="1"/>
        </w:numPr>
      </w:pPr>
      <w:bookmarkStart w:id="54" w:name="_Toc302549784"/>
      <w:r w:rsidRPr="00836E4C">
        <w:t>Trigger</w:t>
      </w:r>
      <w:bookmarkEnd w:id="54"/>
    </w:p>
    <w:p w14:paraId="28CDF791" w14:textId="77777777" w:rsidR="00A61475" w:rsidRPr="00836E4C" w:rsidRDefault="00605451" w:rsidP="00605451">
      <w:pPr>
        <w:spacing w:before="120" w:after="120"/>
        <w:ind w:left="360" w:right="362"/>
        <w:rPr>
          <w:rFonts w:ascii="Times New Roman" w:hAnsi="Times New Roman"/>
        </w:rPr>
      </w:pPr>
      <w:r>
        <w:rPr>
          <w:rFonts w:ascii="Times New Roman" w:hAnsi="Times New Roman"/>
        </w:rPr>
        <w:t>Cold reset is triggered by</w:t>
      </w:r>
      <w:r>
        <w:rPr>
          <w:rFonts w:ascii="Times New Roman" w:hAnsi="Times New Roman" w:hint="eastAsia"/>
          <w:lang w:eastAsia="zh-CN"/>
        </w:rPr>
        <w:t xml:space="preserve"> </w:t>
      </w:r>
      <w:r w:rsidR="00A61475" w:rsidRPr="00836E4C">
        <w:rPr>
          <w:rFonts w:ascii="Times New Roman" w:hAnsi="Times New Roman"/>
        </w:rPr>
        <w:t>Electrical power cycling</w:t>
      </w:r>
    </w:p>
    <w:p w14:paraId="009F4182" w14:textId="77777777" w:rsidR="00AF6562" w:rsidRPr="00836E4C" w:rsidRDefault="00AF6562" w:rsidP="00A61475">
      <w:pPr>
        <w:pStyle w:val="3"/>
        <w:numPr>
          <w:ilvl w:val="3"/>
          <w:numId w:val="1"/>
        </w:numPr>
      </w:pPr>
      <w:bookmarkStart w:id="55" w:name="_Toc302549785"/>
      <w:r w:rsidRPr="00836E4C">
        <w:t>Affect on Traffic</w:t>
      </w:r>
      <w:bookmarkEnd w:id="55"/>
    </w:p>
    <w:p w14:paraId="78A0C4CE" w14:textId="77777777" w:rsidR="00A61475" w:rsidRPr="00836E4C" w:rsidRDefault="00A61475" w:rsidP="00A61475">
      <w:pPr>
        <w:spacing w:before="120" w:after="120"/>
        <w:ind w:left="360" w:right="362"/>
        <w:rPr>
          <w:rFonts w:ascii="Times New Roman" w:hAnsi="Times New Roman"/>
          <w:lang w:eastAsia="zh-CN"/>
        </w:rPr>
      </w:pPr>
      <w:r w:rsidRPr="00836E4C">
        <w:rPr>
          <w:rFonts w:ascii="Times New Roman" w:hAnsi="Times New Roman"/>
        </w:rPr>
        <w:t>During cold reset, traffic is affected.</w:t>
      </w:r>
    </w:p>
    <w:p w14:paraId="4AAB15F6" w14:textId="77777777" w:rsidR="00AF6562" w:rsidRPr="00836E4C" w:rsidRDefault="00AF6562" w:rsidP="00A61475">
      <w:pPr>
        <w:pStyle w:val="3"/>
        <w:numPr>
          <w:ilvl w:val="3"/>
          <w:numId w:val="1"/>
        </w:numPr>
      </w:pPr>
      <w:bookmarkStart w:id="56" w:name="_Toc302549786"/>
      <w:r w:rsidRPr="00836E4C">
        <w:t>Settings Restoration</w:t>
      </w:r>
      <w:bookmarkEnd w:id="56"/>
    </w:p>
    <w:p w14:paraId="20765ECD" w14:textId="77777777" w:rsidR="00AF6562" w:rsidRPr="00836E4C" w:rsidRDefault="00AF6562" w:rsidP="00B31F13">
      <w:pPr>
        <w:pStyle w:val="3"/>
        <w:numPr>
          <w:ilvl w:val="3"/>
          <w:numId w:val="1"/>
        </w:numPr>
      </w:pPr>
      <w:bookmarkStart w:id="57" w:name="_Toc302549787"/>
      <w:r w:rsidRPr="00836E4C">
        <w:t>Initialization Time</w:t>
      </w:r>
      <w:bookmarkEnd w:id="57"/>
    </w:p>
    <w:p w14:paraId="781FAF8B" w14:textId="77777777" w:rsidR="00A61475" w:rsidRPr="00836E4C" w:rsidRDefault="00A61475" w:rsidP="00A61475">
      <w:pPr>
        <w:spacing w:before="120" w:after="120"/>
        <w:ind w:left="360" w:right="362"/>
        <w:rPr>
          <w:rFonts w:ascii="Times New Roman" w:hAnsi="Times New Roman"/>
        </w:rPr>
      </w:pPr>
      <w:r w:rsidRPr="00836E4C">
        <w:rPr>
          <w:rFonts w:ascii="Times New Roman" w:hAnsi="Times New Roman"/>
        </w:rPr>
        <w:t>After cold reset</w:t>
      </w:r>
      <w:r w:rsidRPr="00836E4C">
        <w:rPr>
          <w:rFonts w:ascii="Times New Roman" w:hAnsi="Times New Roman" w:hint="eastAsia"/>
          <w:lang w:eastAsia="zh-CN"/>
        </w:rPr>
        <w:t>ting</w:t>
      </w:r>
      <w:r w:rsidRPr="00836E4C">
        <w:rPr>
          <w:rFonts w:ascii="Times New Roman" w:hAnsi="Times New Roman"/>
        </w:rPr>
        <w:t xml:space="preserve">, the module should be ready for communications and control within </w:t>
      </w:r>
      <w:r w:rsidRPr="00836E4C">
        <w:rPr>
          <w:rFonts w:ascii="Times New Roman" w:hAnsi="Times New Roman" w:hint="eastAsia"/>
          <w:lang w:eastAsia="zh-CN"/>
        </w:rPr>
        <w:t>50</w:t>
      </w:r>
      <w:r w:rsidR="002B25AF" w:rsidRPr="00836E4C">
        <w:rPr>
          <w:rFonts w:ascii="Times New Roman" w:hAnsi="Times New Roman" w:hint="eastAsia"/>
          <w:lang w:eastAsia="zh-CN"/>
        </w:rPr>
        <w:t>0</w:t>
      </w:r>
      <w:r w:rsidRPr="00836E4C">
        <w:rPr>
          <w:rFonts w:ascii="Times New Roman" w:hAnsi="Times New Roman" w:hint="eastAsia"/>
          <w:lang w:eastAsia="zh-CN"/>
        </w:rPr>
        <w:t>ms</w:t>
      </w:r>
      <w:r w:rsidRPr="00836E4C">
        <w:rPr>
          <w:rFonts w:ascii="Times New Roman" w:hAnsi="Times New Roman"/>
        </w:rPr>
        <w:t>.</w:t>
      </w:r>
    </w:p>
    <w:p w14:paraId="729E55DD" w14:textId="77777777" w:rsidR="00AF6562" w:rsidRPr="00836E4C" w:rsidRDefault="00AF6562">
      <w:pPr>
        <w:pStyle w:val="3"/>
      </w:pPr>
      <w:bookmarkStart w:id="58" w:name="_Toc302549788"/>
      <w:r w:rsidRPr="00836E4C">
        <w:t>Warm Reset</w:t>
      </w:r>
      <w:bookmarkEnd w:id="58"/>
    </w:p>
    <w:p w14:paraId="3F50EE8E" w14:textId="77777777" w:rsidR="00AF6562" w:rsidRPr="00836E4C" w:rsidRDefault="00AF6562">
      <w:pPr>
        <w:pStyle w:val="4"/>
        <w:numPr>
          <w:ilvl w:val="3"/>
          <w:numId w:val="1"/>
        </w:numPr>
        <w:spacing w:before="240" w:after="120"/>
        <w:ind w:left="864" w:hanging="864"/>
        <w:jc w:val="left"/>
      </w:pPr>
      <w:bookmarkStart w:id="59" w:name="_Toc302549789"/>
      <w:r w:rsidRPr="00836E4C">
        <w:t>Trigger</w:t>
      </w:r>
      <w:bookmarkEnd w:id="59"/>
    </w:p>
    <w:p w14:paraId="1EDC8D63"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hint="eastAsia"/>
        </w:rPr>
        <w:t>NA</w:t>
      </w:r>
    </w:p>
    <w:p w14:paraId="0E28D39A" w14:textId="77777777" w:rsidR="00AF6562" w:rsidRPr="00836E4C" w:rsidRDefault="00AF6562">
      <w:pPr>
        <w:pStyle w:val="4"/>
        <w:numPr>
          <w:ilvl w:val="3"/>
          <w:numId w:val="1"/>
        </w:numPr>
        <w:spacing w:before="240" w:after="120"/>
        <w:ind w:left="864" w:hanging="864"/>
        <w:jc w:val="left"/>
      </w:pPr>
      <w:bookmarkStart w:id="60" w:name="_Toc302549790"/>
      <w:r w:rsidRPr="00836E4C">
        <w:lastRenderedPageBreak/>
        <w:t>Affect on Traffic</w:t>
      </w:r>
      <w:bookmarkEnd w:id="60"/>
    </w:p>
    <w:p w14:paraId="4F4A7D1B"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hint="eastAsia"/>
        </w:rPr>
        <w:t>NA</w:t>
      </w:r>
    </w:p>
    <w:p w14:paraId="77AE5D8E" w14:textId="77777777" w:rsidR="00AF6562" w:rsidRPr="00836E4C" w:rsidRDefault="00AF6562">
      <w:pPr>
        <w:pStyle w:val="4"/>
        <w:numPr>
          <w:ilvl w:val="3"/>
          <w:numId w:val="1"/>
        </w:numPr>
        <w:spacing w:before="240" w:after="120"/>
        <w:ind w:left="864" w:hanging="864"/>
        <w:jc w:val="left"/>
      </w:pPr>
      <w:bookmarkStart w:id="61" w:name="_Toc302549791"/>
      <w:r w:rsidRPr="00836E4C">
        <w:t>Settings Restoration</w:t>
      </w:r>
      <w:bookmarkEnd w:id="61"/>
    </w:p>
    <w:p w14:paraId="77480E3D"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hint="eastAsia"/>
        </w:rPr>
        <w:t>NA</w:t>
      </w:r>
    </w:p>
    <w:p w14:paraId="22572B87" w14:textId="77777777" w:rsidR="00AF6562" w:rsidRPr="00836E4C" w:rsidRDefault="00AF6562">
      <w:pPr>
        <w:pStyle w:val="4"/>
        <w:numPr>
          <w:ilvl w:val="3"/>
          <w:numId w:val="1"/>
        </w:numPr>
        <w:spacing w:before="240" w:after="120"/>
        <w:ind w:left="864" w:hanging="864"/>
        <w:jc w:val="left"/>
      </w:pPr>
      <w:bookmarkStart w:id="62" w:name="_Toc302549792"/>
      <w:r w:rsidRPr="00836E4C">
        <w:t>Initialization Time</w:t>
      </w:r>
      <w:bookmarkEnd w:id="62"/>
    </w:p>
    <w:p w14:paraId="052DAD24"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hint="eastAsia"/>
        </w:rPr>
        <w:t>NA</w:t>
      </w:r>
    </w:p>
    <w:p w14:paraId="4458026A" w14:textId="77777777" w:rsidR="00AF6562" w:rsidRPr="00836E4C" w:rsidRDefault="00AF6562">
      <w:pPr>
        <w:pStyle w:val="3"/>
      </w:pPr>
      <w:bookmarkStart w:id="63" w:name="_Toc302549793"/>
      <w:r w:rsidRPr="00836E4C">
        <w:t>Hot Reset</w:t>
      </w:r>
      <w:bookmarkEnd w:id="63"/>
    </w:p>
    <w:p w14:paraId="7F616928" w14:textId="77777777" w:rsidR="00AF6562" w:rsidRPr="00836E4C" w:rsidRDefault="00AF6562">
      <w:pPr>
        <w:pStyle w:val="4"/>
        <w:numPr>
          <w:ilvl w:val="3"/>
          <w:numId w:val="1"/>
        </w:numPr>
        <w:spacing w:before="240" w:after="120"/>
        <w:ind w:left="864" w:hanging="864"/>
        <w:jc w:val="left"/>
      </w:pPr>
      <w:bookmarkStart w:id="64" w:name="_Toc302549794"/>
      <w:r w:rsidRPr="00836E4C">
        <w:t>Trigger</w:t>
      </w:r>
      <w:bookmarkEnd w:id="64"/>
    </w:p>
    <w:p w14:paraId="570C1CC4"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rPr>
        <w:t>Hot reset is triggered by:</w:t>
      </w:r>
    </w:p>
    <w:p w14:paraId="06B86126" w14:textId="77777777" w:rsidR="009129D6" w:rsidRPr="00836E4C" w:rsidRDefault="009129D6" w:rsidP="009129D6">
      <w:pPr>
        <w:tabs>
          <w:tab w:val="left" w:pos="1080"/>
        </w:tabs>
        <w:spacing w:before="120" w:after="120"/>
        <w:ind w:left="360" w:firstLine="360"/>
        <w:rPr>
          <w:rFonts w:ascii="Times New Roman" w:hAnsi="Times New Roman"/>
          <w:lang w:eastAsia="zh-CN"/>
        </w:rPr>
      </w:pPr>
      <w:r w:rsidRPr="00836E4C">
        <w:rPr>
          <w:rFonts w:ascii="Times New Roman" w:hAnsi="Times New Roman"/>
        </w:rPr>
        <w:t>a)</w:t>
      </w:r>
      <w:r w:rsidRPr="00836E4C">
        <w:rPr>
          <w:rFonts w:ascii="Times New Roman" w:hAnsi="Times New Roman"/>
        </w:rPr>
        <w:tab/>
        <w:t>Command</w:t>
      </w:r>
      <w:r w:rsidRPr="00836E4C">
        <w:rPr>
          <w:rFonts w:ascii="Times New Roman" w:hAnsi="Times New Roman" w:hint="eastAsia"/>
          <w:lang w:eastAsia="zh-CN"/>
        </w:rPr>
        <w:t xml:space="preserve"> soft</w:t>
      </w:r>
      <w:r w:rsidR="00776319" w:rsidRPr="00836E4C">
        <w:rPr>
          <w:rFonts w:ascii="Times New Roman" w:hAnsi="Times New Roman" w:hint="eastAsia"/>
          <w:lang w:eastAsia="zh-CN"/>
        </w:rPr>
        <w:t xml:space="preserve"> </w:t>
      </w:r>
      <w:r w:rsidRPr="00836E4C">
        <w:rPr>
          <w:rFonts w:ascii="Times New Roman" w:hAnsi="Times New Roman" w:hint="eastAsia"/>
          <w:lang w:eastAsia="zh-CN"/>
        </w:rPr>
        <w:t>reset</w:t>
      </w:r>
      <w:r w:rsidRPr="00836E4C">
        <w:rPr>
          <w:rFonts w:ascii="Times New Roman" w:hAnsi="Times New Roman"/>
        </w:rPr>
        <w:t>.</w:t>
      </w:r>
    </w:p>
    <w:p w14:paraId="6A73AF64" w14:textId="77777777" w:rsidR="00AF6562" w:rsidRPr="00836E4C" w:rsidRDefault="00AF6562">
      <w:pPr>
        <w:pStyle w:val="4"/>
        <w:numPr>
          <w:ilvl w:val="3"/>
          <w:numId w:val="1"/>
        </w:numPr>
        <w:spacing w:before="240" w:after="120"/>
        <w:ind w:left="864" w:hanging="864"/>
        <w:jc w:val="left"/>
      </w:pPr>
      <w:bookmarkStart w:id="65" w:name="_Toc302549795"/>
      <w:r w:rsidRPr="00836E4C">
        <w:t>Affect on Traffic</w:t>
      </w:r>
      <w:bookmarkEnd w:id="65"/>
    </w:p>
    <w:p w14:paraId="731C7F31"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rPr>
        <w:t xml:space="preserve">During hot reset, traffic shall not be affected, because all electronic circuitry shall maintain its current state except the MCU firmware. </w:t>
      </w:r>
    </w:p>
    <w:p w14:paraId="27488246"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rPr>
        <w:t>After hot reset, traffic is not affected either, because the setting of parameters should be restored to previous field setting.</w:t>
      </w:r>
    </w:p>
    <w:p w14:paraId="23BA7A7E" w14:textId="77777777" w:rsidR="00AF6562" w:rsidRPr="00836E4C" w:rsidRDefault="00AF6562">
      <w:pPr>
        <w:pStyle w:val="4"/>
        <w:numPr>
          <w:ilvl w:val="3"/>
          <w:numId w:val="1"/>
        </w:numPr>
        <w:spacing w:before="240" w:after="120"/>
        <w:ind w:left="864" w:hanging="864"/>
        <w:jc w:val="left"/>
      </w:pPr>
      <w:bookmarkStart w:id="66" w:name="_Toc302549796"/>
      <w:r w:rsidRPr="00836E4C">
        <w:t>Settings Restoration</w:t>
      </w:r>
      <w:bookmarkEnd w:id="66"/>
    </w:p>
    <w:p w14:paraId="43F9FD0E" w14:textId="77777777" w:rsidR="009129D6" w:rsidRPr="00836E4C" w:rsidRDefault="009129D6" w:rsidP="009129D6">
      <w:pPr>
        <w:spacing w:before="120" w:after="120"/>
        <w:ind w:left="360" w:right="362"/>
        <w:rPr>
          <w:rFonts w:ascii="Times New Roman" w:hAnsi="Times New Roman"/>
          <w:lang w:eastAsia="zh-CN"/>
        </w:rPr>
      </w:pPr>
      <w:r w:rsidRPr="00836E4C">
        <w:rPr>
          <w:rFonts w:ascii="Times New Roman" w:hAnsi="Times New Roman"/>
        </w:rPr>
        <w:t>After hot reset, the setting of all configurable parameters should be restored to previous field setting.</w:t>
      </w:r>
    </w:p>
    <w:p w14:paraId="686DCE49" w14:textId="77777777" w:rsidR="00AF6562" w:rsidRPr="00836E4C" w:rsidRDefault="00AF6562">
      <w:pPr>
        <w:pStyle w:val="4"/>
        <w:numPr>
          <w:ilvl w:val="3"/>
          <w:numId w:val="1"/>
        </w:numPr>
        <w:spacing w:before="240" w:after="120"/>
        <w:ind w:left="864" w:hanging="864"/>
        <w:jc w:val="left"/>
      </w:pPr>
      <w:bookmarkStart w:id="67" w:name="_Toc302549797"/>
      <w:r w:rsidRPr="00836E4C">
        <w:t>Initialization Time</w:t>
      </w:r>
      <w:bookmarkEnd w:id="67"/>
    </w:p>
    <w:p w14:paraId="578FBC4E" w14:textId="77777777" w:rsidR="009129D6" w:rsidRPr="00836E4C" w:rsidRDefault="009129D6" w:rsidP="009129D6">
      <w:pPr>
        <w:spacing w:before="120" w:after="120"/>
        <w:ind w:left="360" w:right="362"/>
        <w:rPr>
          <w:rFonts w:ascii="Times New Roman" w:hAnsi="Times New Roman"/>
        </w:rPr>
      </w:pPr>
      <w:r w:rsidRPr="00836E4C">
        <w:rPr>
          <w:rFonts w:ascii="Times New Roman" w:hAnsi="Times New Roman"/>
        </w:rPr>
        <w:t xml:space="preserve">After hot reset, the </w:t>
      </w:r>
      <w:r w:rsidR="00C66334">
        <w:rPr>
          <w:rFonts w:ascii="Times New Roman" w:hAnsi="Times New Roman" w:hint="eastAsia"/>
          <w:lang w:eastAsia="zh-CN"/>
        </w:rPr>
        <w:t>429F</w:t>
      </w:r>
      <w:r w:rsidR="005B6BE0" w:rsidRPr="00836E4C">
        <w:rPr>
          <w:rFonts w:ascii="Times New Roman" w:hAnsi="Times New Roman" w:hint="eastAsia"/>
          <w:lang w:eastAsia="zh-CN"/>
        </w:rPr>
        <w:t xml:space="preserve"> </w:t>
      </w:r>
      <w:r w:rsidRPr="00836E4C">
        <w:rPr>
          <w:rFonts w:ascii="Times New Roman" w:hAnsi="Times New Roman" w:hint="eastAsia"/>
          <w:lang w:eastAsia="zh-CN"/>
        </w:rPr>
        <w:t>module</w:t>
      </w:r>
      <w:r w:rsidRPr="00836E4C">
        <w:rPr>
          <w:rFonts w:ascii="Times New Roman" w:hAnsi="Times New Roman"/>
        </w:rPr>
        <w:t xml:space="preserve"> should be ready for communications and control within </w:t>
      </w:r>
      <w:r w:rsidRPr="00836E4C">
        <w:rPr>
          <w:rFonts w:ascii="Times New Roman" w:hAnsi="Times New Roman" w:hint="eastAsia"/>
          <w:lang w:eastAsia="zh-CN"/>
        </w:rPr>
        <w:t>50</w:t>
      </w:r>
      <w:r w:rsidR="002B25AF" w:rsidRPr="00836E4C">
        <w:rPr>
          <w:rFonts w:ascii="Times New Roman" w:hAnsi="Times New Roman" w:hint="eastAsia"/>
          <w:lang w:eastAsia="zh-CN"/>
        </w:rPr>
        <w:t>0</w:t>
      </w:r>
      <w:r w:rsidRPr="00836E4C">
        <w:rPr>
          <w:rFonts w:ascii="Times New Roman" w:hAnsi="Times New Roman" w:hint="eastAsia"/>
          <w:lang w:eastAsia="zh-CN"/>
        </w:rPr>
        <w:t xml:space="preserve"> ms</w:t>
      </w:r>
      <w:r w:rsidRPr="00836E4C">
        <w:rPr>
          <w:rFonts w:ascii="Times New Roman" w:hAnsi="Times New Roman"/>
        </w:rPr>
        <w:t>.</w:t>
      </w:r>
    </w:p>
    <w:p w14:paraId="4037EADB" w14:textId="77777777" w:rsidR="009129D6" w:rsidRPr="00C66334" w:rsidRDefault="009129D6" w:rsidP="009129D6">
      <w:pPr>
        <w:rPr>
          <w:lang w:eastAsia="zh-CN"/>
        </w:rPr>
      </w:pPr>
    </w:p>
    <w:p w14:paraId="3C39AA53" w14:textId="77777777" w:rsidR="00AF6562" w:rsidRPr="00836E4C" w:rsidRDefault="00AF6562">
      <w:pPr>
        <w:pStyle w:val="3"/>
      </w:pPr>
      <w:bookmarkStart w:id="68" w:name="_Toc302549798"/>
      <w:r w:rsidRPr="00836E4C">
        <w:lastRenderedPageBreak/>
        <w:t>Flow Chart</w:t>
      </w:r>
      <w:bookmarkEnd w:id="68"/>
    </w:p>
    <w:p w14:paraId="0B481908" w14:textId="77777777" w:rsidR="003C0A60" w:rsidRPr="00836E4C" w:rsidRDefault="003C0A60" w:rsidP="003C0A60">
      <w:pPr>
        <w:jc w:val="center"/>
        <w:rPr>
          <w:sz w:val="21"/>
          <w:szCs w:val="21"/>
          <w:lang w:eastAsia="zh-CN"/>
        </w:rPr>
      </w:pPr>
      <w:r w:rsidRPr="00836E4C">
        <w:rPr>
          <w:sz w:val="21"/>
          <w:szCs w:val="21"/>
        </w:rPr>
        <w:object w:dxaOrig="7273" w:dyaOrig="8826" w14:anchorId="230BA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7.65pt;height:298.35pt" o:ole="">
            <v:imagedata r:id="rId16" o:title=""/>
          </v:shape>
          <o:OLEObject Type="Embed" ProgID="Visio.Drawing.11" ShapeID="_x0000_i1025" DrawAspect="Content" ObjectID="_1837854259" r:id="rId17"/>
        </w:object>
      </w:r>
    </w:p>
    <w:p w14:paraId="1AAB2EEE" w14:textId="77777777" w:rsidR="003C0A60" w:rsidRPr="00836E4C" w:rsidRDefault="003C0A60" w:rsidP="003C0A60">
      <w:pPr>
        <w:jc w:val="center"/>
        <w:rPr>
          <w:sz w:val="21"/>
          <w:szCs w:val="21"/>
          <w:lang w:eastAsia="zh-CN"/>
        </w:rPr>
      </w:pPr>
      <w:r w:rsidRPr="00836E4C">
        <w:rPr>
          <w:sz w:val="21"/>
          <w:szCs w:val="21"/>
          <w:lang w:eastAsia="zh-CN"/>
        </w:rPr>
        <w:t xml:space="preserve">Fig. </w:t>
      </w:r>
      <w:r w:rsidRPr="00836E4C">
        <w:rPr>
          <w:rFonts w:hint="eastAsia"/>
          <w:sz w:val="21"/>
          <w:szCs w:val="21"/>
          <w:lang w:eastAsia="zh-CN"/>
        </w:rPr>
        <w:t>4.1.4.1</w:t>
      </w:r>
      <w:r w:rsidRPr="00836E4C">
        <w:rPr>
          <w:sz w:val="21"/>
          <w:szCs w:val="21"/>
          <w:lang w:eastAsia="zh-CN"/>
        </w:rPr>
        <w:t xml:space="preserve"> Follow chart of reset</w:t>
      </w:r>
    </w:p>
    <w:p w14:paraId="343413DD" w14:textId="77777777" w:rsidR="003C0A60" w:rsidRPr="00836E4C" w:rsidRDefault="003C0A60" w:rsidP="003C0A60">
      <w:pPr>
        <w:jc w:val="center"/>
        <w:rPr>
          <w:lang w:val="en-US" w:eastAsia="zh-CN"/>
        </w:rPr>
      </w:pPr>
    </w:p>
    <w:p w14:paraId="4CEACFFD" w14:textId="77777777" w:rsidR="00AF6562" w:rsidRPr="00836E4C" w:rsidRDefault="00AF6562">
      <w:pPr>
        <w:pStyle w:val="3"/>
      </w:pPr>
      <w:bookmarkStart w:id="69" w:name="_Toc302549799"/>
      <w:r w:rsidRPr="00836E4C">
        <w:t>State Diagram</w:t>
      </w:r>
      <w:bookmarkEnd w:id="69"/>
    </w:p>
    <w:p w14:paraId="6739FA6B" w14:textId="77777777" w:rsidR="00AF6562" w:rsidRPr="00836E4C" w:rsidRDefault="00AF6562">
      <w:pPr>
        <w:pStyle w:val="3"/>
      </w:pPr>
      <w:bookmarkStart w:id="70" w:name="_Toc302549800"/>
      <w:r w:rsidRPr="00836E4C">
        <w:t>Timing Diagram</w:t>
      </w:r>
      <w:bookmarkEnd w:id="70"/>
    </w:p>
    <w:p w14:paraId="3648CF16" w14:textId="77777777" w:rsidR="00AF6562" w:rsidRPr="00836E4C" w:rsidRDefault="00AF6562">
      <w:pPr>
        <w:pStyle w:val="3"/>
      </w:pPr>
      <w:bookmarkStart w:id="71" w:name="_Toc302549801"/>
      <w:r w:rsidRPr="00836E4C">
        <w:t>Run-Time Functional Behaviors</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16"/>
        <w:gridCol w:w="906"/>
        <w:gridCol w:w="678"/>
        <w:gridCol w:w="567"/>
        <w:gridCol w:w="567"/>
        <w:gridCol w:w="6095"/>
      </w:tblGrid>
      <w:tr w:rsidR="002E38DD" w:rsidRPr="003D5B16" w14:paraId="7438EF44" w14:textId="77777777" w:rsidTr="004A3DD4">
        <w:trPr>
          <w:trHeight w:val="300"/>
          <w:tblHeader/>
        </w:trPr>
        <w:tc>
          <w:tcPr>
            <w:tcW w:w="416" w:type="dxa"/>
            <w:shd w:val="clear" w:color="auto" w:fill="C0C0C0"/>
            <w:noWrap/>
            <w:tcMar>
              <w:top w:w="15" w:type="dxa"/>
              <w:left w:w="15" w:type="dxa"/>
              <w:bottom w:w="0" w:type="dxa"/>
              <w:right w:w="15" w:type="dxa"/>
            </w:tcMar>
          </w:tcPr>
          <w:p w14:paraId="223D4E45" w14:textId="77777777" w:rsidR="002E38DD" w:rsidRPr="003D5B16" w:rsidRDefault="002E38DD" w:rsidP="004A3DD4">
            <w:pPr>
              <w:rPr>
                <w:rFonts w:asciiTheme="majorEastAsia" w:eastAsiaTheme="majorEastAsia" w:hAnsiTheme="majorEastAsia" w:hint="eastAsia"/>
                <w:b/>
                <w:bCs/>
                <w:sz w:val="21"/>
                <w:szCs w:val="21"/>
                <w:lang w:eastAsia="zh-CN"/>
              </w:rPr>
            </w:pPr>
            <w:r w:rsidRPr="003D5B16">
              <w:rPr>
                <w:rFonts w:asciiTheme="majorEastAsia" w:eastAsiaTheme="majorEastAsia" w:hAnsiTheme="majorEastAsia" w:hint="eastAsia"/>
                <w:b/>
                <w:bCs/>
                <w:sz w:val="21"/>
                <w:szCs w:val="21"/>
                <w:lang w:eastAsia="zh-CN"/>
              </w:rPr>
              <w:t>IDX</w:t>
            </w:r>
          </w:p>
        </w:tc>
        <w:tc>
          <w:tcPr>
            <w:tcW w:w="906" w:type="dxa"/>
            <w:shd w:val="clear" w:color="auto" w:fill="C0C0C0"/>
            <w:noWrap/>
            <w:tcMar>
              <w:top w:w="15" w:type="dxa"/>
              <w:left w:w="15" w:type="dxa"/>
              <w:bottom w:w="0" w:type="dxa"/>
              <w:right w:w="15" w:type="dxa"/>
            </w:tcMar>
          </w:tcPr>
          <w:p w14:paraId="24F0674A" w14:textId="77777777" w:rsidR="002E38DD" w:rsidRPr="003D5B16" w:rsidRDefault="002E38DD" w:rsidP="004A3DD4">
            <w:pPr>
              <w:rPr>
                <w:rFonts w:asciiTheme="majorEastAsia" w:eastAsiaTheme="majorEastAsia" w:hAnsiTheme="majorEastAsia" w:hint="eastAsia"/>
                <w:b/>
                <w:bCs/>
                <w:sz w:val="21"/>
                <w:szCs w:val="21"/>
              </w:rPr>
            </w:pPr>
            <w:r w:rsidRPr="003D5B16">
              <w:rPr>
                <w:rFonts w:asciiTheme="majorEastAsia" w:eastAsiaTheme="majorEastAsia" w:hAnsiTheme="majorEastAsia"/>
                <w:b/>
                <w:bCs/>
                <w:sz w:val="21"/>
                <w:szCs w:val="21"/>
              </w:rPr>
              <w:t>Cmd</w:t>
            </w:r>
          </w:p>
        </w:tc>
        <w:tc>
          <w:tcPr>
            <w:tcW w:w="678" w:type="dxa"/>
            <w:shd w:val="clear" w:color="auto" w:fill="C0C0C0"/>
          </w:tcPr>
          <w:p w14:paraId="35B73A88" w14:textId="77777777" w:rsidR="002E38DD" w:rsidRPr="003D5B16" w:rsidRDefault="002E38DD" w:rsidP="004A3DD4">
            <w:pPr>
              <w:rPr>
                <w:rFonts w:asciiTheme="majorEastAsia" w:eastAsiaTheme="majorEastAsia" w:hAnsiTheme="majorEastAsia" w:hint="eastAsia"/>
                <w:b/>
                <w:bCs/>
                <w:sz w:val="21"/>
                <w:szCs w:val="21"/>
                <w:lang w:eastAsia="zh-CN"/>
              </w:rPr>
            </w:pPr>
            <w:smartTag w:uri="urn:schemas-microsoft-com:office:smarttags" w:element="place">
              <w:r w:rsidRPr="003D5B16">
                <w:rPr>
                  <w:rFonts w:asciiTheme="majorEastAsia" w:eastAsiaTheme="majorEastAsia" w:hAnsiTheme="majorEastAsia"/>
                  <w:b/>
                  <w:bCs/>
                  <w:sz w:val="21"/>
                  <w:szCs w:val="21"/>
                  <w:lang w:eastAsia="zh-CN"/>
                </w:rPr>
                <w:t>Para</w:t>
              </w:r>
            </w:smartTag>
          </w:p>
        </w:tc>
        <w:tc>
          <w:tcPr>
            <w:tcW w:w="567" w:type="dxa"/>
            <w:shd w:val="clear" w:color="auto" w:fill="C0C0C0"/>
            <w:noWrap/>
            <w:tcMar>
              <w:top w:w="15" w:type="dxa"/>
              <w:left w:w="15" w:type="dxa"/>
              <w:bottom w:w="0" w:type="dxa"/>
              <w:right w:w="15" w:type="dxa"/>
            </w:tcMar>
          </w:tcPr>
          <w:p w14:paraId="514D332B" w14:textId="77777777" w:rsidR="002E38DD" w:rsidRPr="003D5B16" w:rsidRDefault="002E38DD" w:rsidP="004A3DD4">
            <w:pPr>
              <w:rPr>
                <w:rFonts w:asciiTheme="majorEastAsia" w:eastAsiaTheme="majorEastAsia" w:hAnsiTheme="majorEastAsia" w:hint="eastAsia"/>
                <w:b/>
                <w:bCs/>
                <w:sz w:val="21"/>
                <w:szCs w:val="21"/>
              </w:rPr>
            </w:pPr>
            <w:r w:rsidRPr="003D5B16">
              <w:rPr>
                <w:rFonts w:asciiTheme="majorEastAsia" w:eastAsiaTheme="majorEastAsia" w:hAnsiTheme="majorEastAsia"/>
                <w:b/>
                <w:bCs/>
                <w:sz w:val="21"/>
                <w:szCs w:val="21"/>
                <w:lang w:eastAsia="zh-CN"/>
              </w:rPr>
              <w:t>Data</w:t>
            </w:r>
            <w:r w:rsidRPr="003D5B16">
              <w:rPr>
                <w:rFonts w:asciiTheme="majorEastAsia" w:eastAsiaTheme="majorEastAsia" w:hAnsiTheme="majorEastAsia" w:hint="eastAsia"/>
                <w:b/>
                <w:bCs/>
                <w:sz w:val="21"/>
                <w:szCs w:val="21"/>
                <w:lang w:eastAsia="zh-CN"/>
              </w:rPr>
              <w:t>0</w:t>
            </w:r>
            <w:r w:rsidRPr="003D5B16">
              <w:rPr>
                <w:rFonts w:asciiTheme="majorEastAsia" w:eastAsiaTheme="majorEastAsia" w:hAnsiTheme="majorEastAsia"/>
                <w:b/>
                <w:bCs/>
                <w:sz w:val="21"/>
                <w:szCs w:val="21"/>
              </w:rPr>
              <w:t xml:space="preserve"> </w:t>
            </w:r>
          </w:p>
        </w:tc>
        <w:tc>
          <w:tcPr>
            <w:tcW w:w="567" w:type="dxa"/>
            <w:shd w:val="clear" w:color="auto" w:fill="C0C0C0"/>
          </w:tcPr>
          <w:p w14:paraId="19B0E891" w14:textId="77777777" w:rsidR="002E38DD" w:rsidRPr="003D5B16" w:rsidRDefault="002E38DD" w:rsidP="004A3DD4">
            <w:pPr>
              <w:rPr>
                <w:rFonts w:asciiTheme="majorEastAsia" w:eastAsiaTheme="majorEastAsia" w:hAnsiTheme="majorEastAsia" w:hint="eastAsia"/>
                <w:b/>
                <w:bCs/>
                <w:sz w:val="21"/>
                <w:szCs w:val="21"/>
                <w:lang w:eastAsia="zh-CN"/>
              </w:rPr>
            </w:pPr>
            <w:r w:rsidRPr="003D5B16">
              <w:rPr>
                <w:rFonts w:asciiTheme="majorEastAsia" w:eastAsiaTheme="majorEastAsia" w:hAnsiTheme="majorEastAsia" w:hint="eastAsia"/>
                <w:b/>
                <w:bCs/>
                <w:sz w:val="21"/>
                <w:szCs w:val="21"/>
                <w:lang w:eastAsia="zh-CN"/>
              </w:rPr>
              <w:t>Data1</w:t>
            </w:r>
          </w:p>
        </w:tc>
        <w:tc>
          <w:tcPr>
            <w:tcW w:w="6095" w:type="dxa"/>
            <w:shd w:val="clear" w:color="auto" w:fill="C0C0C0"/>
            <w:noWrap/>
            <w:tcMar>
              <w:top w:w="15" w:type="dxa"/>
              <w:left w:w="15" w:type="dxa"/>
              <w:bottom w:w="0" w:type="dxa"/>
              <w:right w:w="15" w:type="dxa"/>
            </w:tcMar>
          </w:tcPr>
          <w:p w14:paraId="32D6C464" w14:textId="77777777" w:rsidR="002E38DD" w:rsidRPr="003D5B16" w:rsidRDefault="002E38DD" w:rsidP="004A3DD4">
            <w:pPr>
              <w:rPr>
                <w:rFonts w:asciiTheme="majorEastAsia" w:eastAsiaTheme="majorEastAsia" w:hAnsiTheme="majorEastAsia" w:hint="eastAsia"/>
                <w:b/>
                <w:bCs/>
                <w:sz w:val="21"/>
                <w:szCs w:val="21"/>
              </w:rPr>
            </w:pPr>
            <w:r w:rsidRPr="003D5B16">
              <w:rPr>
                <w:rFonts w:asciiTheme="majorEastAsia" w:eastAsiaTheme="majorEastAsia" w:hAnsiTheme="majorEastAsia"/>
                <w:b/>
                <w:bCs/>
                <w:sz w:val="21"/>
                <w:szCs w:val="21"/>
              </w:rPr>
              <w:t>Description</w:t>
            </w:r>
          </w:p>
        </w:tc>
      </w:tr>
      <w:tr w:rsidR="002E38DD" w:rsidRPr="003D5B16" w14:paraId="6F8DF59C" w14:textId="77777777" w:rsidTr="00DB009A">
        <w:trPr>
          <w:trHeight w:val="322"/>
        </w:trPr>
        <w:tc>
          <w:tcPr>
            <w:tcW w:w="416" w:type="dxa"/>
            <w:noWrap/>
            <w:tcMar>
              <w:top w:w="15" w:type="dxa"/>
              <w:left w:w="15" w:type="dxa"/>
              <w:bottom w:w="0" w:type="dxa"/>
              <w:right w:w="15" w:type="dxa"/>
            </w:tcMar>
          </w:tcPr>
          <w:p w14:paraId="473FF3B9" w14:textId="77777777" w:rsidR="002E38DD" w:rsidRPr="003D5B16" w:rsidRDefault="002E38DD" w:rsidP="004A3DD4">
            <w:pPr>
              <w:rPr>
                <w:rFonts w:asciiTheme="majorEastAsia" w:eastAsiaTheme="majorEastAsia" w:hAnsiTheme="majorEastAsia" w:hint="eastAsia"/>
                <w:sz w:val="21"/>
                <w:szCs w:val="21"/>
              </w:rPr>
            </w:pPr>
            <w:r w:rsidRPr="003D5B16">
              <w:rPr>
                <w:rFonts w:asciiTheme="majorEastAsia" w:eastAsiaTheme="majorEastAsia" w:hAnsiTheme="majorEastAsia"/>
                <w:sz w:val="21"/>
                <w:szCs w:val="21"/>
              </w:rPr>
              <w:t>1</w:t>
            </w:r>
          </w:p>
        </w:tc>
        <w:tc>
          <w:tcPr>
            <w:tcW w:w="906" w:type="dxa"/>
            <w:noWrap/>
            <w:tcMar>
              <w:top w:w="15" w:type="dxa"/>
              <w:left w:w="15" w:type="dxa"/>
              <w:bottom w:w="0" w:type="dxa"/>
              <w:right w:w="15" w:type="dxa"/>
            </w:tcMar>
          </w:tcPr>
          <w:p w14:paraId="7B75C8F6" w14:textId="77777777" w:rsidR="002E38DD" w:rsidRPr="00200E25" w:rsidRDefault="0081586D" w:rsidP="004A3DD4">
            <w:pPr>
              <w:rPr>
                <w:rFonts w:asciiTheme="majorEastAsia" w:eastAsiaTheme="majorEastAsia" w:hAnsiTheme="majorEastAsia" w:hint="eastAsia"/>
                <w:color w:val="000000" w:themeColor="text1"/>
                <w:sz w:val="21"/>
                <w:szCs w:val="21"/>
                <w:lang w:eastAsia="zh-CN"/>
              </w:rPr>
            </w:pPr>
            <w:r w:rsidRPr="00200E25">
              <w:rPr>
                <w:rFonts w:asciiTheme="majorEastAsia" w:eastAsiaTheme="majorEastAsia" w:hAnsiTheme="majorEastAsia" w:hint="eastAsia"/>
                <w:color w:val="000000" w:themeColor="text1"/>
                <w:sz w:val="21"/>
                <w:szCs w:val="21"/>
                <w:lang w:eastAsia="zh-CN"/>
              </w:rPr>
              <w:t>HELP</w:t>
            </w:r>
          </w:p>
        </w:tc>
        <w:tc>
          <w:tcPr>
            <w:tcW w:w="678" w:type="dxa"/>
          </w:tcPr>
          <w:p w14:paraId="70AB6D84" w14:textId="77777777" w:rsidR="002E38D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NA</w:t>
            </w:r>
          </w:p>
        </w:tc>
        <w:tc>
          <w:tcPr>
            <w:tcW w:w="567" w:type="dxa"/>
            <w:noWrap/>
            <w:tcMar>
              <w:top w:w="15" w:type="dxa"/>
              <w:left w:w="15" w:type="dxa"/>
              <w:bottom w:w="0" w:type="dxa"/>
              <w:right w:w="15" w:type="dxa"/>
            </w:tcMar>
          </w:tcPr>
          <w:p w14:paraId="7B954D5F" w14:textId="77777777" w:rsidR="002E38D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NA</w:t>
            </w:r>
          </w:p>
        </w:tc>
        <w:tc>
          <w:tcPr>
            <w:tcW w:w="567" w:type="dxa"/>
          </w:tcPr>
          <w:p w14:paraId="29C62F6C" w14:textId="77777777" w:rsidR="002E38D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NA</w:t>
            </w:r>
          </w:p>
        </w:tc>
        <w:tc>
          <w:tcPr>
            <w:tcW w:w="6095" w:type="dxa"/>
            <w:noWrap/>
            <w:tcMar>
              <w:top w:w="15" w:type="dxa"/>
              <w:left w:w="15" w:type="dxa"/>
              <w:bottom w:w="0" w:type="dxa"/>
              <w:right w:w="15" w:type="dxa"/>
            </w:tcMar>
          </w:tcPr>
          <w:p w14:paraId="33160A17" w14:textId="77777777" w:rsidR="002E38D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List all commands</w:t>
            </w:r>
          </w:p>
        </w:tc>
      </w:tr>
      <w:tr w:rsidR="0081586D" w:rsidRPr="003D5B16" w14:paraId="378C47E0" w14:textId="77777777" w:rsidTr="004A3DD4">
        <w:trPr>
          <w:trHeight w:val="399"/>
        </w:trPr>
        <w:tc>
          <w:tcPr>
            <w:tcW w:w="416" w:type="dxa"/>
            <w:noWrap/>
            <w:tcMar>
              <w:top w:w="15" w:type="dxa"/>
              <w:left w:w="15" w:type="dxa"/>
              <w:bottom w:w="0" w:type="dxa"/>
              <w:right w:w="15" w:type="dxa"/>
            </w:tcMar>
          </w:tcPr>
          <w:p w14:paraId="34145909" w14:textId="77777777" w:rsidR="0081586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2</w:t>
            </w:r>
          </w:p>
        </w:tc>
        <w:tc>
          <w:tcPr>
            <w:tcW w:w="906" w:type="dxa"/>
            <w:noWrap/>
            <w:tcMar>
              <w:top w:w="15" w:type="dxa"/>
              <w:left w:w="15" w:type="dxa"/>
              <w:bottom w:w="0" w:type="dxa"/>
              <w:right w:w="15" w:type="dxa"/>
            </w:tcMar>
          </w:tcPr>
          <w:p w14:paraId="0BA86F63" w14:textId="77777777" w:rsidR="0081586D" w:rsidRPr="00200E25" w:rsidRDefault="0081586D" w:rsidP="004A3DD4">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color w:val="000000" w:themeColor="text1"/>
                <w:kern w:val="2"/>
                <w:sz w:val="21"/>
                <w:szCs w:val="21"/>
                <w:lang w:eastAsia="zh-CN"/>
              </w:rPr>
              <w:t>INFO</w:t>
            </w:r>
          </w:p>
        </w:tc>
        <w:tc>
          <w:tcPr>
            <w:tcW w:w="678" w:type="dxa"/>
          </w:tcPr>
          <w:p w14:paraId="57C5D685" w14:textId="77777777" w:rsidR="0081586D" w:rsidRPr="003D5B16" w:rsidRDefault="00C67632" w:rsidP="004A3DD4">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567" w:type="dxa"/>
            <w:noWrap/>
            <w:tcMar>
              <w:top w:w="15" w:type="dxa"/>
              <w:left w:w="15" w:type="dxa"/>
              <w:bottom w:w="0" w:type="dxa"/>
              <w:right w:w="15" w:type="dxa"/>
            </w:tcMar>
          </w:tcPr>
          <w:p w14:paraId="5BC396F0" w14:textId="77777777" w:rsidR="0081586D" w:rsidRPr="003D5B16" w:rsidRDefault="00C67632" w:rsidP="004A3DD4">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567" w:type="dxa"/>
          </w:tcPr>
          <w:p w14:paraId="7982613B" w14:textId="77777777" w:rsidR="0081586D" w:rsidRPr="003D5B16" w:rsidRDefault="00C67632" w:rsidP="004A3DD4">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6095" w:type="dxa"/>
            <w:noWrap/>
            <w:tcMar>
              <w:top w:w="15" w:type="dxa"/>
              <w:left w:w="15" w:type="dxa"/>
              <w:bottom w:w="0" w:type="dxa"/>
              <w:right w:w="15" w:type="dxa"/>
            </w:tcMar>
          </w:tcPr>
          <w:p w14:paraId="19D911CB" w14:textId="77777777" w:rsidR="0081586D" w:rsidRPr="003D5B16" w:rsidRDefault="0094381B" w:rsidP="004A3DD4">
            <w:pPr>
              <w:rPr>
                <w:rFonts w:asciiTheme="majorEastAsia" w:eastAsiaTheme="majorEastAsia" w:hAnsiTheme="majorEastAsia" w:hint="eastAsia"/>
                <w:kern w:val="2"/>
                <w:sz w:val="21"/>
                <w:szCs w:val="21"/>
                <w:lang w:eastAsia="zh-CN"/>
              </w:rPr>
            </w:pPr>
            <w:r w:rsidRPr="003D5B16">
              <w:rPr>
                <w:rFonts w:asciiTheme="majorEastAsia" w:eastAsiaTheme="majorEastAsia" w:hAnsiTheme="majorEastAsia"/>
                <w:kern w:val="2"/>
                <w:sz w:val="21"/>
                <w:szCs w:val="21"/>
                <w:lang w:eastAsia="zh-CN"/>
              </w:rPr>
              <w:t xml:space="preserve">Get the </w:t>
            </w:r>
            <w:r w:rsidR="0081586D" w:rsidRPr="003D5B16">
              <w:rPr>
                <w:rFonts w:asciiTheme="majorEastAsia" w:eastAsiaTheme="majorEastAsia" w:hAnsiTheme="majorEastAsia"/>
                <w:kern w:val="2"/>
                <w:sz w:val="21"/>
                <w:szCs w:val="21"/>
                <w:lang w:eastAsia="zh-CN"/>
              </w:rPr>
              <w:t xml:space="preserve"> information of the 429F</w:t>
            </w:r>
            <w:r w:rsidRPr="003D5B16">
              <w:rPr>
                <w:rFonts w:asciiTheme="majorEastAsia" w:eastAsiaTheme="majorEastAsia" w:hAnsiTheme="majorEastAsia" w:hint="eastAsia"/>
                <w:kern w:val="2"/>
                <w:sz w:val="21"/>
                <w:szCs w:val="21"/>
                <w:lang w:eastAsia="zh-CN"/>
              </w:rPr>
              <w:t xml:space="preserve"> and products</w:t>
            </w:r>
          </w:p>
        </w:tc>
      </w:tr>
      <w:tr w:rsidR="0081586D" w:rsidRPr="003D5B16" w14:paraId="6FEAD78A" w14:textId="77777777" w:rsidTr="004A3DD4">
        <w:trPr>
          <w:trHeight w:val="285"/>
        </w:trPr>
        <w:tc>
          <w:tcPr>
            <w:tcW w:w="416" w:type="dxa"/>
            <w:noWrap/>
            <w:tcMar>
              <w:top w:w="15" w:type="dxa"/>
              <w:left w:w="15" w:type="dxa"/>
              <w:bottom w:w="0" w:type="dxa"/>
              <w:right w:w="15" w:type="dxa"/>
            </w:tcMar>
          </w:tcPr>
          <w:p w14:paraId="1BAE3FE2" w14:textId="77777777" w:rsidR="0081586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3</w:t>
            </w:r>
          </w:p>
        </w:tc>
        <w:tc>
          <w:tcPr>
            <w:tcW w:w="906" w:type="dxa"/>
            <w:noWrap/>
            <w:tcMar>
              <w:top w:w="15" w:type="dxa"/>
              <w:left w:w="15" w:type="dxa"/>
              <w:bottom w:w="0" w:type="dxa"/>
              <w:right w:w="15" w:type="dxa"/>
            </w:tcMar>
          </w:tcPr>
          <w:p w14:paraId="06D57CF9" w14:textId="77777777" w:rsidR="0081586D" w:rsidRPr="00200E25" w:rsidRDefault="0081586D" w:rsidP="004A3DD4">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color w:val="000000" w:themeColor="text1"/>
                <w:kern w:val="2"/>
                <w:sz w:val="21"/>
                <w:szCs w:val="21"/>
                <w:lang w:eastAsia="zh-CN"/>
              </w:rPr>
              <w:t>RST</w:t>
            </w:r>
          </w:p>
        </w:tc>
        <w:tc>
          <w:tcPr>
            <w:tcW w:w="678" w:type="dxa"/>
          </w:tcPr>
          <w:p w14:paraId="472814F4" w14:textId="77777777" w:rsidR="0081586D" w:rsidRPr="003D5B16" w:rsidRDefault="0081586D" w:rsidP="004A3DD4">
            <w:pPr>
              <w:rPr>
                <w:rFonts w:asciiTheme="majorEastAsia" w:eastAsiaTheme="majorEastAsia" w:hAnsiTheme="majorEastAsia" w:hint="eastAsia"/>
                <w:kern w:val="2"/>
                <w:sz w:val="21"/>
                <w:szCs w:val="21"/>
                <w:lang w:eastAsia="zh-CN"/>
              </w:rPr>
            </w:pPr>
            <w:r w:rsidRPr="003D5B16">
              <w:rPr>
                <w:rFonts w:asciiTheme="majorEastAsia" w:eastAsiaTheme="majorEastAsia" w:hAnsiTheme="majorEastAsia"/>
                <w:kern w:val="2"/>
                <w:sz w:val="21"/>
                <w:szCs w:val="21"/>
                <w:lang w:eastAsia="zh-CN"/>
              </w:rPr>
              <w:t>NA</w:t>
            </w:r>
          </w:p>
        </w:tc>
        <w:tc>
          <w:tcPr>
            <w:tcW w:w="567" w:type="dxa"/>
            <w:noWrap/>
            <w:tcMar>
              <w:top w:w="15" w:type="dxa"/>
              <w:left w:w="15" w:type="dxa"/>
              <w:bottom w:w="0" w:type="dxa"/>
              <w:right w:w="15" w:type="dxa"/>
            </w:tcMar>
          </w:tcPr>
          <w:p w14:paraId="67B8ACD4" w14:textId="77777777" w:rsidR="0081586D" w:rsidRPr="003D5B16" w:rsidRDefault="0081586D" w:rsidP="004A3DD4">
            <w:pPr>
              <w:rPr>
                <w:rFonts w:asciiTheme="majorEastAsia" w:eastAsiaTheme="majorEastAsia" w:hAnsiTheme="majorEastAsia" w:hint="eastAsia"/>
                <w:kern w:val="2"/>
                <w:sz w:val="21"/>
                <w:szCs w:val="21"/>
                <w:lang w:eastAsia="zh-CN"/>
              </w:rPr>
            </w:pPr>
            <w:r w:rsidRPr="003D5B16">
              <w:rPr>
                <w:rFonts w:asciiTheme="majorEastAsia" w:eastAsiaTheme="majorEastAsia" w:hAnsiTheme="majorEastAsia"/>
                <w:kern w:val="2"/>
                <w:sz w:val="21"/>
                <w:szCs w:val="21"/>
                <w:lang w:eastAsia="zh-CN"/>
              </w:rPr>
              <w:t>NA</w:t>
            </w:r>
          </w:p>
        </w:tc>
        <w:tc>
          <w:tcPr>
            <w:tcW w:w="567" w:type="dxa"/>
          </w:tcPr>
          <w:p w14:paraId="32CB3934" w14:textId="77777777" w:rsidR="0081586D" w:rsidRPr="003D5B16" w:rsidRDefault="004A3DD4" w:rsidP="004A3DD4">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6095" w:type="dxa"/>
            <w:noWrap/>
            <w:tcMar>
              <w:top w:w="15" w:type="dxa"/>
              <w:left w:w="15" w:type="dxa"/>
              <w:bottom w:w="0" w:type="dxa"/>
              <w:right w:w="15" w:type="dxa"/>
            </w:tcMar>
          </w:tcPr>
          <w:p w14:paraId="395E40DB" w14:textId="77777777" w:rsidR="0081586D" w:rsidRPr="003D5B16" w:rsidRDefault="0081586D" w:rsidP="004A3DD4">
            <w:pPr>
              <w:rPr>
                <w:rFonts w:asciiTheme="majorEastAsia" w:eastAsiaTheme="majorEastAsia" w:hAnsiTheme="majorEastAsia" w:hint="eastAsia"/>
                <w:kern w:val="2"/>
                <w:sz w:val="21"/>
                <w:szCs w:val="21"/>
                <w:lang w:eastAsia="zh-CN"/>
              </w:rPr>
            </w:pPr>
            <w:r w:rsidRPr="003D5B16">
              <w:rPr>
                <w:rFonts w:asciiTheme="majorEastAsia" w:eastAsiaTheme="majorEastAsia" w:hAnsiTheme="majorEastAsia"/>
                <w:kern w:val="2"/>
                <w:sz w:val="21"/>
                <w:szCs w:val="21"/>
                <w:lang w:eastAsia="zh-CN"/>
              </w:rPr>
              <w:t>The module will perform soft reset after response “OK”</w:t>
            </w:r>
          </w:p>
        </w:tc>
      </w:tr>
      <w:tr w:rsidR="0081586D" w:rsidRPr="003D5B16" w14:paraId="134CA31A" w14:textId="77777777" w:rsidTr="004A3DD4">
        <w:trPr>
          <w:trHeight w:val="285"/>
        </w:trPr>
        <w:tc>
          <w:tcPr>
            <w:tcW w:w="416" w:type="dxa"/>
            <w:noWrap/>
            <w:tcMar>
              <w:top w:w="15" w:type="dxa"/>
              <w:left w:w="15" w:type="dxa"/>
              <w:bottom w:w="0" w:type="dxa"/>
              <w:right w:w="15" w:type="dxa"/>
            </w:tcMar>
          </w:tcPr>
          <w:p w14:paraId="1F5BBC00" w14:textId="77777777" w:rsidR="0081586D" w:rsidRPr="003D5B16" w:rsidRDefault="0081586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4</w:t>
            </w:r>
          </w:p>
        </w:tc>
        <w:tc>
          <w:tcPr>
            <w:tcW w:w="906" w:type="dxa"/>
            <w:noWrap/>
            <w:tcMar>
              <w:top w:w="15" w:type="dxa"/>
              <w:left w:w="15" w:type="dxa"/>
              <w:bottom w:w="0" w:type="dxa"/>
              <w:right w:w="15" w:type="dxa"/>
            </w:tcMar>
          </w:tcPr>
          <w:p w14:paraId="1D481103" w14:textId="77777777" w:rsidR="0081586D" w:rsidRPr="00200E25" w:rsidRDefault="0081586D" w:rsidP="004A3DD4">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color w:val="000000" w:themeColor="text1"/>
                <w:kern w:val="2"/>
                <w:sz w:val="21"/>
                <w:szCs w:val="21"/>
                <w:lang w:eastAsia="zh-CN"/>
              </w:rPr>
              <w:t>FWDL</w:t>
            </w:r>
          </w:p>
        </w:tc>
        <w:tc>
          <w:tcPr>
            <w:tcW w:w="678" w:type="dxa"/>
          </w:tcPr>
          <w:p w14:paraId="70C15EBA" w14:textId="77777777" w:rsidR="0081586D" w:rsidRPr="003D5B16" w:rsidRDefault="00A96307" w:rsidP="004A3DD4">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567" w:type="dxa"/>
            <w:noWrap/>
            <w:tcMar>
              <w:top w:w="15" w:type="dxa"/>
              <w:left w:w="15" w:type="dxa"/>
              <w:bottom w:w="0" w:type="dxa"/>
              <w:right w:w="15" w:type="dxa"/>
            </w:tcMar>
          </w:tcPr>
          <w:p w14:paraId="455C0014" w14:textId="77777777" w:rsidR="0081586D" w:rsidRPr="003D5B16" w:rsidRDefault="0081586D" w:rsidP="004A3DD4">
            <w:pPr>
              <w:rPr>
                <w:rFonts w:asciiTheme="majorEastAsia" w:eastAsiaTheme="majorEastAsia" w:hAnsiTheme="majorEastAsia" w:hint="eastAsia"/>
                <w:kern w:val="2"/>
                <w:sz w:val="21"/>
                <w:szCs w:val="21"/>
                <w:lang w:eastAsia="zh-CN"/>
              </w:rPr>
            </w:pPr>
          </w:p>
        </w:tc>
        <w:tc>
          <w:tcPr>
            <w:tcW w:w="567" w:type="dxa"/>
          </w:tcPr>
          <w:p w14:paraId="757BD881" w14:textId="77777777" w:rsidR="0081586D" w:rsidRPr="003D5B16" w:rsidRDefault="0081586D" w:rsidP="004A3DD4">
            <w:pPr>
              <w:rPr>
                <w:rFonts w:asciiTheme="majorEastAsia" w:eastAsiaTheme="majorEastAsia" w:hAnsiTheme="majorEastAsia" w:hint="eastAsia"/>
                <w:kern w:val="2"/>
                <w:sz w:val="21"/>
                <w:szCs w:val="21"/>
                <w:lang w:eastAsia="zh-CN"/>
              </w:rPr>
            </w:pPr>
          </w:p>
        </w:tc>
        <w:tc>
          <w:tcPr>
            <w:tcW w:w="6095" w:type="dxa"/>
            <w:noWrap/>
            <w:tcMar>
              <w:top w:w="15" w:type="dxa"/>
              <w:left w:w="15" w:type="dxa"/>
              <w:bottom w:w="0" w:type="dxa"/>
              <w:right w:w="15" w:type="dxa"/>
            </w:tcMar>
          </w:tcPr>
          <w:p w14:paraId="2B2DB384" w14:textId="77777777" w:rsidR="0081586D" w:rsidRPr="003D5B16" w:rsidRDefault="0081586D" w:rsidP="004A3DD4">
            <w:pPr>
              <w:rPr>
                <w:rFonts w:asciiTheme="majorEastAsia" w:eastAsiaTheme="majorEastAsia" w:hAnsiTheme="majorEastAsia" w:hint="eastAsia"/>
                <w:kern w:val="2"/>
                <w:sz w:val="21"/>
                <w:szCs w:val="21"/>
                <w:lang w:eastAsia="zh-CN"/>
              </w:rPr>
            </w:pPr>
            <w:r w:rsidRPr="003D5B16">
              <w:rPr>
                <w:rFonts w:asciiTheme="majorEastAsia" w:eastAsiaTheme="majorEastAsia" w:hAnsiTheme="majorEastAsia"/>
                <w:kern w:val="2"/>
                <w:sz w:val="21"/>
                <w:szCs w:val="21"/>
                <w:lang w:eastAsia="zh-CN"/>
              </w:rPr>
              <w:t xml:space="preserve">the Xmodem </w:t>
            </w:r>
            <w:r w:rsidRPr="003D5B16">
              <w:rPr>
                <w:rFonts w:asciiTheme="majorEastAsia" w:eastAsiaTheme="majorEastAsia" w:hAnsiTheme="majorEastAsia"/>
                <w:kern w:val="2"/>
                <w:sz w:val="21"/>
                <w:szCs w:val="21"/>
              </w:rPr>
              <w:t>upgrade</w:t>
            </w:r>
          </w:p>
        </w:tc>
      </w:tr>
      <w:tr w:rsidR="002A66DC" w:rsidRPr="003D5B16" w14:paraId="3DCA2C46" w14:textId="77777777" w:rsidTr="004A3DD4">
        <w:trPr>
          <w:cantSplit/>
          <w:trHeight w:val="285"/>
        </w:trPr>
        <w:tc>
          <w:tcPr>
            <w:tcW w:w="416" w:type="dxa"/>
            <w:noWrap/>
            <w:tcMar>
              <w:top w:w="15" w:type="dxa"/>
              <w:left w:w="15" w:type="dxa"/>
              <w:bottom w:w="0" w:type="dxa"/>
              <w:right w:w="15" w:type="dxa"/>
            </w:tcMar>
          </w:tcPr>
          <w:p w14:paraId="7E19CF3E" w14:textId="77777777" w:rsidR="002A66DC" w:rsidRPr="003D5B16" w:rsidRDefault="002A66DC"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5</w:t>
            </w:r>
          </w:p>
        </w:tc>
        <w:tc>
          <w:tcPr>
            <w:tcW w:w="906" w:type="dxa"/>
            <w:noWrap/>
            <w:tcMar>
              <w:top w:w="15" w:type="dxa"/>
              <w:left w:w="15" w:type="dxa"/>
              <w:bottom w:w="0" w:type="dxa"/>
              <w:right w:w="15" w:type="dxa"/>
            </w:tcMar>
          </w:tcPr>
          <w:p w14:paraId="3F308392" w14:textId="77777777" w:rsidR="002A66DC" w:rsidRPr="00200E25" w:rsidRDefault="002A66DC">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hint="eastAsia"/>
                <w:color w:val="000000" w:themeColor="text1"/>
                <w:kern w:val="2"/>
                <w:sz w:val="21"/>
                <w:szCs w:val="21"/>
                <w:lang w:eastAsia="zh-CN"/>
              </w:rPr>
              <w:t>MT</w:t>
            </w:r>
          </w:p>
        </w:tc>
        <w:tc>
          <w:tcPr>
            <w:tcW w:w="678" w:type="dxa"/>
          </w:tcPr>
          <w:p w14:paraId="4334503B"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noWrap/>
            <w:tcMar>
              <w:top w:w="15" w:type="dxa"/>
              <w:left w:w="15" w:type="dxa"/>
              <w:bottom w:w="0" w:type="dxa"/>
              <w:right w:w="15" w:type="dxa"/>
            </w:tcMar>
          </w:tcPr>
          <w:p w14:paraId="48F6B941"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tcPr>
          <w:p w14:paraId="3C2DD9F1"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6095" w:type="dxa"/>
            <w:noWrap/>
            <w:tcMar>
              <w:top w:w="15" w:type="dxa"/>
              <w:left w:w="15" w:type="dxa"/>
              <w:bottom w:w="0" w:type="dxa"/>
              <w:right w:w="15" w:type="dxa"/>
            </w:tcMar>
          </w:tcPr>
          <w:p w14:paraId="460EB889"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Get the temperature of the board</w:t>
            </w:r>
          </w:p>
        </w:tc>
      </w:tr>
      <w:tr w:rsidR="002A66DC" w:rsidRPr="003D5B16" w14:paraId="0BA1BD0C" w14:textId="77777777" w:rsidTr="004A3DD4">
        <w:trPr>
          <w:trHeight w:val="285"/>
        </w:trPr>
        <w:tc>
          <w:tcPr>
            <w:tcW w:w="416" w:type="dxa"/>
            <w:noWrap/>
            <w:tcMar>
              <w:top w:w="15" w:type="dxa"/>
              <w:left w:w="15" w:type="dxa"/>
              <w:bottom w:w="0" w:type="dxa"/>
              <w:right w:w="15" w:type="dxa"/>
            </w:tcMar>
          </w:tcPr>
          <w:p w14:paraId="10113E5E" w14:textId="77777777" w:rsidR="002A66DC" w:rsidRPr="003D5B16" w:rsidRDefault="002A66DC"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6</w:t>
            </w:r>
          </w:p>
        </w:tc>
        <w:tc>
          <w:tcPr>
            <w:tcW w:w="906" w:type="dxa"/>
            <w:noWrap/>
            <w:tcMar>
              <w:top w:w="15" w:type="dxa"/>
              <w:left w:w="15" w:type="dxa"/>
              <w:bottom w:w="0" w:type="dxa"/>
              <w:right w:w="15" w:type="dxa"/>
            </w:tcMar>
          </w:tcPr>
          <w:p w14:paraId="009253D3" w14:textId="77777777" w:rsidR="002A66DC" w:rsidRPr="00200E25" w:rsidRDefault="002A66DC">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hint="eastAsia"/>
                <w:color w:val="000000" w:themeColor="text1"/>
                <w:kern w:val="2"/>
                <w:sz w:val="21"/>
                <w:szCs w:val="21"/>
                <w:lang w:eastAsia="zh-CN"/>
              </w:rPr>
              <w:t>ADC</w:t>
            </w:r>
          </w:p>
        </w:tc>
        <w:tc>
          <w:tcPr>
            <w:tcW w:w="678" w:type="dxa"/>
          </w:tcPr>
          <w:p w14:paraId="08A6778F"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noWrap/>
            <w:tcMar>
              <w:top w:w="15" w:type="dxa"/>
              <w:left w:w="15" w:type="dxa"/>
              <w:bottom w:w="0" w:type="dxa"/>
              <w:right w:w="15" w:type="dxa"/>
            </w:tcMar>
          </w:tcPr>
          <w:p w14:paraId="75455B60"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tcPr>
          <w:p w14:paraId="00CF6096"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6095" w:type="dxa"/>
            <w:noWrap/>
            <w:tcMar>
              <w:top w:w="15" w:type="dxa"/>
              <w:left w:w="15" w:type="dxa"/>
              <w:bottom w:w="0" w:type="dxa"/>
              <w:right w:w="15" w:type="dxa"/>
            </w:tcMar>
          </w:tcPr>
          <w:p w14:paraId="2EB9092D"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Get all ADC value</w:t>
            </w:r>
          </w:p>
        </w:tc>
      </w:tr>
      <w:tr w:rsidR="002A66DC" w:rsidRPr="003D5B16" w14:paraId="09D5266F" w14:textId="77777777" w:rsidTr="004A3DD4">
        <w:trPr>
          <w:trHeight w:val="285"/>
        </w:trPr>
        <w:tc>
          <w:tcPr>
            <w:tcW w:w="416" w:type="dxa"/>
            <w:noWrap/>
            <w:tcMar>
              <w:top w:w="15" w:type="dxa"/>
              <w:left w:w="15" w:type="dxa"/>
              <w:bottom w:w="0" w:type="dxa"/>
              <w:right w:w="15" w:type="dxa"/>
            </w:tcMar>
          </w:tcPr>
          <w:p w14:paraId="56DE2F17" w14:textId="77777777" w:rsidR="002A66DC" w:rsidRPr="003D5B16" w:rsidRDefault="002A66DC"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7</w:t>
            </w:r>
          </w:p>
        </w:tc>
        <w:tc>
          <w:tcPr>
            <w:tcW w:w="906" w:type="dxa"/>
            <w:noWrap/>
            <w:tcMar>
              <w:top w:w="15" w:type="dxa"/>
              <w:left w:w="15" w:type="dxa"/>
              <w:bottom w:w="0" w:type="dxa"/>
              <w:right w:w="15" w:type="dxa"/>
            </w:tcMar>
          </w:tcPr>
          <w:p w14:paraId="24C1709E" w14:textId="77777777" w:rsidR="002A66DC" w:rsidRPr="00200E25" w:rsidRDefault="002A66DC">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hint="eastAsia"/>
                <w:color w:val="000000" w:themeColor="text1"/>
                <w:kern w:val="2"/>
                <w:sz w:val="21"/>
                <w:szCs w:val="21"/>
                <w:lang w:eastAsia="zh-CN"/>
              </w:rPr>
              <w:t>VOL</w:t>
            </w:r>
          </w:p>
        </w:tc>
        <w:tc>
          <w:tcPr>
            <w:tcW w:w="678" w:type="dxa"/>
          </w:tcPr>
          <w:p w14:paraId="2C0A24BB"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noWrap/>
            <w:tcMar>
              <w:top w:w="15" w:type="dxa"/>
              <w:left w:w="15" w:type="dxa"/>
              <w:bottom w:w="0" w:type="dxa"/>
              <w:right w:w="15" w:type="dxa"/>
            </w:tcMar>
          </w:tcPr>
          <w:p w14:paraId="1C2FF0C7"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tcPr>
          <w:p w14:paraId="7634C9C6"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6095" w:type="dxa"/>
            <w:noWrap/>
            <w:tcMar>
              <w:top w:w="15" w:type="dxa"/>
              <w:left w:w="15" w:type="dxa"/>
              <w:bottom w:w="0" w:type="dxa"/>
              <w:right w:w="15" w:type="dxa"/>
            </w:tcMar>
          </w:tcPr>
          <w:p w14:paraId="622D95B5"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Get the power’s voltage</w:t>
            </w:r>
          </w:p>
        </w:tc>
      </w:tr>
      <w:tr w:rsidR="002A66DC" w:rsidRPr="003D5B16" w14:paraId="634CFDB9" w14:textId="77777777" w:rsidTr="004A3DD4">
        <w:trPr>
          <w:trHeight w:val="285"/>
        </w:trPr>
        <w:tc>
          <w:tcPr>
            <w:tcW w:w="416" w:type="dxa"/>
            <w:noWrap/>
            <w:tcMar>
              <w:top w:w="15" w:type="dxa"/>
              <w:left w:w="15" w:type="dxa"/>
              <w:bottom w:w="0" w:type="dxa"/>
              <w:right w:w="15" w:type="dxa"/>
            </w:tcMar>
          </w:tcPr>
          <w:p w14:paraId="51303675" w14:textId="77777777" w:rsidR="002A66DC" w:rsidRPr="003D5B16" w:rsidRDefault="002A66DC"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8</w:t>
            </w:r>
          </w:p>
        </w:tc>
        <w:tc>
          <w:tcPr>
            <w:tcW w:w="906" w:type="dxa"/>
            <w:noWrap/>
            <w:tcMar>
              <w:top w:w="15" w:type="dxa"/>
              <w:left w:w="15" w:type="dxa"/>
              <w:bottom w:w="0" w:type="dxa"/>
              <w:right w:w="15" w:type="dxa"/>
            </w:tcMar>
          </w:tcPr>
          <w:p w14:paraId="41A600F1" w14:textId="77777777" w:rsidR="002A66DC" w:rsidRPr="00200E25" w:rsidRDefault="002A66DC">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hint="eastAsia"/>
                <w:color w:val="000000" w:themeColor="text1"/>
                <w:kern w:val="2"/>
                <w:sz w:val="21"/>
                <w:szCs w:val="21"/>
                <w:lang w:eastAsia="zh-CN"/>
              </w:rPr>
              <w:t>PD</w:t>
            </w:r>
          </w:p>
        </w:tc>
        <w:tc>
          <w:tcPr>
            <w:tcW w:w="678" w:type="dxa"/>
          </w:tcPr>
          <w:p w14:paraId="187F009C"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noWrap/>
            <w:tcMar>
              <w:top w:w="15" w:type="dxa"/>
              <w:left w:w="15" w:type="dxa"/>
              <w:bottom w:w="0" w:type="dxa"/>
              <w:right w:w="15" w:type="dxa"/>
            </w:tcMar>
          </w:tcPr>
          <w:p w14:paraId="5B471917"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567" w:type="dxa"/>
          </w:tcPr>
          <w:p w14:paraId="519A7EF1"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NA</w:t>
            </w:r>
          </w:p>
        </w:tc>
        <w:tc>
          <w:tcPr>
            <w:tcW w:w="6095" w:type="dxa"/>
            <w:noWrap/>
            <w:tcMar>
              <w:top w:w="15" w:type="dxa"/>
              <w:left w:w="15" w:type="dxa"/>
              <w:bottom w:w="0" w:type="dxa"/>
              <w:right w:w="15" w:type="dxa"/>
            </w:tcMar>
          </w:tcPr>
          <w:p w14:paraId="2F04B97F" w14:textId="77777777" w:rsidR="002A66DC" w:rsidRDefault="002A66DC">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Get PD monitor power</w:t>
            </w:r>
          </w:p>
        </w:tc>
      </w:tr>
      <w:tr w:rsidR="002E38DD" w:rsidRPr="003D5B16" w14:paraId="00B792D5" w14:textId="77777777" w:rsidTr="004A3DD4">
        <w:trPr>
          <w:trHeight w:val="285"/>
        </w:trPr>
        <w:tc>
          <w:tcPr>
            <w:tcW w:w="416" w:type="dxa"/>
            <w:noWrap/>
            <w:tcMar>
              <w:top w:w="15" w:type="dxa"/>
              <w:left w:w="15" w:type="dxa"/>
              <w:bottom w:w="0" w:type="dxa"/>
              <w:right w:w="15" w:type="dxa"/>
            </w:tcMar>
          </w:tcPr>
          <w:p w14:paraId="1BAE9214" w14:textId="77777777" w:rsidR="002E38DD" w:rsidRPr="003D5B16" w:rsidRDefault="002E38DD"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9</w:t>
            </w:r>
          </w:p>
        </w:tc>
        <w:tc>
          <w:tcPr>
            <w:tcW w:w="906" w:type="dxa"/>
            <w:noWrap/>
            <w:tcMar>
              <w:top w:w="15" w:type="dxa"/>
              <w:left w:w="15" w:type="dxa"/>
              <w:bottom w:w="0" w:type="dxa"/>
              <w:right w:w="15" w:type="dxa"/>
            </w:tcMar>
          </w:tcPr>
          <w:p w14:paraId="1326C403" w14:textId="77777777" w:rsidR="002E38DD" w:rsidRPr="00200E25" w:rsidRDefault="007F1266" w:rsidP="004A3DD4">
            <w:pPr>
              <w:rPr>
                <w:rFonts w:asciiTheme="majorEastAsia" w:eastAsiaTheme="majorEastAsia" w:hAnsiTheme="majorEastAsia" w:hint="eastAsia"/>
                <w:color w:val="000000" w:themeColor="text1"/>
                <w:sz w:val="21"/>
                <w:szCs w:val="21"/>
                <w:lang w:eastAsia="zh-CN"/>
              </w:rPr>
            </w:pPr>
            <w:r w:rsidRPr="00200E25">
              <w:rPr>
                <w:rFonts w:asciiTheme="majorEastAsia" w:eastAsiaTheme="majorEastAsia" w:hAnsiTheme="majorEastAsia" w:hint="eastAsia"/>
                <w:color w:val="000000" w:themeColor="text1"/>
                <w:sz w:val="21"/>
                <w:szCs w:val="21"/>
                <w:lang w:eastAsia="zh-CN"/>
              </w:rPr>
              <w:t>SFP</w:t>
            </w:r>
          </w:p>
        </w:tc>
        <w:tc>
          <w:tcPr>
            <w:tcW w:w="678" w:type="dxa"/>
          </w:tcPr>
          <w:p w14:paraId="513A6A26"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noWrap/>
            <w:tcMar>
              <w:top w:w="15" w:type="dxa"/>
              <w:left w:w="15" w:type="dxa"/>
              <w:bottom w:w="0" w:type="dxa"/>
              <w:right w:w="15" w:type="dxa"/>
            </w:tcMar>
          </w:tcPr>
          <w:p w14:paraId="49072373"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tcPr>
          <w:p w14:paraId="31E7BEFB"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6095" w:type="dxa"/>
            <w:noWrap/>
            <w:tcMar>
              <w:top w:w="15" w:type="dxa"/>
              <w:left w:w="15" w:type="dxa"/>
              <w:bottom w:w="0" w:type="dxa"/>
              <w:right w:w="15" w:type="dxa"/>
            </w:tcMar>
          </w:tcPr>
          <w:p w14:paraId="2296729C" w14:textId="77777777" w:rsidR="002E38DD" w:rsidRPr="003D5B16" w:rsidRDefault="007F126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Set SFP laser or get its status</w:t>
            </w:r>
          </w:p>
        </w:tc>
      </w:tr>
      <w:tr w:rsidR="007F1266" w:rsidRPr="003D5B16" w14:paraId="1842D27B" w14:textId="77777777" w:rsidTr="004A3DD4">
        <w:trPr>
          <w:trHeight w:val="285"/>
        </w:trPr>
        <w:tc>
          <w:tcPr>
            <w:tcW w:w="416" w:type="dxa"/>
            <w:noWrap/>
            <w:tcMar>
              <w:top w:w="15" w:type="dxa"/>
              <w:left w:w="15" w:type="dxa"/>
              <w:bottom w:w="0" w:type="dxa"/>
              <w:right w:w="15" w:type="dxa"/>
            </w:tcMar>
          </w:tcPr>
          <w:p w14:paraId="1D88A5C9" w14:textId="77777777" w:rsidR="007F1266" w:rsidRPr="003D5B16" w:rsidRDefault="007F1266" w:rsidP="004A3DD4">
            <w:pPr>
              <w:rPr>
                <w:rFonts w:asciiTheme="majorEastAsia" w:eastAsiaTheme="majorEastAsia" w:hAnsiTheme="majorEastAsia" w:hint="eastAsia"/>
                <w:sz w:val="21"/>
                <w:szCs w:val="21"/>
                <w:lang w:eastAsia="zh-CN"/>
              </w:rPr>
            </w:pPr>
            <w:r w:rsidRPr="003D5B16">
              <w:rPr>
                <w:rFonts w:asciiTheme="majorEastAsia" w:eastAsiaTheme="majorEastAsia" w:hAnsiTheme="majorEastAsia" w:hint="eastAsia"/>
                <w:sz w:val="21"/>
                <w:szCs w:val="21"/>
                <w:lang w:eastAsia="zh-CN"/>
              </w:rPr>
              <w:t>10</w:t>
            </w:r>
          </w:p>
        </w:tc>
        <w:tc>
          <w:tcPr>
            <w:tcW w:w="906" w:type="dxa"/>
            <w:noWrap/>
            <w:tcMar>
              <w:top w:w="15" w:type="dxa"/>
              <w:left w:w="15" w:type="dxa"/>
              <w:bottom w:w="0" w:type="dxa"/>
              <w:right w:w="15" w:type="dxa"/>
            </w:tcMar>
          </w:tcPr>
          <w:p w14:paraId="1E4CD089" w14:textId="77777777" w:rsidR="007F1266" w:rsidRPr="00200E25" w:rsidRDefault="007F1266">
            <w:pPr>
              <w:rPr>
                <w:rFonts w:asciiTheme="majorEastAsia" w:eastAsiaTheme="majorEastAsia" w:hAnsiTheme="majorEastAsia" w:hint="eastAsia"/>
                <w:color w:val="000000" w:themeColor="text1"/>
                <w:kern w:val="2"/>
                <w:sz w:val="21"/>
                <w:szCs w:val="21"/>
                <w:lang w:eastAsia="zh-CN"/>
              </w:rPr>
            </w:pPr>
            <w:r w:rsidRPr="00200E25">
              <w:rPr>
                <w:rFonts w:asciiTheme="majorEastAsia" w:eastAsiaTheme="majorEastAsia" w:hAnsiTheme="majorEastAsia" w:hint="eastAsia"/>
                <w:color w:val="000000" w:themeColor="text1"/>
                <w:kern w:val="2"/>
                <w:sz w:val="21"/>
                <w:szCs w:val="21"/>
                <w:lang w:eastAsia="zh-CN"/>
              </w:rPr>
              <w:t>SW</w:t>
            </w:r>
          </w:p>
        </w:tc>
        <w:tc>
          <w:tcPr>
            <w:tcW w:w="678" w:type="dxa"/>
          </w:tcPr>
          <w:p w14:paraId="03E8E5D0" w14:textId="77777777" w:rsidR="007F1266" w:rsidRDefault="005C63A7">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567" w:type="dxa"/>
            <w:noWrap/>
            <w:tcMar>
              <w:top w:w="15" w:type="dxa"/>
              <w:left w:w="15" w:type="dxa"/>
              <w:bottom w:w="0" w:type="dxa"/>
              <w:right w:w="15" w:type="dxa"/>
            </w:tcMar>
          </w:tcPr>
          <w:p w14:paraId="18C503B7" w14:textId="77777777" w:rsidR="007F1266" w:rsidRDefault="005C63A7">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567" w:type="dxa"/>
          </w:tcPr>
          <w:p w14:paraId="592C4694" w14:textId="77777777" w:rsidR="007F1266" w:rsidRDefault="005C63A7">
            <w:pPr>
              <w:rPr>
                <w:rFonts w:asciiTheme="majorEastAsia" w:eastAsiaTheme="majorEastAsia" w:hAnsiTheme="majorEastAsia" w:hint="eastAsia"/>
                <w:kern w:val="2"/>
                <w:sz w:val="21"/>
                <w:szCs w:val="21"/>
                <w:lang w:eastAsia="zh-CN"/>
              </w:rPr>
            </w:pPr>
            <w:r>
              <w:rPr>
                <w:rFonts w:asciiTheme="majorEastAsia" w:eastAsiaTheme="majorEastAsia" w:hAnsiTheme="majorEastAsia"/>
                <w:kern w:val="2"/>
                <w:sz w:val="21"/>
                <w:szCs w:val="21"/>
                <w:lang w:eastAsia="zh-CN"/>
              </w:rPr>
              <w:t>…</w:t>
            </w:r>
          </w:p>
        </w:tc>
        <w:tc>
          <w:tcPr>
            <w:tcW w:w="6095" w:type="dxa"/>
            <w:noWrap/>
            <w:tcMar>
              <w:top w:w="15" w:type="dxa"/>
              <w:left w:w="15" w:type="dxa"/>
              <w:bottom w:w="0" w:type="dxa"/>
              <w:right w:w="15" w:type="dxa"/>
            </w:tcMar>
          </w:tcPr>
          <w:p w14:paraId="129C7BB7" w14:textId="77777777" w:rsidR="007F1266" w:rsidRDefault="007F1266">
            <w:pPr>
              <w:rPr>
                <w:rFonts w:asciiTheme="majorEastAsia" w:eastAsiaTheme="majorEastAsia" w:hAnsiTheme="majorEastAsia" w:hint="eastAsia"/>
                <w:kern w:val="2"/>
                <w:sz w:val="21"/>
                <w:szCs w:val="21"/>
                <w:lang w:eastAsia="zh-CN"/>
              </w:rPr>
            </w:pPr>
            <w:r>
              <w:rPr>
                <w:rFonts w:asciiTheme="majorEastAsia" w:eastAsiaTheme="majorEastAsia" w:hAnsiTheme="majorEastAsia" w:hint="eastAsia"/>
                <w:kern w:val="2"/>
                <w:sz w:val="21"/>
                <w:szCs w:val="21"/>
                <w:lang w:eastAsia="zh-CN"/>
              </w:rPr>
              <w:t>Set switch or get switch status</w:t>
            </w:r>
          </w:p>
        </w:tc>
      </w:tr>
      <w:tr w:rsidR="003A32A9" w:rsidRPr="003D5B16" w14:paraId="74A981E3" w14:textId="77777777" w:rsidTr="004A3DD4">
        <w:trPr>
          <w:trHeight w:val="285"/>
        </w:trPr>
        <w:tc>
          <w:tcPr>
            <w:tcW w:w="416" w:type="dxa"/>
            <w:noWrap/>
            <w:tcMar>
              <w:top w:w="15" w:type="dxa"/>
              <w:left w:w="15" w:type="dxa"/>
              <w:bottom w:w="0" w:type="dxa"/>
              <w:right w:w="15" w:type="dxa"/>
            </w:tcMar>
          </w:tcPr>
          <w:p w14:paraId="56917899" w14:textId="77777777" w:rsidR="003A32A9" w:rsidRPr="002A4C5F" w:rsidRDefault="003A32A9" w:rsidP="003A32A9">
            <w:pPr>
              <w:rPr>
                <w:lang w:eastAsia="zh-CN"/>
              </w:rPr>
            </w:pPr>
            <w:r w:rsidRPr="002A4C5F">
              <w:lastRenderedPageBreak/>
              <w:t>1</w:t>
            </w:r>
            <w:r>
              <w:rPr>
                <w:rFonts w:hint="eastAsia"/>
                <w:lang w:eastAsia="zh-CN"/>
              </w:rPr>
              <w:t>1</w:t>
            </w:r>
          </w:p>
        </w:tc>
        <w:tc>
          <w:tcPr>
            <w:tcW w:w="906" w:type="dxa"/>
            <w:noWrap/>
            <w:tcMar>
              <w:top w:w="15" w:type="dxa"/>
              <w:left w:w="15" w:type="dxa"/>
              <w:bottom w:w="0" w:type="dxa"/>
              <w:right w:w="15" w:type="dxa"/>
            </w:tcMar>
          </w:tcPr>
          <w:p w14:paraId="25CC5D1A" w14:textId="77777777" w:rsidR="003A32A9" w:rsidRPr="002A4C5F" w:rsidRDefault="003A32A9" w:rsidP="00166FC6">
            <w:r w:rsidRPr="002A4C5F">
              <w:t>ITLA</w:t>
            </w:r>
          </w:p>
        </w:tc>
        <w:tc>
          <w:tcPr>
            <w:tcW w:w="678" w:type="dxa"/>
          </w:tcPr>
          <w:p w14:paraId="2C1C67EB" w14:textId="77777777" w:rsidR="003A32A9" w:rsidRPr="002A4C5F" w:rsidRDefault="003A32A9" w:rsidP="00166FC6">
            <w:r w:rsidRPr="002A4C5F">
              <w:t>…</w:t>
            </w:r>
          </w:p>
        </w:tc>
        <w:tc>
          <w:tcPr>
            <w:tcW w:w="567" w:type="dxa"/>
            <w:noWrap/>
            <w:tcMar>
              <w:top w:w="15" w:type="dxa"/>
              <w:left w:w="15" w:type="dxa"/>
              <w:bottom w:w="0" w:type="dxa"/>
              <w:right w:w="15" w:type="dxa"/>
            </w:tcMar>
          </w:tcPr>
          <w:p w14:paraId="58CB620F" w14:textId="77777777" w:rsidR="003A32A9" w:rsidRPr="002A4C5F" w:rsidRDefault="003A32A9" w:rsidP="00166FC6">
            <w:r w:rsidRPr="002A4C5F">
              <w:t>…</w:t>
            </w:r>
          </w:p>
        </w:tc>
        <w:tc>
          <w:tcPr>
            <w:tcW w:w="567" w:type="dxa"/>
          </w:tcPr>
          <w:p w14:paraId="0D7DC26D" w14:textId="77777777" w:rsidR="003A32A9" w:rsidRPr="002A4C5F" w:rsidRDefault="003A32A9" w:rsidP="00166FC6">
            <w:r w:rsidRPr="002A4C5F">
              <w:t>…</w:t>
            </w:r>
          </w:p>
        </w:tc>
        <w:tc>
          <w:tcPr>
            <w:tcW w:w="6095" w:type="dxa"/>
            <w:noWrap/>
            <w:tcMar>
              <w:top w:w="15" w:type="dxa"/>
              <w:left w:w="15" w:type="dxa"/>
              <w:bottom w:w="0" w:type="dxa"/>
              <w:right w:w="15" w:type="dxa"/>
            </w:tcMar>
          </w:tcPr>
          <w:p w14:paraId="2C98956F" w14:textId="77777777" w:rsidR="003A32A9" w:rsidRDefault="003A32A9" w:rsidP="00166FC6">
            <w:r w:rsidRPr="002A4C5F">
              <w:t>read ITLA configure,or set/get ITLA</w:t>
            </w:r>
          </w:p>
        </w:tc>
      </w:tr>
      <w:tr w:rsidR="002E38DD" w:rsidRPr="003D5B16" w14:paraId="5DBBB819" w14:textId="77777777" w:rsidTr="004A3DD4">
        <w:trPr>
          <w:trHeight w:val="285"/>
        </w:trPr>
        <w:tc>
          <w:tcPr>
            <w:tcW w:w="416" w:type="dxa"/>
            <w:noWrap/>
            <w:tcMar>
              <w:top w:w="15" w:type="dxa"/>
              <w:left w:w="15" w:type="dxa"/>
              <w:bottom w:w="0" w:type="dxa"/>
              <w:right w:w="15" w:type="dxa"/>
            </w:tcMar>
          </w:tcPr>
          <w:p w14:paraId="25E8D502" w14:textId="77777777" w:rsidR="002E38DD" w:rsidRPr="003D5B16" w:rsidRDefault="003F7EBE" w:rsidP="003A32A9">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w:t>
            </w:r>
            <w:r w:rsidR="003A32A9">
              <w:rPr>
                <w:rFonts w:asciiTheme="majorEastAsia" w:eastAsiaTheme="majorEastAsia" w:hAnsiTheme="majorEastAsia" w:hint="eastAsia"/>
                <w:sz w:val="21"/>
                <w:szCs w:val="21"/>
                <w:lang w:eastAsia="zh-CN"/>
              </w:rPr>
              <w:t>2</w:t>
            </w:r>
          </w:p>
        </w:tc>
        <w:tc>
          <w:tcPr>
            <w:tcW w:w="906" w:type="dxa"/>
            <w:noWrap/>
            <w:tcMar>
              <w:top w:w="15" w:type="dxa"/>
              <w:left w:w="15" w:type="dxa"/>
              <w:bottom w:w="0" w:type="dxa"/>
              <w:right w:w="15" w:type="dxa"/>
            </w:tcMar>
          </w:tcPr>
          <w:p w14:paraId="704064CC" w14:textId="77777777" w:rsidR="002E38DD" w:rsidRPr="003D5B16" w:rsidRDefault="003F7EBE"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PATH</w:t>
            </w:r>
          </w:p>
        </w:tc>
        <w:tc>
          <w:tcPr>
            <w:tcW w:w="678" w:type="dxa"/>
          </w:tcPr>
          <w:p w14:paraId="7167D35A"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noWrap/>
            <w:tcMar>
              <w:top w:w="15" w:type="dxa"/>
              <w:left w:w="15" w:type="dxa"/>
              <w:bottom w:w="0" w:type="dxa"/>
              <w:right w:w="15" w:type="dxa"/>
            </w:tcMar>
          </w:tcPr>
          <w:p w14:paraId="37241D9B"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tcPr>
          <w:p w14:paraId="7F908B29" w14:textId="77777777" w:rsidR="002E38DD" w:rsidRPr="003D5B16" w:rsidRDefault="005C63A7"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6095" w:type="dxa"/>
            <w:noWrap/>
            <w:tcMar>
              <w:top w:w="15" w:type="dxa"/>
              <w:left w:w="15" w:type="dxa"/>
              <w:bottom w:w="0" w:type="dxa"/>
              <w:right w:w="15" w:type="dxa"/>
            </w:tcMar>
          </w:tcPr>
          <w:p w14:paraId="6737AB83" w14:textId="77777777" w:rsidR="002E38DD" w:rsidRPr="003D5B16" w:rsidRDefault="009A3C72" w:rsidP="004A3DD4">
            <w:pPr>
              <w:rPr>
                <w:rFonts w:asciiTheme="majorEastAsia" w:eastAsiaTheme="majorEastAsia" w:hAnsiTheme="majorEastAsia" w:hint="eastAsia"/>
                <w:sz w:val="21"/>
                <w:szCs w:val="21"/>
                <w:lang w:eastAsia="zh-CN"/>
              </w:rPr>
            </w:pPr>
            <w:r w:rsidRPr="009A3C72">
              <w:rPr>
                <w:rFonts w:asciiTheme="majorEastAsia" w:eastAsiaTheme="majorEastAsia" w:hAnsiTheme="majorEastAsia"/>
                <w:sz w:val="21"/>
                <w:szCs w:val="21"/>
                <w:lang w:eastAsia="zh-CN"/>
              </w:rPr>
              <w:t>Set optical path thru all specified switches position</w:t>
            </w:r>
          </w:p>
        </w:tc>
      </w:tr>
      <w:tr w:rsidR="00DA7371" w:rsidRPr="003D5B16" w14:paraId="603B47FA" w14:textId="77777777" w:rsidTr="004A3DD4">
        <w:trPr>
          <w:trHeight w:val="285"/>
        </w:trPr>
        <w:tc>
          <w:tcPr>
            <w:tcW w:w="416" w:type="dxa"/>
            <w:noWrap/>
            <w:tcMar>
              <w:top w:w="15" w:type="dxa"/>
              <w:left w:w="15" w:type="dxa"/>
              <w:bottom w:w="0" w:type="dxa"/>
              <w:right w:w="15" w:type="dxa"/>
            </w:tcMar>
          </w:tcPr>
          <w:p w14:paraId="05928C6C" w14:textId="77777777" w:rsidR="00DA7371" w:rsidRPr="003D5B16" w:rsidRDefault="00DA7371" w:rsidP="003A32A9">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w:t>
            </w:r>
            <w:r w:rsidR="003A32A9">
              <w:rPr>
                <w:rFonts w:asciiTheme="majorEastAsia" w:eastAsiaTheme="majorEastAsia" w:hAnsiTheme="majorEastAsia" w:hint="eastAsia"/>
                <w:sz w:val="21"/>
                <w:szCs w:val="21"/>
                <w:lang w:eastAsia="zh-CN"/>
              </w:rPr>
              <w:t>3</w:t>
            </w:r>
          </w:p>
        </w:tc>
        <w:tc>
          <w:tcPr>
            <w:tcW w:w="906" w:type="dxa"/>
            <w:noWrap/>
            <w:tcMar>
              <w:top w:w="15" w:type="dxa"/>
              <w:left w:w="15" w:type="dxa"/>
              <w:bottom w:w="0" w:type="dxa"/>
              <w:right w:w="15" w:type="dxa"/>
            </w:tcMar>
          </w:tcPr>
          <w:p w14:paraId="6221CFF1" w14:textId="77777777" w:rsidR="00DA7371" w:rsidRPr="003D5B16" w:rsidRDefault="00DA7371" w:rsidP="005C0853">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OPM</w:t>
            </w:r>
          </w:p>
        </w:tc>
        <w:tc>
          <w:tcPr>
            <w:tcW w:w="678" w:type="dxa"/>
          </w:tcPr>
          <w:p w14:paraId="4633400B" w14:textId="77777777" w:rsidR="00DA7371" w:rsidRPr="003D5B16" w:rsidRDefault="00DA7371" w:rsidP="005C0853">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noWrap/>
            <w:tcMar>
              <w:top w:w="15" w:type="dxa"/>
              <w:left w:w="15" w:type="dxa"/>
              <w:bottom w:w="0" w:type="dxa"/>
              <w:right w:w="15" w:type="dxa"/>
            </w:tcMar>
          </w:tcPr>
          <w:p w14:paraId="372CCAA0" w14:textId="77777777" w:rsidR="00DA7371" w:rsidRPr="003D5B16" w:rsidRDefault="00DA7371" w:rsidP="005C0853">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567" w:type="dxa"/>
          </w:tcPr>
          <w:p w14:paraId="4C6633CA" w14:textId="77777777" w:rsidR="00DA7371" w:rsidRPr="003D5B16" w:rsidRDefault="00DA7371" w:rsidP="005C0853">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w:t>
            </w:r>
          </w:p>
        </w:tc>
        <w:tc>
          <w:tcPr>
            <w:tcW w:w="6095" w:type="dxa"/>
            <w:noWrap/>
            <w:tcMar>
              <w:top w:w="15" w:type="dxa"/>
              <w:left w:w="15" w:type="dxa"/>
              <w:bottom w:w="0" w:type="dxa"/>
              <w:right w:w="15" w:type="dxa"/>
            </w:tcMar>
          </w:tcPr>
          <w:p w14:paraId="07DDBA28" w14:textId="77777777" w:rsidR="00DA7371" w:rsidRPr="003D5B16" w:rsidRDefault="00DA7371" w:rsidP="005C0853">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Set/get the parameter of the optical power meter</w:t>
            </w:r>
          </w:p>
        </w:tc>
      </w:tr>
      <w:tr w:rsidR="002E38DD" w:rsidRPr="003D5B16" w14:paraId="66082C7E" w14:textId="77777777" w:rsidTr="004A3DD4">
        <w:trPr>
          <w:trHeight w:val="285"/>
        </w:trPr>
        <w:tc>
          <w:tcPr>
            <w:tcW w:w="416" w:type="dxa"/>
            <w:noWrap/>
            <w:tcMar>
              <w:top w:w="15" w:type="dxa"/>
              <w:left w:w="15" w:type="dxa"/>
              <w:bottom w:w="0" w:type="dxa"/>
              <w:right w:w="15" w:type="dxa"/>
            </w:tcMar>
          </w:tcPr>
          <w:p w14:paraId="5D452B8B" w14:textId="77777777" w:rsidR="002E38DD" w:rsidRPr="003D5B16" w:rsidRDefault="002D1204" w:rsidP="00F605BE">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14</w:t>
            </w:r>
          </w:p>
        </w:tc>
        <w:tc>
          <w:tcPr>
            <w:tcW w:w="906" w:type="dxa"/>
            <w:noWrap/>
            <w:tcMar>
              <w:top w:w="15" w:type="dxa"/>
              <w:left w:w="15" w:type="dxa"/>
              <w:bottom w:w="0" w:type="dxa"/>
              <w:right w:w="15" w:type="dxa"/>
            </w:tcMar>
          </w:tcPr>
          <w:p w14:paraId="41A458A6" w14:textId="77777777" w:rsidR="002E38DD" w:rsidRPr="003D5B16" w:rsidRDefault="002D1204"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SCAN</w:t>
            </w:r>
          </w:p>
        </w:tc>
        <w:tc>
          <w:tcPr>
            <w:tcW w:w="678" w:type="dxa"/>
          </w:tcPr>
          <w:p w14:paraId="58E9BA62" w14:textId="77777777" w:rsidR="002E38DD" w:rsidRPr="003D5B1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noWrap/>
            <w:tcMar>
              <w:top w:w="15" w:type="dxa"/>
              <w:left w:w="15" w:type="dxa"/>
              <w:bottom w:w="0" w:type="dxa"/>
              <w:right w:w="15" w:type="dxa"/>
            </w:tcMar>
          </w:tcPr>
          <w:p w14:paraId="19A038E4" w14:textId="77777777" w:rsidR="002E38DD" w:rsidRPr="003D5B1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tcPr>
          <w:p w14:paraId="32B33CE6" w14:textId="77777777" w:rsidR="002E38DD" w:rsidRPr="003D5B1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6095" w:type="dxa"/>
            <w:noWrap/>
            <w:tcMar>
              <w:top w:w="15" w:type="dxa"/>
              <w:left w:w="15" w:type="dxa"/>
              <w:bottom w:w="0" w:type="dxa"/>
              <w:right w:w="15" w:type="dxa"/>
            </w:tcMar>
          </w:tcPr>
          <w:p w14:paraId="213414A1" w14:textId="77777777" w:rsidR="002E38DD" w:rsidRPr="003D5B16" w:rsidRDefault="004D39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Scan according to the Table</w:t>
            </w:r>
          </w:p>
        </w:tc>
      </w:tr>
      <w:tr w:rsidR="00B826B6" w:rsidRPr="003D5B16" w14:paraId="1CB8EAE6" w14:textId="77777777" w:rsidTr="004A3DD4">
        <w:trPr>
          <w:trHeight w:val="285"/>
        </w:trPr>
        <w:tc>
          <w:tcPr>
            <w:tcW w:w="416" w:type="dxa"/>
            <w:noWrap/>
            <w:tcMar>
              <w:top w:w="15" w:type="dxa"/>
              <w:left w:w="15" w:type="dxa"/>
              <w:bottom w:w="0" w:type="dxa"/>
              <w:right w:w="15" w:type="dxa"/>
            </w:tcMar>
          </w:tcPr>
          <w:p w14:paraId="629FCCF7" w14:textId="77777777" w:rsidR="00B826B6" w:rsidRDefault="00B826B6" w:rsidP="00073C3E">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w:t>
            </w:r>
            <w:r w:rsidR="00073C3E">
              <w:rPr>
                <w:rFonts w:asciiTheme="majorEastAsia" w:eastAsiaTheme="majorEastAsia" w:hAnsiTheme="majorEastAsia" w:hint="eastAsia"/>
                <w:sz w:val="21"/>
                <w:szCs w:val="21"/>
                <w:lang w:eastAsia="zh-CN"/>
              </w:rPr>
              <w:t>7</w:t>
            </w:r>
          </w:p>
        </w:tc>
        <w:tc>
          <w:tcPr>
            <w:tcW w:w="906" w:type="dxa"/>
            <w:noWrap/>
            <w:tcMar>
              <w:top w:w="15" w:type="dxa"/>
              <w:left w:w="15" w:type="dxa"/>
              <w:bottom w:w="0" w:type="dxa"/>
              <w:right w:w="15" w:type="dxa"/>
            </w:tcMar>
          </w:tcPr>
          <w:p w14:paraId="27870EDA" w14:textId="77777777" w:rsidR="00B826B6" w:rsidRDefault="002D1204"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RESULT</w:t>
            </w:r>
          </w:p>
        </w:tc>
        <w:tc>
          <w:tcPr>
            <w:tcW w:w="678" w:type="dxa"/>
          </w:tcPr>
          <w:p w14:paraId="035182FD" w14:textId="77777777" w:rsidR="00B826B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noWrap/>
            <w:tcMar>
              <w:top w:w="15" w:type="dxa"/>
              <w:left w:w="15" w:type="dxa"/>
              <w:bottom w:w="0" w:type="dxa"/>
              <w:right w:w="15" w:type="dxa"/>
            </w:tcMar>
          </w:tcPr>
          <w:p w14:paraId="691AC374" w14:textId="77777777" w:rsidR="00B826B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tcPr>
          <w:p w14:paraId="42C9250A" w14:textId="77777777" w:rsidR="00B826B6"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6095" w:type="dxa"/>
            <w:noWrap/>
            <w:tcMar>
              <w:top w:w="15" w:type="dxa"/>
              <w:left w:w="15" w:type="dxa"/>
              <w:bottom w:w="0" w:type="dxa"/>
              <w:right w:w="15" w:type="dxa"/>
            </w:tcMar>
          </w:tcPr>
          <w:p w14:paraId="399ED0B1" w14:textId="77777777" w:rsidR="00B826B6" w:rsidRDefault="004D3926"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R</w:t>
            </w:r>
            <w:r>
              <w:rPr>
                <w:rFonts w:asciiTheme="majorEastAsia" w:eastAsiaTheme="majorEastAsia" w:hAnsiTheme="majorEastAsia" w:hint="eastAsia"/>
                <w:sz w:val="21"/>
                <w:szCs w:val="21"/>
                <w:lang w:eastAsia="zh-CN"/>
              </w:rPr>
              <w:t>ead the result of scan</w:t>
            </w:r>
          </w:p>
        </w:tc>
      </w:tr>
      <w:tr w:rsidR="004D41B8" w:rsidRPr="003D5B16" w14:paraId="1D8E8B1D" w14:textId="77777777" w:rsidTr="004A3DD4">
        <w:trPr>
          <w:trHeight w:val="285"/>
        </w:trPr>
        <w:tc>
          <w:tcPr>
            <w:tcW w:w="416" w:type="dxa"/>
            <w:noWrap/>
            <w:tcMar>
              <w:top w:w="15" w:type="dxa"/>
              <w:left w:w="15" w:type="dxa"/>
              <w:bottom w:w="0" w:type="dxa"/>
              <w:right w:w="15" w:type="dxa"/>
            </w:tcMar>
          </w:tcPr>
          <w:p w14:paraId="7D182FCD" w14:textId="77777777" w:rsidR="004D41B8" w:rsidRDefault="004D41B8" w:rsidP="00073C3E">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18</w:t>
            </w:r>
          </w:p>
        </w:tc>
        <w:tc>
          <w:tcPr>
            <w:tcW w:w="906" w:type="dxa"/>
            <w:noWrap/>
            <w:tcMar>
              <w:top w:w="15" w:type="dxa"/>
              <w:left w:w="15" w:type="dxa"/>
              <w:bottom w:w="0" w:type="dxa"/>
              <w:right w:w="15" w:type="dxa"/>
            </w:tcMar>
          </w:tcPr>
          <w:p w14:paraId="23EEB8CC" w14:textId="77777777" w:rsidR="004D41B8" w:rsidRDefault="004D41B8"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ALM</w:t>
            </w:r>
          </w:p>
        </w:tc>
        <w:tc>
          <w:tcPr>
            <w:tcW w:w="678" w:type="dxa"/>
          </w:tcPr>
          <w:p w14:paraId="18341E30" w14:textId="77777777" w:rsidR="004D41B8"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noWrap/>
            <w:tcMar>
              <w:top w:w="15" w:type="dxa"/>
              <w:left w:w="15" w:type="dxa"/>
              <w:bottom w:w="0" w:type="dxa"/>
              <w:right w:w="15" w:type="dxa"/>
            </w:tcMar>
          </w:tcPr>
          <w:p w14:paraId="2276D422" w14:textId="77777777" w:rsidR="004D41B8"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567" w:type="dxa"/>
          </w:tcPr>
          <w:p w14:paraId="43B4D4C6" w14:textId="77777777" w:rsidR="004D41B8" w:rsidRDefault="00864226"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NA</w:t>
            </w:r>
          </w:p>
        </w:tc>
        <w:tc>
          <w:tcPr>
            <w:tcW w:w="6095" w:type="dxa"/>
            <w:noWrap/>
            <w:tcMar>
              <w:top w:w="15" w:type="dxa"/>
              <w:left w:w="15" w:type="dxa"/>
              <w:bottom w:w="0" w:type="dxa"/>
              <w:right w:w="15" w:type="dxa"/>
            </w:tcMar>
          </w:tcPr>
          <w:p w14:paraId="0B538128" w14:textId="77777777" w:rsidR="004D41B8" w:rsidRDefault="004D3926"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R</w:t>
            </w:r>
            <w:r>
              <w:rPr>
                <w:rFonts w:asciiTheme="majorEastAsia" w:eastAsiaTheme="majorEastAsia" w:hAnsiTheme="majorEastAsia" w:hint="eastAsia"/>
                <w:sz w:val="21"/>
                <w:szCs w:val="21"/>
                <w:lang w:eastAsia="zh-CN"/>
              </w:rPr>
              <w:t>ead status of alm</w:t>
            </w:r>
          </w:p>
        </w:tc>
      </w:tr>
      <w:tr w:rsidR="0079240C" w:rsidRPr="003D5B16" w14:paraId="3F0E6021" w14:textId="77777777" w:rsidTr="004A3DD4">
        <w:trPr>
          <w:trHeight w:val="285"/>
        </w:trPr>
        <w:tc>
          <w:tcPr>
            <w:tcW w:w="416" w:type="dxa"/>
            <w:noWrap/>
            <w:tcMar>
              <w:top w:w="15" w:type="dxa"/>
              <w:left w:w="15" w:type="dxa"/>
              <w:bottom w:w="0" w:type="dxa"/>
              <w:right w:w="15" w:type="dxa"/>
            </w:tcMar>
          </w:tcPr>
          <w:p w14:paraId="569132C8" w14:textId="54984E0E" w:rsidR="0079240C" w:rsidRDefault="0079240C" w:rsidP="00073C3E">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19</w:t>
            </w:r>
          </w:p>
        </w:tc>
        <w:tc>
          <w:tcPr>
            <w:tcW w:w="906" w:type="dxa"/>
            <w:noWrap/>
            <w:tcMar>
              <w:top w:w="15" w:type="dxa"/>
              <w:left w:w="15" w:type="dxa"/>
              <w:bottom w:w="0" w:type="dxa"/>
              <w:right w:w="15" w:type="dxa"/>
            </w:tcMar>
          </w:tcPr>
          <w:p w14:paraId="1B560411" w14:textId="17AD0637" w:rsidR="0079240C" w:rsidRDefault="0079240C" w:rsidP="004A3DD4">
            <w:pPr>
              <w:rPr>
                <w:rFonts w:asciiTheme="majorEastAsia" w:eastAsiaTheme="majorEastAsia" w:hAnsiTheme="majorEastAsia" w:hint="eastAsia"/>
                <w:sz w:val="21"/>
                <w:szCs w:val="21"/>
                <w:lang w:eastAsia="zh-CN"/>
              </w:rPr>
            </w:pPr>
            <w:r>
              <w:rPr>
                <w:rFonts w:asciiTheme="majorEastAsia" w:eastAsiaTheme="majorEastAsia" w:hAnsiTheme="majorEastAsia"/>
                <w:sz w:val="21"/>
                <w:szCs w:val="21"/>
                <w:lang w:eastAsia="zh-CN"/>
              </w:rPr>
              <w:t>T</w:t>
            </w:r>
            <w:r>
              <w:rPr>
                <w:rFonts w:asciiTheme="majorEastAsia" w:eastAsiaTheme="majorEastAsia" w:hAnsiTheme="majorEastAsia" w:hint="eastAsia"/>
                <w:sz w:val="21"/>
                <w:szCs w:val="21"/>
                <w:lang w:eastAsia="zh-CN"/>
              </w:rPr>
              <w:t>rans</w:t>
            </w:r>
          </w:p>
        </w:tc>
        <w:tc>
          <w:tcPr>
            <w:tcW w:w="678" w:type="dxa"/>
          </w:tcPr>
          <w:p w14:paraId="4DE6B8BF" w14:textId="00677E62" w:rsidR="0079240C" w:rsidRDefault="005D15A7"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1~2</w:t>
            </w:r>
          </w:p>
        </w:tc>
        <w:tc>
          <w:tcPr>
            <w:tcW w:w="567" w:type="dxa"/>
            <w:noWrap/>
            <w:tcMar>
              <w:top w:w="15" w:type="dxa"/>
              <w:left w:w="15" w:type="dxa"/>
              <w:bottom w:w="0" w:type="dxa"/>
              <w:right w:w="15" w:type="dxa"/>
            </w:tcMar>
          </w:tcPr>
          <w:p w14:paraId="274A568C" w14:textId="3E534914" w:rsidR="0079240C" w:rsidRDefault="005D15A7"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w:t>
            </w:r>
            <w:r>
              <w:rPr>
                <w:rFonts w:asciiTheme="majorEastAsia" w:eastAsiaTheme="majorEastAsia" w:hAnsiTheme="majorEastAsia"/>
                <w:sz w:val="21"/>
                <w:szCs w:val="21"/>
                <w:lang w:eastAsia="zh-CN"/>
              </w:rPr>
              <w:t>A</w:t>
            </w:r>
          </w:p>
        </w:tc>
        <w:tc>
          <w:tcPr>
            <w:tcW w:w="567" w:type="dxa"/>
          </w:tcPr>
          <w:p w14:paraId="69E7068F" w14:textId="2ED33227" w:rsidR="0079240C" w:rsidRDefault="005D15A7"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w:t>
            </w:r>
            <w:r>
              <w:rPr>
                <w:rFonts w:asciiTheme="majorEastAsia" w:eastAsiaTheme="majorEastAsia" w:hAnsiTheme="majorEastAsia"/>
                <w:sz w:val="21"/>
                <w:szCs w:val="21"/>
                <w:lang w:eastAsia="zh-CN"/>
              </w:rPr>
              <w:t>A</w:t>
            </w:r>
          </w:p>
        </w:tc>
        <w:tc>
          <w:tcPr>
            <w:tcW w:w="6095" w:type="dxa"/>
            <w:noWrap/>
            <w:tcMar>
              <w:top w:w="15" w:type="dxa"/>
              <w:left w:w="15" w:type="dxa"/>
              <w:bottom w:w="0" w:type="dxa"/>
              <w:right w:w="15" w:type="dxa"/>
            </w:tcMar>
          </w:tcPr>
          <w:p w14:paraId="5EF383A6" w14:textId="348E5CD7" w:rsidR="0079240C" w:rsidRDefault="00B34161"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对串口2或者串口3透传</w:t>
            </w:r>
          </w:p>
        </w:tc>
      </w:tr>
      <w:tr w:rsidR="00B34161" w:rsidRPr="003D5B16" w14:paraId="01975D17" w14:textId="77777777" w:rsidTr="004A3DD4">
        <w:trPr>
          <w:trHeight w:val="285"/>
        </w:trPr>
        <w:tc>
          <w:tcPr>
            <w:tcW w:w="416" w:type="dxa"/>
            <w:noWrap/>
            <w:tcMar>
              <w:top w:w="15" w:type="dxa"/>
              <w:left w:w="15" w:type="dxa"/>
              <w:bottom w:w="0" w:type="dxa"/>
              <w:right w:w="15" w:type="dxa"/>
            </w:tcMar>
          </w:tcPr>
          <w:p w14:paraId="5002D93A" w14:textId="39AFC00B" w:rsidR="00B34161" w:rsidRPr="00625C6F" w:rsidRDefault="00B34161" w:rsidP="00073C3E">
            <w:pPr>
              <w:rPr>
                <w:rFonts w:asciiTheme="majorEastAsia" w:eastAsiaTheme="majorEastAsia" w:hAnsiTheme="majorEastAsia" w:hint="eastAsia"/>
                <w:sz w:val="21"/>
                <w:szCs w:val="21"/>
                <w:lang w:val="en-US" w:eastAsia="zh-CN"/>
              </w:rPr>
            </w:pPr>
            <w:r>
              <w:rPr>
                <w:rFonts w:asciiTheme="majorEastAsia" w:eastAsiaTheme="majorEastAsia" w:hAnsiTheme="majorEastAsia" w:hint="eastAsia"/>
                <w:sz w:val="21"/>
                <w:szCs w:val="21"/>
                <w:lang w:eastAsia="zh-CN"/>
              </w:rPr>
              <w:t>20</w:t>
            </w:r>
          </w:p>
        </w:tc>
        <w:tc>
          <w:tcPr>
            <w:tcW w:w="906" w:type="dxa"/>
            <w:noWrap/>
            <w:tcMar>
              <w:top w:w="15" w:type="dxa"/>
              <w:left w:w="15" w:type="dxa"/>
              <w:bottom w:w="0" w:type="dxa"/>
              <w:right w:w="15" w:type="dxa"/>
            </w:tcMar>
          </w:tcPr>
          <w:p w14:paraId="185459EB" w14:textId="4AAA0311" w:rsidR="00B34161" w:rsidRDefault="00625C6F"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w:t>
            </w:r>
            <w:r>
              <w:rPr>
                <w:rFonts w:asciiTheme="majorEastAsia" w:eastAsiaTheme="majorEastAsia" w:hAnsiTheme="majorEastAsia"/>
                <w:sz w:val="21"/>
                <w:szCs w:val="21"/>
                <w:lang w:eastAsia="zh-CN"/>
              </w:rPr>
              <w:t>$</w:t>
            </w:r>
          </w:p>
        </w:tc>
        <w:tc>
          <w:tcPr>
            <w:tcW w:w="678" w:type="dxa"/>
          </w:tcPr>
          <w:p w14:paraId="770A49A9" w14:textId="17212F49" w:rsidR="00B34161" w:rsidRDefault="00625C6F"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w:t>
            </w:r>
            <w:r>
              <w:rPr>
                <w:rFonts w:asciiTheme="majorEastAsia" w:eastAsiaTheme="majorEastAsia" w:hAnsiTheme="majorEastAsia"/>
                <w:sz w:val="21"/>
                <w:szCs w:val="21"/>
                <w:lang w:eastAsia="zh-CN"/>
              </w:rPr>
              <w:t>A</w:t>
            </w:r>
          </w:p>
        </w:tc>
        <w:tc>
          <w:tcPr>
            <w:tcW w:w="567" w:type="dxa"/>
            <w:noWrap/>
            <w:tcMar>
              <w:top w:w="15" w:type="dxa"/>
              <w:left w:w="15" w:type="dxa"/>
              <w:bottom w:w="0" w:type="dxa"/>
              <w:right w:w="15" w:type="dxa"/>
            </w:tcMar>
          </w:tcPr>
          <w:p w14:paraId="60B8C88F" w14:textId="31E10219" w:rsidR="00B34161" w:rsidRDefault="00625C6F"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w:t>
            </w:r>
            <w:r>
              <w:rPr>
                <w:rFonts w:asciiTheme="majorEastAsia" w:eastAsiaTheme="majorEastAsia" w:hAnsiTheme="majorEastAsia"/>
                <w:sz w:val="21"/>
                <w:szCs w:val="21"/>
                <w:lang w:eastAsia="zh-CN"/>
              </w:rPr>
              <w:t>A</w:t>
            </w:r>
          </w:p>
        </w:tc>
        <w:tc>
          <w:tcPr>
            <w:tcW w:w="567" w:type="dxa"/>
          </w:tcPr>
          <w:p w14:paraId="2BF31302" w14:textId="2C6D7F19" w:rsidR="00B34161" w:rsidRDefault="00625C6F" w:rsidP="004A3DD4">
            <w:pPr>
              <w:rPr>
                <w:rFonts w:asciiTheme="majorEastAsia" w:eastAsiaTheme="majorEastAsia" w:hAnsiTheme="majorEastAsia" w:hint="eastAsia"/>
                <w:sz w:val="21"/>
                <w:szCs w:val="21"/>
                <w:lang w:eastAsia="zh-CN"/>
              </w:rPr>
            </w:pPr>
            <w:r>
              <w:rPr>
                <w:rFonts w:asciiTheme="majorEastAsia" w:eastAsiaTheme="majorEastAsia" w:hAnsiTheme="majorEastAsia" w:hint="eastAsia"/>
                <w:sz w:val="21"/>
                <w:szCs w:val="21"/>
                <w:lang w:eastAsia="zh-CN"/>
              </w:rPr>
              <w:t>N</w:t>
            </w:r>
            <w:r>
              <w:rPr>
                <w:rFonts w:asciiTheme="majorEastAsia" w:eastAsiaTheme="majorEastAsia" w:hAnsiTheme="majorEastAsia"/>
                <w:sz w:val="21"/>
                <w:szCs w:val="21"/>
                <w:lang w:eastAsia="zh-CN"/>
              </w:rPr>
              <w:t>A</w:t>
            </w:r>
          </w:p>
        </w:tc>
        <w:tc>
          <w:tcPr>
            <w:tcW w:w="6095" w:type="dxa"/>
            <w:noWrap/>
            <w:tcMar>
              <w:top w:w="15" w:type="dxa"/>
              <w:left w:w="15" w:type="dxa"/>
              <w:bottom w:w="0" w:type="dxa"/>
              <w:right w:w="15" w:type="dxa"/>
            </w:tcMar>
          </w:tcPr>
          <w:p w14:paraId="272CED46" w14:textId="05B4928A" w:rsidR="00B34161" w:rsidRPr="00625C6F" w:rsidRDefault="00625C6F" w:rsidP="004A3DD4">
            <w:pPr>
              <w:rPr>
                <w:lang w:eastAsia="zh-CN"/>
              </w:rPr>
            </w:pPr>
            <w:r>
              <w:rPr>
                <w:rFonts w:hint="eastAsia"/>
                <w:lang w:eastAsia="zh-CN"/>
              </w:rPr>
              <w:t>退出透传</w:t>
            </w:r>
          </w:p>
        </w:tc>
      </w:tr>
    </w:tbl>
    <w:p w14:paraId="007B9821" w14:textId="77777777" w:rsidR="000D3F3E" w:rsidRPr="00836E4C" w:rsidRDefault="000D3F3E" w:rsidP="000D3F3E">
      <w:pPr>
        <w:rPr>
          <w:lang w:eastAsia="zh-CN"/>
        </w:rPr>
      </w:pPr>
    </w:p>
    <w:p w14:paraId="2087CD22" w14:textId="77777777" w:rsidR="00F443D9" w:rsidRDefault="00C77FC9" w:rsidP="00D73532">
      <w:pPr>
        <w:numPr>
          <w:ilvl w:val="0"/>
          <w:numId w:val="18"/>
        </w:numPr>
        <w:rPr>
          <w:b/>
          <w:lang w:eastAsia="zh-CN"/>
        </w:rPr>
      </w:pPr>
      <w:bookmarkStart w:id="72" w:name="OLE_LINK22"/>
      <w:bookmarkStart w:id="73" w:name="OLE_LINK23"/>
      <w:bookmarkStart w:id="74" w:name="OLE_LINK24"/>
      <w:r>
        <w:rPr>
          <w:rFonts w:hint="eastAsia"/>
          <w:b/>
          <w:lang w:eastAsia="zh-CN"/>
        </w:rPr>
        <w:t>Help</w:t>
      </w:r>
    </w:p>
    <w:p w14:paraId="14D54C19" w14:textId="77777777" w:rsidR="00F443D9" w:rsidRDefault="00F443D9" w:rsidP="00F443D9">
      <w:pPr>
        <w:ind w:left="360"/>
        <w:rPr>
          <w:lang w:eastAsia="zh-CN"/>
        </w:rPr>
      </w:pPr>
      <w:r w:rsidRPr="00F443D9">
        <w:rPr>
          <w:rFonts w:hint="eastAsia"/>
          <w:lang w:eastAsia="zh-CN"/>
        </w:rPr>
        <w:t>List all commands.</w:t>
      </w:r>
    </w:p>
    <w:p w14:paraId="55D529A5" w14:textId="77777777" w:rsidR="00F443D9" w:rsidRPr="00F443D9" w:rsidRDefault="00F443D9" w:rsidP="0094105B">
      <w:pPr>
        <w:ind w:left="360" w:firstLineChars="200" w:firstLine="400"/>
        <w:rPr>
          <w:lang w:eastAsia="zh-CN"/>
        </w:rPr>
      </w:pPr>
    </w:p>
    <w:p w14:paraId="6DAB76DE" w14:textId="77777777" w:rsidR="00D73532" w:rsidRPr="00836E4C" w:rsidRDefault="004A22DE" w:rsidP="00D73532">
      <w:pPr>
        <w:numPr>
          <w:ilvl w:val="0"/>
          <w:numId w:val="18"/>
        </w:numPr>
        <w:rPr>
          <w:b/>
          <w:lang w:eastAsia="zh-CN"/>
        </w:rPr>
      </w:pPr>
      <w:r w:rsidRPr="00836E4C">
        <w:rPr>
          <w:rFonts w:hint="eastAsia"/>
          <w:b/>
          <w:lang w:eastAsia="zh-CN"/>
        </w:rPr>
        <w:t>Info</w:t>
      </w:r>
    </w:p>
    <w:p w14:paraId="65FC1596" w14:textId="77777777" w:rsidR="006A13D5" w:rsidRPr="00F443D9" w:rsidRDefault="0007168C" w:rsidP="00273681">
      <w:pPr>
        <w:rPr>
          <w:rFonts w:ascii="Times New Roman" w:hAnsi="Times New Roman"/>
          <w:sz w:val="21"/>
          <w:szCs w:val="21"/>
          <w:lang w:eastAsia="zh-CN"/>
        </w:rPr>
      </w:pPr>
      <w:r w:rsidRPr="00F443D9">
        <w:rPr>
          <w:rFonts w:ascii="Times New Roman" w:hAnsi="Times New Roman" w:hint="eastAsia"/>
          <w:sz w:val="21"/>
          <w:szCs w:val="21"/>
          <w:lang w:eastAsia="zh-CN"/>
        </w:rPr>
        <w:t>Get the information</w:t>
      </w:r>
      <w:r w:rsidR="00B65010" w:rsidRPr="00F443D9">
        <w:rPr>
          <w:rFonts w:ascii="Times New Roman" w:hAnsi="Times New Roman" w:hint="eastAsia"/>
          <w:sz w:val="21"/>
          <w:szCs w:val="21"/>
          <w:lang w:eastAsia="zh-CN"/>
        </w:rPr>
        <w:t xml:space="preserve"> of the 429F</w:t>
      </w:r>
      <w:r w:rsidR="006A13D5" w:rsidRPr="00F443D9">
        <w:rPr>
          <w:rFonts w:ascii="Times New Roman" w:hAnsi="Times New Roman" w:hint="eastAsia"/>
          <w:sz w:val="21"/>
          <w:szCs w:val="21"/>
          <w:lang w:eastAsia="zh-CN"/>
        </w:rPr>
        <w:t xml:space="preserve"> module</w:t>
      </w:r>
      <w:r w:rsidRPr="00F443D9">
        <w:rPr>
          <w:rFonts w:ascii="Times New Roman" w:hAnsi="Times New Roman" w:hint="eastAsia"/>
          <w:sz w:val="21"/>
          <w:szCs w:val="21"/>
          <w:lang w:eastAsia="zh-CN"/>
        </w:rPr>
        <w:t xml:space="preserve"> and products</w:t>
      </w:r>
      <w:r w:rsidR="006A13D5" w:rsidRPr="00F443D9">
        <w:rPr>
          <w:rFonts w:ascii="Times New Roman" w:hAnsi="Times New Roman" w:hint="eastAsia"/>
          <w:sz w:val="21"/>
          <w:szCs w:val="21"/>
          <w:lang w:eastAsia="zh-CN"/>
        </w:rPr>
        <w:t>.</w:t>
      </w:r>
    </w:p>
    <w:p w14:paraId="12D50DE9" w14:textId="77777777" w:rsidR="002F78FC" w:rsidRPr="00F443D9" w:rsidRDefault="004A22DE" w:rsidP="004A22DE">
      <w:pPr>
        <w:rPr>
          <w:rFonts w:ascii="Times New Roman" w:hAnsi="Times New Roman"/>
          <w:sz w:val="21"/>
          <w:szCs w:val="21"/>
          <w:lang w:eastAsia="zh-CN"/>
        </w:rPr>
      </w:pPr>
      <w:r w:rsidRPr="00F443D9">
        <w:rPr>
          <w:rFonts w:ascii="Times New Roman" w:hAnsi="Times New Roman"/>
          <w:sz w:val="21"/>
          <w:szCs w:val="21"/>
          <w:lang w:eastAsia="zh-CN"/>
        </w:rPr>
        <w:t xml:space="preserve">Command: </w:t>
      </w:r>
      <w:r w:rsidR="002F78FC" w:rsidRPr="00F443D9">
        <w:rPr>
          <w:rFonts w:ascii="Times New Roman" w:hAnsi="Times New Roman" w:hint="eastAsia"/>
          <w:sz w:val="21"/>
          <w:szCs w:val="21"/>
          <w:lang w:eastAsia="zh-CN"/>
        </w:rPr>
        <w:t>Info</w:t>
      </w:r>
    </w:p>
    <w:p w14:paraId="12836523" w14:textId="77777777" w:rsidR="008B3580" w:rsidRPr="00F443D9" w:rsidRDefault="008B3580" w:rsidP="004A22DE">
      <w:pPr>
        <w:rPr>
          <w:rFonts w:ascii="Times New Roman" w:hAnsi="Times New Roman"/>
          <w:sz w:val="21"/>
          <w:szCs w:val="21"/>
          <w:lang w:eastAsia="zh-CN"/>
        </w:rPr>
      </w:pPr>
      <w:r w:rsidRPr="00F443D9">
        <w:rPr>
          <w:rFonts w:ascii="Times New Roman" w:hAnsi="Times New Roman" w:hint="eastAsia"/>
          <w:sz w:val="21"/>
          <w:szCs w:val="21"/>
          <w:lang w:eastAsia="zh-CN"/>
        </w:rPr>
        <w:t xml:space="preserve">Response: Basic information of the </w:t>
      </w:r>
      <w:r w:rsidR="00A87B08" w:rsidRPr="00F443D9">
        <w:rPr>
          <w:rFonts w:ascii="Times New Roman" w:hAnsi="Times New Roman" w:hint="eastAsia"/>
          <w:sz w:val="21"/>
          <w:szCs w:val="21"/>
          <w:lang w:eastAsia="zh-CN"/>
        </w:rPr>
        <w:t>429F</w:t>
      </w:r>
      <w:r w:rsidR="0032193F" w:rsidRPr="00F443D9">
        <w:rPr>
          <w:rFonts w:ascii="Times New Roman" w:hAnsi="Times New Roman" w:hint="eastAsia"/>
          <w:sz w:val="21"/>
          <w:szCs w:val="21"/>
          <w:lang w:eastAsia="zh-CN"/>
        </w:rPr>
        <w:t xml:space="preserve"> and products</w:t>
      </w:r>
    </w:p>
    <w:p w14:paraId="55CB99C0" w14:textId="77777777" w:rsidR="008B3580" w:rsidRPr="00F443D9" w:rsidRDefault="008B3580" w:rsidP="004A22DE">
      <w:pPr>
        <w:rPr>
          <w:rFonts w:ascii="Times New Roman" w:hAnsi="Times New Roman"/>
          <w:sz w:val="21"/>
          <w:szCs w:val="21"/>
          <w:lang w:eastAsia="zh-CN"/>
        </w:rPr>
      </w:pPr>
      <w:r w:rsidRPr="00F443D9">
        <w:rPr>
          <w:rFonts w:ascii="Times New Roman" w:hAnsi="Times New Roman" w:hint="eastAsia"/>
          <w:sz w:val="21"/>
          <w:szCs w:val="21"/>
          <w:lang w:eastAsia="zh-CN"/>
        </w:rPr>
        <w:t>Example:</w:t>
      </w:r>
    </w:p>
    <w:p w14:paraId="7ED630C4" w14:textId="77777777" w:rsidR="008B3580" w:rsidRPr="00F443D9" w:rsidRDefault="008A2D81" w:rsidP="006753FA">
      <w:pPr>
        <w:rPr>
          <w:rFonts w:ascii="Times New Roman" w:hAnsi="Times New Roman"/>
          <w:sz w:val="21"/>
          <w:szCs w:val="21"/>
          <w:lang w:eastAsia="zh-CN"/>
        </w:rPr>
      </w:pPr>
      <w:r w:rsidRPr="00F443D9">
        <w:rPr>
          <w:rFonts w:ascii="Times New Roman" w:hAnsi="Times New Roman" w:hint="eastAsia"/>
          <w:sz w:val="21"/>
          <w:szCs w:val="21"/>
          <w:lang w:eastAsia="zh-CN"/>
        </w:rPr>
        <w:tab/>
        <w:t xml:space="preserve">     TX</w:t>
      </w:r>
      <w:r w:rsidR="006A13D5" w:rsidRPr="00F443D9">
        <w:rPr>
          <w:rFonts w:ascii="Times New Roman" w:hAnsi="Times New Roman" w:hint="eastAsia"/>
          <w:sz w:val="21"/>
          <w:szCs w:val="21"/>
          <w:lang w:eastAsia="zh-CN"/>
        </w:rPr>
        <w:t xml:space="preserve">: </w:t>
      </w:r>
      <w:r w:rsidR="002F78FC" w:rsidRPr="00F443D9">
        <w:rPr>
          <w:rFonts w:ascii="Times New Roman" w:hAnsi="Times New Roman" w:hint="eastAsia"/>
          <w:sz w:val="21"/>
          <w:szCs w:val="21"/>
          <w:lang w:eastAsia="zh-CN"/>
        </w:rPr>
        <w:t>Info</w:t>
      </w:r>
    </w:p>
    <w:p w14:paraId="7A19BD1F" w14:textId="77777777" w:rsidR="00AC3D9A" w:rsidRPr="00F443D9" w:rsidRDefault="004A22DE" w:rsidP="00AC3D9A">
      <w:pPr>
        <w:ind w:firstLine="720"/>
        <w:rPr>
          <w:rFonts w:ascii="Times New Roman" w:hAnsi="Times New Roman"/>
          <w:sz w:val="21"/>
          <w:szCs w:val="21"/>
          <w:lang w:eastAsia="zh-CN"/>
        </w:rPr>
      </w:pPr>
      <w:r w:rsidRPr="00F443D9">
        <w:rPr>
          <w:rFonts w:ascii="Times New Roman" w:hAnsi="Times New Roman"/>
          <w:sz w:val="21"/>
          <w:szCs w:val="21"/>
          <w:lang w:eastAsia="zh-CN"/>
        </w:rPr>
        <w:t xml:space="preserve"> </w:t>
      </w:r>
      <w:r w:rsidR="008B3580" w:rsidRPr="00F443D9">
        <w:rPr>
          <w:rFonts w:ascii="Times New Roman" w:hAnsi="Times New Roman" w:hint="eastAsia"/>
          <w:sz w:val="21"/>
          <w:szCs w:val="21"/>
          <w:lang w:eastAsia="zh-CN"/>
        </w:rPr>
        <w:t xml:space="preserve">   </w:t>
      </w:r>
      <w:r w:rsidR="00A63937" w:rsidRPr="00F443D9">
        <w:rPr>
          <w:rFonts w:ascii="Times New Roman" w:hAnsi="Times New Roman" w:hint="eastAsia"/>
          <w:sz w:val="21"/>
          <w:szCs w:val="21"/>
          <w:lang w:eastAsia="zh-CN"/>
        </w:rPr>
        <w:t xml:space="preserve"> </w:t>
      </w:r>
      <w:r w:rsidR="008A2D81" w:rsidRPr="00F443D9">
        <w:rPr>
          <w:rFonts w:ascii="Times New Roman" w:hAnsi="Times New Roman" w:hint="eastAsia"/>
          <w:sz w:val="21"/>
          <w:szCs w:val="21"/>
          <w:lang w:eastAsia="zh-CN"/>
        </w:rPr>
        <w:t>RX</w:t>
      </w:r>
      <w:r w:rsidR="00AC3D9A" w:rsidRPr="00F443D9">
        <w:rPr>
          <w:rFonts w:ascii="Times New Roman" w:hAnsi="Times New Roman" w:hint="eastAsia"/>
          <w:sz w:val="21"/>
          <w:szCs w:val="21"/>
          <w:lang w:eastAsia="zh-CN"/>
        </w:rPr>
        <w:t xml:space="preserve">: </w:t>
      </w:r>
      <w:r w:rsidR="00C35B4E" w:rsidRPr="00F443D9">
        <w:rPr>
          <w:rFonts w:ascii="Times New Roman" w:hAnsi="Times New Roman" w:hint="eastAsia"/>
          <w:sz w:val="21"/>
          <w:szCs w:val="21"/>
          <w:lang w:eastAsia="zh-CN"/>
        </w:rPr>
        <w:t>T</w:t>
      </w:r>
      <w:r w:rsidR="00AC3D9A" w:rsidRPr="00F443D9">
        <w:rPr>
          <w:rFonts w:ascii="Times New Roman" w:hAnsi="Times New Roman" w:hint="eastAsia"/>
          <w:sz w:val="21"/>
          <w:szCs w:val="21"/>
          <w:lang w:eastAsia="zh-CN"/>
        </w:rPr>
        <w:t xml:space="preserve">ype: </w:t>
      </w:r>
      <w:r w:rsidR="00A87B08" w:rsidRPr="00F443D9">
        <w:rPr>
          <w:rFonts w:ascii="Times New Roman" w:hAnsi="Times New Roman" w:hint="eastAsia"/>
          <w:sz w:val="21"/>
          <w:szCs w:val="21"/>
          <w:lang w:eastAsia="zh-CN"/>
        </w:rPr>
        <w:t>429F</w:t>
      </w:r>
    </w:p>
    <w:p w14:paraId="48793A15" w14:textId="77777777" w:rsidR="004A22DE" w:rsidRPr="00F443D9" w:rsidRDefault="004A22DE" w:rsidP="00AC3D9A">
      <w:pPr>
        <w:ind w:left="680" w:firstLine="720"/>
        <w:rPr>
          <w:rFonts w:ascii="Times New Roman" w:hAnsi="Times New Roman"/>
          <w:sz w:val="21"/>
          <w:szCs w:val="21"/>
          <w:lang w:eastAsia="zh-CN"/>
        </w:rPr>
      </w:pPr>
      <w:r w:rsidRPr="00F443D9">
        <w:rPr>
          <w:rFonts w:ascii="Times New Roman" w:hAnsi="Times New Roman"/>
          <w:sz w:val="21"/>
          <w:szCs w:val="21"/>
        </w:rPr>
        <w:t xml:space="preserve">BOOT version: </w:t>
      </w:r>
      <w:r w:rsidRPr="00F443D9">
        <w:rPr>
          <w:rFonts w:ascii="Times New Roman" w:hAnsi="Times New Roman"/>
          <w:sz w:val="21"/>
          <w:szCs w:val="21"/>
          <w:lang w:eastAsia="zh-CN"/>
        </w:rPr>
        <w:t>0.0.0.0</w:t>
      </w:r>
      <w:r w:rsidR="00A63937" w:rsidRPr="00F443D9">
        <w:rPr>
          <w:rFonts w:ascii="Times New Roman" w:hAnsi="Times New Roman" w:hint="eastAsia"/>
          <w:sz w:val="21"/>
          <w:szCs w:val="21"/>
          <w:lang w:eastAsia="zh-CN"/>
        </w:rPr>
        <w:t>,</w:t>
      </w:r>
    </w:p>
    <w:p w14:paraId="6DB62027" w14:textId="77777777" w:rsidR="004A22DE" w:rsidRPr="00F443D9" w:rsidRDefault="0007168C" w:rsidP="006A13D5">
      <w:pPr>
        <w:ind w:leftChars="700" w:left="1400"/>
        <w:rPr>
          <w:rFonts w:ascii="Times New Roman" w:hAnsi="Times New Roman"/>
          <w:sz w:val="21"/>
          <w:szCs w:val="21"/>
          <w:lang w:eastAsia="zh-CN"/>
        </w:rPr>
      </w:pPr>
      <w:r w:rsidRPr="00F443D9">
        <w:rPr>
          <w:rFonts w:ascii="Times New Roman" w:hAnsi="Times New Roman" w:hint="eastAsia"/>
          <w:sz w:val="21"/>
          <w:szCs w:val="21"/>
          <w:lang w:eastAsia="zh-CN"/>
        </w:rPr>
        <w:t>FW</w:t>
      </w:r>
      <w:r w:rsidR="004A22DE" w:rsidRPr="00F443D9">
        <w:rPr>
          <w:rFonts w:ascii="Times New Roman" w:hAnsi="Times New Roman"/>
          <w:sz w:val="21"/>
          <w:szCs w:val="21"/>
        </w:rPr>
        <w:t xml:space="preserve"> version: </w:t>
      </w:r>
      <w:r w:rsidR="00F3254E">
        <w:rPr>
          <w:rFonts w:ascii="Times New Roman" w:hAnsi="Times New Roman"/>
          <w:sz w:val="21"/>
          <w:szCs w:val="21"/>
          <w:lang w:eastAsia="zh-CN"/>
        </w:rPr>
        <w:t>0</w:t>
      </w:r>
      <w:r w:rsidR="004A22DE" w:rsidRPr="00F443D9">
        <w:rPr>
          <w:rFonts w:ascii="Times New Roman" w:hAnsi="Times New Roman"/>
          <w:sz w:val="21"/>
          <w:szCs w:val="21"/>
          <w:lang w:eastAsia="zh-CN"/>
        </w:rPr>
        <w:t>.0.</w:t>
      </w:r>
      <w:r w:rsidR="00F3254E">
        <w:rPr>
          <w:rFonts w:ascii="Times New Roman" w:hAnsi="Times New Roman"/>
          <w:sz w:val="21"/>
          <w:szCs w:val="21"/>
          <w:lang w:eastAsia="zh-CN"/>
        </w:rPr>
        <w:t>1</w:t>
      </w:r>
      <w:r w:rsidR="004A22DE" w:rsidRPr="00F443D9">
        <w:rPr>
          <w:rFonts w:ascii="Times New Roman" w:hAnsi="Times New Roman"/>
          <w:sz w:val="21"/>
          <w:szCs w:val="21"/>
          <w:lang w:eastAsia="zh-CN"/>
        </w:rPr>
        <w:t>.</w:t>
      </w:r>
      <w:r w:rsidR="00F3254E">
        <w:rPr>
          <w:rFonts w:ascii="Times New Roman" w:hAnsi="Times New Roman"/>
          <w:sz w:val="21"/>
          <w:szCs w:val="21"/>
          <w:lang w:eastAsia="zh-CN"/>
        </w:rPr>
        <w:t>4</w:t>
      </w:r>
      <w:r w:rsidR="00A63937" w:rsidRPr="00F443D9">
        <w:rPr>
          <w:rFonts w:ascii="Times New Roman" w:hAnsi="Times New Roman" w:hint="eastAsia"/>
          <w:sz w:val="21"/>
          <w:szCs w:val="21"/>
          <w:lang w:eastAsia="zh-CN"/>
        </w:rPr>
        <w:t>,</w:t>
      </w:r>
    </w:p>
    <w:p w14:paraId="7EFC60EA" w14:textId="77777777" w:rsidR="004A22DE" w:rsidRPr="00F443D9" w:rsidRDefault="0007168C" w:rsidP="006A13D5">
      <w:pPr>
        <w:ind w:leftChars="700" w:left="1400"/>
        <w:rPr>
          <w:rFonts w:ascii="Times New Roman" w:hAnsi="Times New Roman"/>
          <w:sz w:val="21"/>
          <w:szCs w:val="21"/>
          <w:lang w:eastAsia="zh-CN"/>
        </w:rPr>
      </w:pPr>
      <w:r w:rsidRPr="00F443D9">
        <w:rPr>
          <w:rFonts w:ascii="Times New Roman" w:hAnsi="Times New Roman" w:hint="eastAsia"/>
          <w:sz w:val="21"/>
          <w:szCs w:val="21"/>
          <w:lang w:eastAsia="zh-CN"/>
        </w:rPr>
        <w:t>HW</w:t>
      </w:r>
      <w:r w:rsidR="004A22DE" w:rsidRPr="00F443D9">
        <w:rPr>
          <w:rFonts w:ascii="Times New Roman" w:hAnsi="Times New Roman"/>
          <w:sz w:val="21"/>
          <w:szCs w:val="21"/>
        </w:rPr>
        <w:t xml:space="preserve"> version: </w:t>
      </w:r>
      <w:r w:rsidR="004A22DE" w:rsidRPr="00F443D9">
        <w:rPr>
          <w:rFonts w:ascii="Times New Roman" w:hAnsi="Times New Roman"/>
          <w:sz w:val="21"/>
          <w:szCs w:val="21"/>
          <w:lang w:eastAsia="zh-CN"/>
        </w:rPr>
        <w:t>1.0</w:t>
      </w:r>
      <w:r w:rsidR="00A63937" w:rsidRPr="00F443D9">
        <w:rPr>
          <w:rFonts w:ascii="Times New Roman" w:hAnsi="Times New Roman" w:hint="eastAsia"/>
          <w:sz w:val="21"/>
          <w:szCs w:val="21"/>
          <w:lang w:eastAsia="zh-CN"/>
        </w:rPr>
        <w:t>,</w:t>
      </w:r>
    </w:p>
    <w:p w14:paraId="331EEED0" w14:textId="77777777" w:rsidR="004A22DE" w:rsidRDefault="00C0432A" w:rsidP="006A13D5">
      <w:pPr>
        <w:ind w:leftChars="700" w:left="1400"/>
        <w:rPr>
          <w:rFonts w:ascii="Times New Roman" w:hAnsi="Times New Roman"/>
          <w:sz w:val="21"/>
          <w:szCs w:val="21"/>
          <w:lang w:eastAsia="zh-CN"/>
        </w:rPr>
      </w:pPr>
      <w:r w:rsidRPr="00F443D9">
        <w:rPr>
          <w:rFonts w:ascii="Times New Roman" w:hAnsi="Times New Roman"/>
          <w:sz w:val="21"/>
          <w:szCs w:val="21"/>
          <w:lang w:eastAsia="zh-CN"/>
        </w:rPr>
        <w:t>Manufacturing</w:t>
      </w:r>
      <w:r w:rsidR="004A22DE" w:rsidRPr="00F443D9">
        <w:rPr>
          <w:rFonts w:ascii="Times New Roman" w:hAnsi="Times New Roman"/>
          <w:sz w:val="21"/>
          <w:szCs w:val="21"/>
        </w:rPr>
        <w:t xml:space="preserve"> Date: </w:t>
      </w:r>
      <w:r w:rsidR="009D7E15" w:rsidRPr="00F443D9">
        <w:rPr>
          <w:rFonts w:ascii="Times New Roman" w:hAnsi="Times New Roman" w:hint="eastAsia"/>
          <w:sz w:val="21"/>
          <w:szCs w:val="21"/>
          <w:lang w:eastAsia="zh-CN"/>
        </w:rPr>
        <w:t>0</w:t>
      </w:r>
      <w:r w:rsidR="00685BAC" w:rsidRPr="00F443D9">
        <w:rPr>
          <w:rFonts w:ascii="Times New Roman" w:hAnsi="Times New Roman" w:hint="eastAsia"/>
          <w:sz w:val="21"/>
          <w:szCs w:val="21"/>
          <w:lang w:eastAsia="zh-CN"/>
        </w:rPr>
        <w:t>3</w:t>
      </w:r>
      <w:r w:rsidR="00685BAC" w:rsidRPr="00F443D9">
        <w:rPr>
          <w:rFonts w:ascii="Times New Roman" w:hAnsi="Times New Roman"/>
          <w:sz w:val="21"/>
          <w:szCs w:val="21"/>
        </w:rPr>
        <w:t>/</w:t>
      </w:r>
      <w:r w:rsidR="00685BAC" w:rsidRPr="00F443D9">
        <w:rPr>
          <w:rFonts w:ascii="Times New Roman" w:hAnsi="Times New Roman" w:hint="eastAsia"/>
          <w:sz w:val="21"/>
          <w:szCs w:val="21"/>
          <w:lang w:eastAsia="zh-CN"/>
        </w:rPr>
        <w:t>25</w:t>
      </w:r>
      <w:r w:rsidR="004A22DE" w:rsidRPr="00F443D9">
        <w:rPr>
          <w:rFonts w:ascii="Times New Roman" w:hAnsi="Times New Roman"/>
          <w:sz w:val="21"/>
          <w:szCs w:val="21"/>
        </w:rPr>
        <w:t>/20</w:t>
      </w:r>
      <w:r w:rsidR="00685BAC" w:rsidRPr="00F443D9">
        <w:rPr>
          <w:rFonts w:ascii="Times New Roman" w:hAnsi="Times New Roman" w:hint="eastAsia"/>
          <w:sz w:val="21"/>
          <w:szCs w:val="21"/>
          <w:lang w:eastAsia="zh-CN"/>
        </w:rPr>
        <w:t>15</w:t>
      </w:r>
      <w:r w:rsidR="00A63937" w:rsidRPr="00F443D9">
        <w:rPr>
          <w:rFonts w:ascii="Times New Roman" w:hAnsi="Times New Roman" w:hint="eastAsia"/>
          <w:sz w:val="21"/>
          <w:szCs w:val="21"/>
          <w:lang w:eastAsia="zh-CN"/>
        </w:rPr>
        <w:t>,</w:t>
      </w:r>
    </w:p>
    <w:tbl>
      <w:tblPr>
        <w:tblStyle w:val="af9"/>
        <w:tblW w:w="0" w:type="auto"/>
        <w:tblInd w:w="817" w:type="dxa"/>
        <w:tblLook w:val="04A0" w:firstRow="1" w:lastRow="0" w:firstColumn="1" w:lastColumn="0" w:noHBand="0" w:noVBand="1"/>
      </w:tblPr>
      <w:tblGrid>
        <w:gridCol w:w="2552"/>
        <w:gridCol w:w="5840"/>
      </w:tblGrid>
      <w:tr w:rsidR="00E6759C" w14:paraId="5E78850E" w14:textId="77777777" w:rsidTr="003013A3">
        <w:tc>
          <w:tcPr>
            <w:tcW w:w="2552" w:type="dxa"/>
          </w:tcPr>
          <w:p w14:paraId="44BC7A81"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Command</w:t>
            </w:r>
          </w:p>
        </w:tc>
        <w:tc>
          <w:tcPr>
            <w:tcW w:w="5840" w:type="dxa"/>
          </w:tcPr>
          <w:p w14:paraId="0DB471A5"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Object</w:t>
            </w:r>
          </w:p>
        </w:tc>
      </w:tr>
      <w:tr w:rsidR="00E6759C" w14:paraId="0CB0B47C" w14:textId="77777777" w:rsidTr="003013A3">
        <w:tc>
          <w:tcPr>
            <w:tcW w:w="2552" w:type="dxa"/>
          </w:tcPr>
          <w:p w14:paraId="50955A2E"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w:t>
            </w:r>
          </w:p>
        </w:tc>
        <w:tc>
          <w:tcPr>
            <w:tcW w:w="5840" w:type="dxa"/>
          </w:tcPr>
          <w:p w14:paraId="0CB1665D"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读本机信息</w:t>
            </w:r>
          </w:p>
        </w:tc>
      </w:tr>
      <w:tr w:rsidR="00E6759C" w14:paraId="6C2782A0" w14:textId="77777777" w:rsidTr="003013A3">
        <w:tc>
          <w:tcPr>
            <w:tcW w:w="2552" w:type="dxa"/>
          </w:tcPr>
          <w:p w14:paraId="7208C373"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1</w:t>
            </w:r>
          </w:p>
        </w:tc>
        <w:tc>
          <w:tcPr>
            <w:tcW w:w="5840" w:type="dxa"/>
          </w:tcPr>
          <w:p w14:paraId="553EFAC7" w14:textId="77777777" w:rsidR="00E6759C" w:rsidRDefault="00185E35" w:rsidP="00185E35">
            <w:pPr>
              <w:rPr>
                <w:rFonts w:ascii="Times New Roman" w:hAnsi="Times New Roman"/>
                <w:sz w:val="21"/>
                <w:szCs w:val="21"/>
                <w:lang w:eastAsia="zh-CN"/>
              </w:rPr>
            </w:pPr>
            <w:r>
              <w:rPr>
                <w:rFonts w:ascii="Times New Roman" w:hAnsi="Times New Roman" w:hint="eastAsia"/>
                <w:sz w:val="21"/>
                <w:szCs w:val="21"/>
                <w:lang w:eastAsia="zh-CN"/>
              </w:rPr>
              <w:t>读</w:t>
            </w:r>
            <w:r>
              <w:rPr>
                <w:rFonts w:ascii="Times New Roman" w:hAnsi="Times New Roman" w:hint="eastAsia"/>
                <w:sz w:val="21"/>
                <w:szCs w:val="21"/>
                <w:lang w:eastAsia="zh-CN"/>
              </w:rPr>
              <w:t xml:space="preserve">1#1x18 switch  </w:t>
            </w:r>
            <w:r>
              <w:rPr>
                <w:rFonts w:ascii="Times New Roman" w:hAnsi="Times New Roman" w:hint="eastAsia"/>
                <w:sz w:val="21"/>
                <w:szCs w:val="21"/>
                <w:lang w:eastAsia="zh-CN"/>
              </w:rPr>
              <w:t>信息</w:t>
            </w:r>
          </w:p>
        </w:tc>
      </w:tr>
      <w:tr w:rsidR="00E6759C" w14:paraId="216BCE2C" w14:textId="77777777" w:rsidTr="003013A3">
        <w:tc>
          <w:tcPr>
            <w:tcW w:w="2552" w:type="dxa"/>
          </w:tcPr>
          <w:p w14:paraId="42CB2844"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2</w:t>
            </w:r>
          </w:p>
        </w:tc>
        <w:tc>
          <w:tcPr>
            <w:tcW w:w="5840" w:type="dxa"/>
          </w:tcPr>
          <w:p w14:paraId="06D4812A" w14:textId="77777777" w:rsidR="00E6759C" w:rsidRDefault="00185E35" w:rsidP="00185E35">
            <w:pPr>
              <w:rPr>
                <w:rFonts w:ascii="Times New Roman" w:hAnsi="Times New Roman"/>
                <w:sz w:val="21"/>
                <w:szCs w:val="21"/>
                <w:lang w:eastAsia="zh-CN"/>
              </w:rPr>
            </w:pPr>
            <w:r>
              <w:rPr>
                <w:rFonts w:ascii="Times New Roman" w:hAnsi="Times New Roman" w:hint="eastAsia"/>
                <w:sz w:val="21"/>
                <w:szCs w:val="21"/>
                <w:lang w:eastAsia="zh-CN"/>
              </w:rPr>
              <w:t>读</w:t>
            </w:r>
            <w:r>
              <w:rPr>
                <w:rFonts w:ascii="Times New Roman" w:hAnsi="Times New Roman" w:hint="eastAsia"/>
                <w:sz w:val="21"/>
                <w:szCs w:val="21"/>
                <w:lang w:eastAsia="zh-CN"/>
              </w:rPr>
              <w:t xml:space="preserve">2#1x18 switch  </w:t>
            </w:r>
            <w:r>
              <w:rPr>
                <w:rFonts w:ascii="Times New Roman" w:hAnsi="Times New Roman" w:hint="eastAsia"/>
                <w:sz w:val="21"/>
                <w:szCs w:val="21"/>
                <w:lang w:eastAsia="zh-CN"/>
              </w:rPr>
              <w:t>信息</w:t>
            </w:r>
          </w:p>
        </w:tc>
      </w:tr>
      <w:tr w:rsidR="00E6759C" w14:paraId="57F2B192" w14:textId="77777777" w:rsidTr="003013A3">
        <w:tc>
          <w:tcPr>
            <w:tcW w:w="2552" w:type="dxa"/>
          </w:tcPr>
          <w:p w14:paraId="3FD14461"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3</w:t>
            </w:r>
          </w:p>
        </w:tc>
        <w:tc>
          <w:tcPr>
            <w:tcW w:w="5840" w:type="dxa"/>
          </w:tcPr>
          <w:p w14:paraId="5A390146" w14:textId="460E6395" w:rsidR="00E6759C" w:rsidRDefault="00185E35" w:rsidP="00185E35">
            <w:pPr>
              <w:rPr>
                <w:rFonts w:ascii="Times New Roman" w:hAnsi="Times New Roman"/>
                <w:sz w:val="21"/>
                <w:szCs w:val="21"/>
                <w:lang w:eastAsia="zh-CN"/>
              </w:rPr>
            </w:pPr>
            <w:r>
              <w:rPr>
                <w:rFonts w:ascii="Times New Roman" w:hAnsi="Times New Roman" w:hint="eastAsia"/>
                <w:sz w:val="21"/>
                <w:szCs w:val="21"/>
                <w:lang w:eastAsia="zh-CN"/>
              </w:rPr>
              <w:t>读</w:t>
            </w:r>
            <w:r w:rsidR="00A8596D">
              <w:rPr>
                <w:rFonts w:ascii="Times New Roman" w:hAnsi="Times New Roman" w:hint="eastAsia"/>
                <w:sz w:val="21"/>
                <w:szCs w:val="21"/>
                <w:lang w:eastAsia="zh-CN"/>
              </w:rPr>
              <w:t>1</w:t>
            </w:r>
            <w:r>
              <w:rPr>
                <w:rFonts w:ascii="Times New Roman" w:hAnsi="Times New Roman" w:hint="eastAsia"/>
                <w:sz w:val="21"/>
                <w:szCs w:val="21"/>
                <w:lang w:eastAsia="zh-CN"/>
              </w:rPr>
              <w:t xml:space="preserve">#1X64 </w:t>
            </w:r>
            <w:r w:rsidR="003A567D">
              <w:rPr>
                <w:rFonts w:ascii="Times New Roman" w:hAnsi="Times New Roman" w:hint="eastAsia"/>
                <w:sz w:val="21"/>
                <w:szCs w:val="21"/>
                <w:lang w:eastAsia="zh-CN"/>
              </w:rPr>
              <w:t>mems</w:t>
            </w:r>
            <w:r>
              <w:rPr>
                <w:rFonts w:ascii="Times New Roman" w:hAnsi="Times New Roman" w:hint="eastAsia"/>
                <w:sz w:val="21"/>
                <w:szCs w:val="21"/>
                <w:lang w:eastAsia="zh-CN"/>
              </w:rPr>
              <w:t>switch</w:t>
            </w:r>
            <w:r w:rsidR="003013A3">
              <w:rPr>
                <w:rFonts w:ascii="Times New Roman" w:hAnsi="Times New Roman"/>
                <w:sz w:val="21"/>
                <w:szCs w:val="21"/>
                <w:lang w:eastAsia="zh-CN"/>
              </w:rPr>
              <w:t xml:space="preserve"> </w:t>
            </w:r>
            <w:r w:rsidR="003013A3">
              <w:rPr>
                <w:rFonts w:ascii="Times New Roman" w:hAnsi="Times New Roman" w:hint="eastAsia"/>
                <w:sz w:val="21"/>
                <w:szCs w:val="21"/>
                <w:lang w:eastAsia="zh-CN"/>
              </w:rPr>
              <w:t>tester</w:t>
            </w:r>
            <w:r w:rsidR="00CD0A17">
              <w:rPr>
                <w:rFonts w:ascii="Times New Roman" w:hAnsi="Times New Roman" w:hint="eastAsia"/>
                <w:sz w:val="21"/>
                <w:szCs w:val="21"/>
                <w:lang w:eastAsia="zh-CN"/>
              </w:rPr>
              <w:t>或</w:t>
            </w:r>
            <w:r w:rsidR="00CD0A17">
              <w:rPr>
                <w:rFonts w:ascii="Times New Roman" w:hAnsi="Times New Roman" w:hint="eastAsia"/>
                <w:sz w:val="21"/>
                <w:szCs w:val="21"/>
                <w:lang w:eastAsia="zh-CN"/>
              </w:rPr>
              <w:t>1#</w:t>
            </w:r>
            <w:r w:rsidR="00CD0A17">
              <w:rPr>
                <w:rFonts w:ascii="Times New Roman" w:hAnsi="Times New Roman"/>
                <w:sz w:val="21"/>
                <w:szCs w:val="21"/>
                <w:lang w:eastAsia="zh-CN"/>
              </w:rPr>
              <w:t>1</w:t>
            </w:r>
            <w:r w:rsidR="00CD0A17">
              <w:rPr>
                <w:rFonts w:ascii="Times New Roman" w:hAnsi="Times New Roman" w:hint="eastAsia"/>
                <w:sz w:val="21"/>
                <w:szCs w:val="21"/>
                <w:lang w:eastAsia="zh-CN"/>
              </w:rPr>
              <w:t>x</w:t>
            </w:r>
            <w:r w:rsidR="00CD0A17">
              <w:rPr>
                <w:rFonts w:ascii="Times New Roman" w:hAnsi="Times New Roman"/>
                <w:sz w:val="21"/>
                <w:szCs w:val="21"/>
                <w:lang w:eastAsia="zh-CN"/>
              </w:rPr>
              <w:t>64</w:t>
            </w:r>
            <w:r w:rsidR="00CD0A17">
              <w:rPr>
                <w:rFonts w:ascii="Times New Roman" w:hAnsi="Times New Roman" w:hint="eastAsia"/>
                <w:sz w:val="21"/>
                <w:szCs w:val="21"/>
                <w:lang w:eastAsia="zh-CN"/>
              </w:rPr>
              <w:t>mecswitch</w:t>
            </w:r>
            <w:r>
              <w:rPr>
                <w:rFonts w:ascii="Times New Roman" w:hAnsi="Times New Roman" w:hint="eastAsia"/>
                <w:sz w:val="21"/>
                <w:szCs w:val="21"/>
                <w:lang w:eastAsia="zh-CN"/>
              </w:rPr>
              <w:t xml:space="preserve"> </w:t>
            </w:r>
            <w:r w:rsidR="003013A3">
              <w:rPr>
                <w:rFonts w:ascii="Times New Roman" w:hAnsi="Times New Roman" w:hint="eastAsia"/>
                <w:sz w:val="21"/>
                <w:szCs w:val="21"/>
                <w:lang w:eastAsia="zh-CN"/>
              </w:rPr>
              <w:t>版本</w:t>
            </w:r>
            <w:r>
              <w:rPr>
                <w:rFonts w:ascii="Times New Roman" w:hAnsi="Times New Roman" w:hint="eastAsia"/>
                <w:sz w:val="21"/>
                <w:szCs w:val="21"/>
                <w:lang w:eastAsia="zh-CN"/>
              </w:rPr>
              <w:t xml:space="preserve"> </w:t>
            </w:r>
            <w:r>
              <w:rPr>
                <w:rFonts w:ascii="Times New Roman" w:hAnsi="Times New Roman" w:hint="eastAsia"/>
                <w:sz w:val="21"/>
                <w:szCs w:val="21"/>
                <w:lang w:eastAsia="zh-CN"/>
              </w:rPr>
              <w:t>信息</w:t>
            </w:r>
          </w:p>
        </w:tc>
      </w:tr>
      <w:tr w:rsidR="00E6759C" w14:paraId="04E461A7" w14:textId="77777777" w:rsidTr="003013A3">
        <w:tc>
          <w:tcPr>
            <w:tcW w:w="2552" w:type="dxa"/>
          </w:tcPr>
          <w:p w14:paraId="14931166"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4</w:t>
            </w:r>
          </w:p>
        </w:tc>
        <w:tc>
          <w:tcPr>
            <w:tcW w:w="5840" w:type="dxa"/>
          </w:tcPr>
          <w:p w14:paraId="690F23FC" w14:textId="2C8B9575" w:rsidR="00E6759C" w:rsidRDefault="00185E35" w:rsidP="00166FC6">
            <w:pPr>
              <w:rPr>
                <w:rFonts w:ascii="Times New Roman" w:hAnsi="Times New Roman"/>
                <w:sz w:val="21"/>
                <w:szCs w:val="21"/>
                <w:lang w:eastAsia="zh-CN"/>
              </w:rPr>
            </w:pPr>
            <w:r>
              <w:rPr>
                <w:rFonts w:ascii="Times New Roman" w:hAnsi="Times New Roman" w:hint="eastAsia"/>
                <w:sz w:val="21"/>
                <w:szCs w:val="21"/>
                <w:lang w:eastAsia="zh-CN"/>
              </w:rPr>
              <w:t>读</w:t>
            </w:r>
            <w:r w:rsidR="00A8596D">
              <w:rPr>
                <w:rFonts w:ascii="Times New Roman" w:hAnsi="Times New Roman" w:hint="eastAsia"/>
                <w:sz w:val="21"/>
                <w:szCs w:val="21"/>
                <w:lang w:eastAsia="zh-CN"/>
              </w:rPr>
              <w:t>2</w:t>
            </w:r>
            <w:r>
              <w:rPr>
                <w:rFonts w:ascii="Times New Roman" w:hAnsi="Times New Roman" w:hint="eastAsia"/>
                <w:sz w:val="21"/>
                <w:szCs w:val="21"/>
                <w:lang w:eastAsia="zh-CN"/>
              </w:rPr>
              <w:t xml:space="preserve">#1X64 </w:t>
            </w:r>
            <w:r w:rsidR="003A567D">
              <w:rPr>
                <w:rFonts w:ascii="Times New Roman" w:hAnsi="Times New Roman" w:hint="eastAsia"/>
                <w:sz w:val="21"/>
                <w:szCs w:val="21"/>
                <w:lang w:eastAsia="zh-CN"/>
              </w:rPr>
              <w:t>mems</w:t>
            </w:r>
            <w:r>
              <w:rPr>
                <w:rFonts w:ascii="Times New Roman" w:hAnsi="Times New Roman" w:hint="eastAsia"/>
                <w:sz w:val="21"/>
                <w:szCs w:val="21"/>
                <w:lang w:eastAsia="zh-CN"/>
              </w:rPr>
              <w:t xml:space="preserve">switch </w:t>
            </w:r>
            <w:r w:rsidR="004046D6">
              <w:rPr>
                <w:rFonts w:ascii="Times New Roman" w:hAnsi="Times New Roman" w:hint="eastAsia"/>
                <w:sz w:val="21"/>
                <w:szCs w:val="21"/>
                <w:lang w:eastAsia="zh-CN"/>
              </w:rPr>
              <w:t>tester</w:t>
            </w:r>
            <w:r w:rsidR="00CD0A17">
              <w:rPr>
                <w:rFonts w:ascii="Times New Roman" w:hAnsi="Times New Roman" w:hint="eastAsia"/>
                <w:sz w:val="21"/>
                <w:szCs w:val="21"/>
                <w:lang w:eastAsia="zh-CN"/>
              </w:rPr>
              <w:t>或</w:t>
            </w:r>
            <w:r w:rsidR="00CD0A17">
              <w:rPr>
                <w:rFonts w:ascii="Times New Roman" w:hAnsi="Times New Roman" w:hint="eastAsia"/>
                <w:sz w:val="21"/>
                <w:szCs w:val="21"/>
                <w:lang w:eastAsia="zh-CN"/>
              </w:rPr>
              <w:t>2#</w:t>
            </w:r>
            <w:r w:rsidR="00CD0A17">
              <w:rPr>
                <w:rFonts w:ascii="Times New Roman" w:hAnsi="Times New Roman"/>
                <w:sz w:val="21"/>
                <w:szCs w:val="21"/>
                <w:lang w:eastAsia="zh-CN"/>
              </w:rPr>
              <w:t>1</w:t>
            </w:r>
            <w:r w:rsidR="00CD0A17">
              <w:rPr>
                <w:rFonts w:ascii="Times New Roman" w:hAnsi="Times New Roman" w:hint="eastAsia"/>
                <w:sz w:val="21"/>
                <w:szCs w:val="21"/>
                <w:lang w:eastAsia="zh-CN"/>
              </w:rPr>
              <w:t>x</w:t>
            </w:r>
            <w:r w:rsidR="00CD0A17">
              <w:rPr>
                <w:rFonts w:ascii="Times New Roman" w:hAnsi="Times New Roman"/>
                <w:sz w:val="21"/>
                <w:szCs w:val="21"/>
                <w:lang w:eastAsia="zh-CN"/>
              </w:rPr>
              <w:t>64</w:t>
            </w:r>
            <w:r w:rsidR="00CD0A17">
              <w:rPr>
                <w:rFonts w:ascii="Times New Roman" w:hAnsi="Times New Roman" w:hint="eastAsia"/>
                <w:sz w:val="21"/>
                <w:szCs w:val="21"/>
                <w:lang w:eastAsia="zh-CN"/>
              </w:rPr>
              <w:t>mecswitch</w:t>
            </w:r>
            <w:r>
              <w:rPr>
                <w:rFonts w:ascii="Times New Roman" w:hAnsi="Times New Roman" w:hint="eastAsia"/>
                <w:sz w:val="21"/>
                <w:szCs w:val="21"/>
                <w:lang w:eastAsia="zh-CN"/>
              </w:rPr>
              <w:t xml:space="preserve"> </w:t>
            </w:r>
            <w:r w:rsidR="004046D6">
              <w:rPr>
                <w:rFonts w:ascii="Times New Roman" w:hAnsi="Times New Roman" w:hint="eastAsia"/>
                <w:sz w:val="21"/>
                <w:szCs w:val="21"/>
                <w:lang w:eastAsia="zh-CN"/>
              </w:rPr>
              <w:t>版本</w:t>
            </w:r>
            <w:r>
              <w:rPr>
                <w:rFonts w:ascii="Times New Roman" w:hAnsi="Times New Roman" w:hint="eastAsia"/>
                <w:sz w:val="21"/>
                <w:szCs w:val="21"/>
                <w:lang w:eastAsia="zh-CN"/>
              </w:rPr>
              <w:t>信息</w:t>
            </w:r>
          </w:p>
        </w:tc>
      </w:tr>
      <w:tr w:rsidR="00E6759C" w14:paraId="49ECAD6C" w14:textId="77777777" w:rsidTr="003013A3">
        <w:tc>
          <w:tcPr>
            <w:tcW w:w="2552" w:type="dxa"/>
          </w:tcPr>
          <w:p w14:paraId="4882F4BF"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5</w:t>
            </w:r>
          </w:p>
        </w:tc>
        <w:tc>
          <w:tcPr>
            <w:tcW w:w="5840" w:type="dxa"/>
          </w:tcPr>
          <w:p w14:paraId="62F41C40" w14:textId="77777777" w:rsidR="00E6759C" w:rsidRDefault="00185E35" w:rsidP="00166FC6">
            <w:pPr>
              <w:rPr>
                <w:rFonts w:ascii="Times New Roman" w:hAnsi="Times New Roman"/>
                <w:sz w:val="21"/>
                <w:szCs w:val="21"/>
                <w:lang w:eastAsia="zh-CN"/>
              </w:rPr>
            </w:pPr>
            <w:r>
              <w:rPr>
                <w:rFonts w:ascii="Times New Roman" w:hAnsi="Times New Roman" w:hint="eastAsia"/>
                <w:sz w:val="21"/>
                <w:szCs w:val="21"/>
                <w:lang w:eastAsia="zh-CN"/>
              </w:rPr>
              <w:t>读</w:t>
            </w:r>
            <w:r>
              <w:rPr>
                <w:rFonts w:ascii="Times New Roman" w:hAnsi="Times New Roman" w:hint="eastAsia"/>
                <w:sz w:val="21"/>
                <w:szCs w:val="21"/>
                <w:lang w:eastAsia="zh-CN"/>
              </w:rPr>
              <w:t>OPM</w:t>
            </w:r>
            <w:r>
              <w:rPr>
                <w:rFonts w:ascii="Times New Roman" w:hAnsi="Times New Roman" w:hint="eastAsia"/>
                <w:sz w:val="21"/>
                <w:szCs w:val="21"/>
                <w:lang w:eastAsia="zh-CN"/>
              </w:rPr>
              <w:t>信息</w:t>
            </w:r>
          </w:p>
        </w:tc>
      </w:tr>
      <w:tr w:rsidR="00E6759C" w14:paraId="7F779140" w14:textId="77777777" w:rsidTr="003013A3">
        <w:tc>
          <w:tcPr>
            <w:tcW w:w="2552" w:type="dxa"/>
          </w:tcPr>
          <w:p w14:paraId="17C5F0D6"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info  6</w:t>
            </w:r>
          </w:p>
        </w:tc>
        <w:tc>
          <w:tcPr>
            <w:tcW w:w="5840" w:type="dxa"/>
          </w:tcPr>
          <w:p w14:paraId="1FB50B19" w14:textId="77777777" w:rsidR="00E6759C" w:rsidRDefault="00E6759C" w:rsidP="00166FC6">
            <w:pPr>
              <w:rPr>
                <w:rFonts w:ascii="Times New Roman" w:hAnsi="Times New Roman"/>
                <w:sz w:val="21"/>
                <w:szCs w:val="21"/>
                <w:lang w:eastAsia="zh-CN"/>
              </w:rPr>
            </w:pPr>
            <w:r>
              <w:rPr>
                <w:rFonts w:ascii="Times New Roman" w:hAnsi="Times New Roman" w:hint="eastAsia"/>
                <w:sz w:val="21"/>
                <w:szCs w:val="21"/>
                <w:lang w:eastAsia="zh-CN"/>
              </w:rPr>
              <w:t>读</w:t>
            </w:r>
            <w:r>
              <w:rPr>
                <w:rFonts w:ascii="Times New Roman" w:hAnsi="Times New Roman" w:hint="eastAsia"/>
                <w:sz w:val="21"/>
                <w:szCs w:val="21"/>
                <w:lang w:eastAsia="zh-CN"/>
              </w:rPr>
              <w:t xml:space="preserve">ITLA  </w:t>
            </w:r>
            <w:bookmarkStart w:id="75" w:name="OLE_LINK5"/>
            <w:bookmarkStart w:id="76" w:name="OLE_LINK6"/>
            <w:r>
              <w:rPr>
                <w:rFonts w:ascii="Times New Roman" w:hAnsi="Times New Roman" w:hint="eastAsia"/>
                <w:sz w:val="21"/>
                <w:szCs w:val="21"/>
                <w:lang w:eastAsia="zh-CN"/>
              </w:rPr>
              <w:t>信息</w:t>
            </w:r>
            <w:bookmarkEnd w:id="75"/>
            <w:bookmarkEnd w:id="76"/>
          </w:p>
        </w:tc>
      </w:tr>
    </w:tbl>
    <w:p w14:paraId="290C35EB" w14:textId="77777777" w:rsidR="00E6759C" w:rsidRDefault="00E6759C" w:rsidP="006A13D5">
      <w:pPr>
        <w:ind w:leftChars="700" w:left="1400"/>
        <w:rPr>
          <w:rFonts w:ascii="Times New Roman" w:hAnsi="Times New Roman"/>
          <w:sz w:val="21"/>
          <w:szCs w:val="21"/>
          <w:lang w:eastAsia="zh-CN"/>
        </w:rPr>
      </w:pPr>
    </w:p>
    <w:p w14:paraId="547D40FA" w14:textId="77777777" w:rsidR="003013A3" w:rsidRDefault="003013A3" w:rsidP="003013A3">
      <w:pPr>
        <w:rPr>
          <w:rFonts w:ascii="Times New Roman" w:hAnsi="Times New Roman"/>
          <w:sz w:val="21"/>
          <w:szCs w:val="21"/>
          <w:lang w:eastAsia="zh-CN"/>
        </w:rPr>
      </w:pPr>
      <w:r>
        <w:rPr>
          <w:rFonts w:ascii="Times New Roman" w:hAnsi="Times New Roman"/>
          <w:sz w:val="21"/>
          <w:szCs w:val="21"/>
          <w:lang w:eastAsia="zh-CN"/>
        </w:rPr>
        <w:t>T</w:t>
      </w:r>
      <w:r>
        <w:rPr>
          <w:rFonts w:ascii="Times New Roman" w:hAnsi="Times New Roman" w:hint="eastAsia"/>
          <w:sz w:val="21"/>
          <w:szCs w:val="21"/>
          <w:lang w:eastAsia="zh-CN"/>
        </w:rPr>
        <w:t>x</w:t>
      </w:r>
      <w:r>
        <w:rPr>
          <w:rFonts w:ascii="Times New Roman" w:hAnsi="Times New Roman" w:hint="eastAsia"/>
          <w:sz w:val="21"/>
          <w:szCs w:val="21"/>
          <w:lang w:eastAsia="zh-CN"/>
        </w:rPr>
        <w:t>：</w:t>
      </w:r>
      <w:r>
        <w:rPr>
          <w:rFonts w:ascii="Times New Roman" w:hAnsi="Times New Roman" w:hint="eastAsia"/>
          <w:sz w:val="21"/>
          <w:szCs w:val="21"/>
          <w:lang w:eastAsia="zh-CN"/>
        </w:rPr>
        <w:t>info</w:t>
      </w:r>
      <w:r>
        <w:rPr>
          <w:rFonts w:ascii="Times New Roman" w:hAnsi="Times New Roman"/>
          <w:sz w:val="21"/>
          <w:szCs w:val="21"/>
          <w:lang w:eastAsia="zh-CN"/>
        </w:rPr>
        <w:t xml:space="preserve"> 4</w:t>
      </w:r>
    </w:p>
    <w:p w14:paraId="64329108" w14:textId="77777777" w:rsidR="003013A3" w:rsidRDefault="003013A3" w:rsidP="003013A3">
      <w:pPr>
        <w:rPr>
          <w:rFonts w:ascii="Times New Roman" w:hAnsi="Times New Roman"/>
          <w:sz w:val="21"/>
          <w:szCs w:val="21"/>
          <w:lang w:eastAsia="zh-CN"/>
        </w:rPr>
      </w:pPr>
      <w:r>
        <w:rPr>
          <w:rFonts w:ascii="Times New Roman" w:hAnsi="Times New Roman"/>
          <w:sz w:val="21"/>
          <w:szCs w:val="21"/>
          <w:lang w:eastAsia="zh-CN"/>
        </w:rPr>
        <w:t>R</w:t>
      </w:r>
      <w:r>
        <w:rPr>
          <w:rFonts w:ascii="Times New Roman" w:hAnsi="Times New Roman" w:hint="eastAsia"/>
          <w:sz w:val="21"/>
          <w:szCs w:val="21"/>
          <w:lang w:eastAsia="zh-CN"/>
        </w:rPr>
        <w:t>x</w:t>
      </w:r>
      <w:r>
        <w:rPr>
          <w:rFonts w:ascii="Times New Roman" w:hAnsi="Times New Roman" w:hint="eastAsia"/>
          <w:sz w:val="21"/>
          <w:szCs w:val="21"/>
          <w:lang w:eastAsia="zh-CN"/>
        </w:rPr>
        <w:t>：</w:t>
      </w:r>
      <w:r w:rsidR="006D09DC" w:rsidRPr="006D09DC">
        <w:rPr>
          <w:rFonts w:ascii="Times New Roman" w:hAnsi="Times New Roman"/>
          <w:sz w:val="21"/>
          <w:szCs w:val="21"/>
          <w:lang w:eastAsia="zh-CN"/>
        </w:rPr>
        <w:t>OE0B 1x64 Switch Tester Version:</w:t>
      </w:r>
      <w:r w:rsidR="006D09DC">
        <w:rPr>
          <w:rFonts w:ascii="Times New Roman" w:hAnsi="Times New Roman"/>
          <w:sz w:val="21"/>
          <w:szCs w:val="21"/>
          <w:lang w:eastAsia="zh-CN"/>
        </w:rPr>
        <w:t>2.0.0.0</w:t>
      </w:r>
      <w:r w:rsidR="00EE6FC7">
        <w:rPr>
          <w:rFonts w:ascii="Times New Roman" w:hAnsi="Times New Roman" w:hint="eastAsia"/>
          <w:sz w:val="21"/>
          <w:szCs w:val="21"/>
          <w:lang w:eastAsia="zh-CN"/>
        </w:rPr>
        <w:t>（</w:t>
      </w:r>
      <w:r w:rsidR="00EE6FC7">
        <w:rPr>
          <w:rFonts w:ascii="Times New Roman" w:hAnsi="Times New Roman" w:hint="eastAsia"/>
          <w:sz w:val="21"/>
          <w:szCs w:val="21"/>
          <w:lang w:eastAsia="zh-CN"/>
        </w:rPr>
        <w:t>only</w:t>
      </w:r>
      <w:r w:rsidR="00EE6FC7">
        <w:rPr>
          <w:rFonts w:ascii="Times New Roman" w:hAnsi="Times New Roman"/>
          <w:sz w:val="21"/>
          <w:szCs w:val="21"/>
          <w:lang w:eastAsia="zh-CN"/>
        </w:rPr>
        <w:t xml:space="preserve"> </w:t>
      </w:r>
      <w:r w:rsidR="00EE6FC7">
        <w:rPr>
          <w:rFonts w:ascii="Times New Roman" w:hAnsi="Times New Roman" w:hint="eastAsia"/>
          <w:sz w:val="21"/>
          <w:szCs w:val="21"/>
          <w:lang w:eastAsia="zh-CN"/>
        </w:rPr>
        <w:t>for</w:t>
      </w:r>
      <w:r w:rsidR="00EE6FC7">
        <w:rPr>
          <w:rFonts w:ascii="Times New Roman" w:hAnsi="Times New Roman"/>
          <w:sz w:val="21"/>
          <w:szCs w:val="21"/>
          <w:lang w:eastAsia="zh-CN"/>
        </w:rPr>
        <w:t xml:space="preserve"> </w:t>
      </w:r>
      <w:r w:rsidR="00EE6FC7">
        <w:rPr>
          <w:rFonts w:ascii="Times New Roman" w:hAnsi="Times New Roman" w:hint="eastAsia"/>
          <w:sz w:val="21"/>
          <w:szCs w:val="21"/>
          <w:lang w:eastAsia="zh-CN"/>
        </w:rPr>
        <w:t>1X64 memsswitch</w:t>
      </w:r>
      <w:r w:rsidR="00EE6FC7">
        <w:rPr>
          <w:rFonts w:ascii="Times New Roman" w:hAnsi="Times New Roman"/>
          <w:sz w:val="21"/>
          <w:szCs w:val="21"/>
          <w:lang w:eastAsia="zh-CN"/>
        </w:rPr>
        <w:t xml:space="preserve"> </w:t>
      </w:r>
      <w:r w:rsidR="00EE6FC7">
        <w:rPr>
          <w:rFonts w:ascii="Times New Roman" w:hAnsi="Times New Roman" w:hint="eastAsia"/>
          <w:sz w:val="21"/>
          <w:szCs w:val="21"/>
          <w:lang w:eastAsia="zh-CN"/>
        </w:rPr>
        <w:t>）</w:t>
      </w:r>
    </w:p>
    <w:p w14:paraId="02F2D46C" w14:textId="77777777" w:rsidR="003013A3" w:rsidRDefault="003013A3" w:rsidP="003013A3">
      <w:pPr>
        <w:rPr>
          <w:rFonts w:ascii="Times New Roman" w:hAnsi="Times New Roman"/>
          <w:sz w:val="21"/>
          <w:szCs w:val="21"/>
          <w:lang w:eastAsia="zh-CN"/>
        </w:rPr>
      </w:pPr>
      <w:r>
        <w:rPr>
          <w:rFonts w:ascii="Times New Roman" w:hAnsi="Times New Roman"/>
          <w:sz w:val="21"/>
          <w:szCs w:val="21"/>
          <w:lang w:eastAsia="zh-CN"/>
        </w:rPr>
        <w:t>T</w:t>
      </w:r>
      <w:r>
        <w:rPr>
          <w:rFonts w:ascii="Times New Roman" w:hAnsi="Times New Roman" w:hint="eastAsia"/>
          <w:sz w:val="21"/>
          <w:szCs w:val="21"/>
          <w:lang w:eastAsia="zh-CN"/>
        </w:rPr>
        <w:t>x</w:t>
      </w:r>
      <w:r>
        <w:rPr>
          <w:rFonts w:ascii="Times New Roman" w:hAnsi="Times New Roman" w:hint="eastAsia"/>
          <w:sz w:val="21"/>
          <w:szCs w:val="21"/>
          <w:lang w:eastAsia="zh-CN"/>
        </w:rPr>
        <w:t>：</w:t>
      </w:r>
      <w:r>
        <w:rPr>
          <w:rFonts w:ascii="Times New Roman" w:hAnsi="Times New Roman" w:hint="eastAsia"/>
          <w:sz w:val="21"/>
          <w:szCs w:val="21"/>
          <w:lang w:eastAsia="zh-CN"/>
        </w:rPr>
        <w:t>info</w:t>
      </w:r>
      <w:r>
        <w:rPr>
          <w:rFonts w:ascii="Times New Roman" w:hAnsi="Times New Roman"/>
          <w:sz w:val="21"/>
          <w:szCs w:val="21"/>
          <w:lang w:eastAsia="zh-CN"/>
        </w:rPr>
        <w:t xml:space="preserve"> 1</w:t>
      </w:r>
    </w:p>
    <w:p w14:paraId="38CBF805" w14:textId="77777777" w:rsidR="003013A3" w:rsidRDefault="003013A3" w:rsidP="003013A3">
      <w:pPr>
        <w:rPr>
          <w:rFonts w:ascii="Times New Roman" w:hAnsi="Times New Roman"/>
          <w:sz w:val="21"/>
          <w:szCs w:val="21"/>
          <w:lang w:eastAsia="zh-CN"/>
        </w:rPr>
      </w:pPr>
      <w:r>
        <w:rPr>
          <w:rFonts w:ascii="Times New Roman" w:hAnsi="Times New Roman" w:hint="eastAsia"/>
          <w:sz w:val="21"/>
          <w:szCs w:val="21"/>
          <w:lang w:eastAsia="zh-CN"/>
        </w:rPr>
        <w:t>Rx</w:t>
      </w:r>
      <w:r>
        <w:rPr>
          <w:rFonts w:ascii="Times New Roman" w:hAnsi="Times New Roman" w:hint="eastAsia"/>
          <w:sz w:val="21"/>
          <w:szCs w:val="21"/>
          <w:lang w:eastAsia="zh-CN"/>
        </w:rPr>
        <w:t>：</w:t>
      </w:r>
      <w:r w:rsidR="0007618A" w:rsidRPr="005261F7">
        <w:rPr>
          <w:rFonts w:ascii="宋体" w:hAnsi="Times New Roman" w:cs="宋体"/>
          <w:color w:val="FF0000"/>
          <w:sz w:val="18"/>
          <w:szCs w:val="18"/>
          <w:lang w:eastAsia="zh-CN"/>
        </w:rPr>
        <w:t>AAA     V200T03</w:t>
      </w:r>
    </w:p>
    <w:p w14:paraId="03F6A7EC" w14:textId="77777777" w:rsidR="003013A3" w:rsidRPr="00F443D9" w:rsidRDefault="003013A3" w:rsidP="003013A3">
      <w:pPr>
        <w:rPr>
          <w:rFonts w:ascii="Times New Roman" w:hAnsi="Times New Roman"/>
          <w:sz w:val="21"/>
          <w:szCs w:val="21"/>
          <w:lang w:eastAsia="zh-CN"/>
        </w:rPr>
      </w:pPr>
    </w:p>
    <w:p w14:paraId="2894B385" w14:textId="77777777" w:rsidR="003013A3" w:rsidRPr="00F443D9" w:rsidRDefault="00042FE1" w:rsidP="003013A3">
      <w:pPr>
        <w:ind w:leftChars="700" w:left="1400"/>
        <w:rPr>
          <w:rFonts w:ascii="Times New Roman" w:hAnsi="Times New Roman"/>
          <w:sz w:val="21"/>
          <w:szCs w:val="21"/>
          <w:lang w:eastAsia="zh-CN"/>
        </w:rPr>
      </w:pPr>
      <w:r w:rsidRPr="00F443D9">
        <w:rPr>
          <w:rFonts w:ascii="Times New Roman" w:hAnsi="Times New Roman" w:hint="eastAsia"/>
          <w:sz w:val="21"/>
          <w:szCs w:val="21"/>
          <w:lang w:eastAsia="zh-CN"/>
        </w:rPr>
        <w:t>......</w:t>
      </w:r>
    </w:p>
    <w:p w14:paraId="6BB7C44A" w14:textId="77777777" w:rsidR="00042FE1" w:rsidRPr="00F443D9" w:rsidRDefault="00042FE1" w:rsidP="00042FE1">
      <w:pPr>
        <w:rPr>
          <w:rFonts w:ascii="Times New Roman" w:hAnsi="Times New Roman"/>
          <w:sz w:val="21"/>
          <w:szCs w:val="21"/>
          <w:lang w:eastAsia="zh-CN"/>
        </w:rPr>
      </w:pPr>
      <w:r w:rsidRPr="00F443D9">
        <w:rPr>
          <w:rFonts w:ascii="Times New Roman" w:hAnsi="Times New Roman" w:hint="eastAsia"/>
          <w:sz w:val="21"/>
          <w:szCs w:val="21"/>
          <w:lang w:eastAsia="zh-CN"/>
        </w:rPr>
        <w:t>Note:the information format of the products is same as the above.</w:t>
      </w:r>
    </w:p>
    <w:p w14:paraId="03F235F6" w14:textId="77777777" w:rsidR="005B6BE0" w:rsidRPr="00836E4C" w:rsidRDefault="005B6BE0" w:rsidP="00C0432A">
      <w:pPr>
        <w:ind w:leftChars="500" w:left="1000"/>
        <w:rPr>
          <w:rFonts w:ascii="Times New Roman" w:hAnsi="Times New Roman"/>
          <w:sz w:val="21"/>
          <w:szCs w:val="21"/>
          <w:lang w:eastAsia="zh-CN"/>
        </w:rPr>
      </w:pPr>
    </w:p>
    <w:p w14:paraId="7E0CC135" w14:textId="77777777" w:rsidR="00F443D9" w:rsidRPr="00836E4C" w:rsidRDefault="00F443D9" w:rsidP="00F443D9">
      <w:pPr>
        <w:numPr>
          <w:ilvl w:val="0"/>
          <w:numId w:val="18"/>
        </w:numPr>
        <w:rPr>
          <w:rFonts w:ascii="Times New Roman" w:hAnsi="Times New Roman"/>
          <w:b/>
          <w:sz w:val="21"/>
          <w:szCs w:val="21"/>
          <w:lang w:eastAsia="zh-CN"/>
        </w:rPr>
      </w:pPr>
      <w:r>
        <w:rPr>
          <w:rFonts w:ascii="Times New Roman" w:hAnsi="Times New Roman"/>
          <w:b/>
          <w:sz w:val="21"/>
          <w:szCs w:val="21"/>
          <w:lang w:eastAsia="zh-CN"/>
        </w:rPr>
        <w:t>R</w:t>
      </w:r>
      <w:r>
        <w:rPr>
          <w:rFonts w:ascii="Times New Roman" w:hAnsi="Times New Roman" w:hint="eastAsia"/>
          <w:b/>
          <w:sz w:val="21"/>
          <w:szCs w:val="21"/>
          <w:lang w:eastAsia="zh-CN"/>
        </w:rPr>
        <w:t>s</w:t>
      </w:r>
      <w:r w:rsidRPr="00836E4C">
        <w:rPr>
          <w:rFonts w:ascii="Times New Roman" w:hAnsi="Times New Roman"/>
          <w:b/>
          <w:sz w:val="21"/>
          <w:szCs w:val="21"/>
          <w:lang w:eastAsia="zh-CN"/>
        </w:rPr>
        <w:t>t</w:t>
      </w:r>
    </w:p>
    <w:p w14:paraId="4A5CF9DA"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 xml:space="preserve">This command will let the 429F reset itself after send </w:t>
      </w:r>
      <w:r w:rsidRPr="00F443D9">
        <w:rPr>
          <w:rFonts w:ascii="Times New Roman" w:hAnsi="Times New Roman"/>
          <w:sz w:val="21"/>
          <w:szCs w:val="21"/>
          <w:lang w:eastAsia="zh-CN"/>
        </w:rPr>
        <w:t>“</w:t>
      </w:r>
      <w:r w:rsidRPr="00F443D9">
        <w:rPr>
          <w:rFonts w:ascii="Times New Roman" w:hAnsi="Times New Roman" w:hint="eastAsia"/>
          <w:sz w:val="21"/>
          <w:szCs w:val="21"/>
          <w:lang w:eastAsia="zh-CN"/>
        </w:rPr>
        <w:t>OK</w:t>
      </w:r>
      <w:r w:rsidRPr="00F443D9">
        <w:rPr>
          <w:rFonts w:ascii="Times New Roman" w:hAnsi="Times New Roman"/>
          <w:sz w:val="21"/>
          <w:szCs w:val="21"/>
          <w:lang w:eastAsia="zh-CN"/>
        </w:rPr>
        <w:t>”</w:t>
      </w:r>
      <w:r w:rsidRPr="00F443D9">
        <w:rPr>
          <w:rFonts w:ascii="Times New Roman" w:hAnsi="Times New Roman" w:hint="eastAsia"/>
          <w:sz w:val="21"/>
          <w:szCs w:val="21"/>
          <w:lang w:eastAsia="zh-CN"/>
        </w:rPr>
        <w:t xml:space="preserve"> to the host.</w:t>
      </w:r>
    </w:p>
    <w:p w14:paraId="6BE9F3BD"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Command: Rst</w:t>
      </w:r>
    </w:p>
    <w:p w14:paraId="093887CF"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Response: Status</w:t>
      </w:r>
    </w:p>
    <w:p w14:paraId="58BEC446"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Example:</w:t>
      </w:r>
    </w:p>
    <w:p w14:paraId="297C947D"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t>Perform soft reset.</w:t>
      </w:r>
    </w:p>
    <w:p w14:paraId="2B5937D5"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t>TX: Rst</w:t>
      </w:r>
    </w:p>
    <w:p w14:paraId="18BFB79B"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t>RX: OK</w:t>
      </w:r>
    </w:p>
    <w:p w14:paraId="0DF364E4" w14:textId="77777777" w:rsidR="00F443D9" w:rsidRPr="00836E4C" w:rsidRDefault="00F443D9" w:rsidP="00F443D9">
      <w:pPr>
        <w:rPr>
          <w:rFonts w:ascii="Times New Roman" w:hAnsi="Times New Roman"/>
          <w:sz w:val="21"/>
          <w:szCs w:val="21"/>
          <w:lang w:eastAsia="zh-CN"/>
        </w:rPr>
      </w:pPr>
    </w:p>
    <w:p w14:paraId="4D723F6A" w14:textId="77777777" w:rsidR="00F443D9" w:rsidRDefault="00F443D9" w:rsidP="00F443D9">
      <w:pPr>
        <w:numPr>
          <w:ilvl w:val="0"/>
          <w:numId w:val="18"/>
        </w:numPr>
        <w:rPr>
          <w:rFonts w:ascii="Times New Roman" w:hAnsi="Times New Roman"/>
          <w:b/>
          <w:sz w:val="21"/>
          <w:szCs w:val="21"/>
          <w:lang w:eastAsia="zh-CN"/>
        </w:rPr>
      </w:pPr>
      <w:r>
        <w:rPr>
          <w:rFonts w:ascii="Times New Roman" w:hAnsi="Times New Roman"/>
          <w:b/>
          <w:sz w:val="21"/>
          <w:szCs w:val="21"/>
          <w:lang w:eastAsia="zh-CN"/>
        </w:rPr>
        <w:t>F</w:t>
      </w:r>
      <w:r>
        <w:rPr>
          <w:rFonts w:ascii="Times New Roman" w:hAnsi="Times New Roman" w:hint="eastAsia"/>
          <w:b/>
          <w:sz w:val="21"/>
          <w:szCs w:val="21"/>
          <w:lang w:eastAsia="zh-CN"/>
        </w:rPr>
        <w:t>wdl</w:t>
      </w:r>
    </w:p>
    <w:p w14:paraId="32F7B560"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Command</w:t>
      </w:r>
      <w:r>
        <w:rPr>
          <w:rFonts w:ascii="Times New Roman" w:hAnsi="Times New Roman" w:hint="eastAsia"/>
          <w:sz w:val="21"/>
          <w:szCs w:val="21"/>
          <w:lang w:eastAsia="zh-CN"/>
        </w:rPr>
        <w:t>: Fwdl</w:t>
      </w:r>
      <w:r w:rsidR="00933355">
        <w:rPr>
          <w:rFonts w:ascii="Times New Roman" w:hAnsi="Times New Roman" w:hint="eastAsia"/>
          <w:sz w:val="21"/>
          <w:szCs w:val="21"/>
          <w:lang w:eastAsia="zh-CN"/>
        </w:rPr>
        <w:t xml:space="preserve"> (x)</w:t>
      </w:r>
    </w:p>
    <w:p w14:paraId="63F604FB"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 xml:space="preserve">Response: </w:t>
      </w:r>
      <w:r w:rsidRPr="00F443D9">
        <w:rPr>
          <w:rFonts w:ascii="Times New Roman" w:hAnsi="Times New Roman"/>
          <w:sz w:val="21"/>
          <w:szCs w:val="21"/>
          <w:lang w:eastAsia="zh-CN"/>
        </w:rPr>
        <w:t>‘</w:t>
      </w:r>
      <w:r w:rsidRPr="00F443D9">
        <w:rPr>
          <w:rFonts w:ascii="Times New Roman" w:hAnsi="Times New Roman" w:hint="eastAsia"/>
          <w:sz w:val="21"/>
          <w:szCs w:val="21"/>
          <w:lang w:eastAsia="zh-CN"/>
        </w:rPr>
        <w:t>C</w:t>
      </w:r>
      <w:r w:rsidRPr="00F443D9">
        <w:rPr>
          <w:rFonts w:ascii="Times New Roman" w:hAnsi="Times New Roman"/>
          <w:sz w:val="21"/>
          <w:szCs w:val="21"/>
          <w:lang w:eastAsia="zh-CN"/>
        </w:rPr>
        <w:t>’</w:t>
      </w:r>
    </w:p>
    <w:p w14:paraId="7029FA9B"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Example:</w:t>
      </w:r>
    </w:p>
    <w:p w14:paraId="157FFBF4"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r>
      <w:r>
        <w:rPr>
          <w:rFonts w:ascii="Times New Roman" w:hAnsi="Times New Roman" w:hint="eastAsia"/>
          <w:sz w:val="21"/>
          <w:szCs w:val="21"/>
          <w:lang w:eastAsia="zh-CN"/>
        </w:rPr>
        <w:t xml:space="preserve">Use XMODEM </w:t>
      </w:r>
      <w:r w:rsidRPr="00F443D9">
        <w:rPr>
          <w:rFonts w:ascii="Times New Roman" w:hAnsi="Times New Roman" w:hint="eastAsia"/>
          <w:sz w:val="21"/>
          <w:szCs w:val="21"/>
          <w:lang w:eastAsia="zh-CN"/>
        </w:rPr>
        <w:t xml:space="preserve"> upgrade </w:t>
      </w:r>
      <w:r>
        <w:rPr>
          <w:rFonts w:ascii="Times New Roman" w:hAnsi="Times New Roman" w:hint="eastAsia"/>
          <w:sz w:val="21"/>
          <w:szCs w:val="21"/>
          <w:lang w:eastAsia="zh-CN"/>
        </w:rPr>
        <w:t xml:space="preserve">the </w:t>
      </w:r>
      <w:r>
        <w:rPr>
          <w:rFonts w:ascii="Times New Roman" w:hAnsi="Times New Roman"/>
          <w:sz w:val="21"/>
          <w:szCs w:val="21"/>
          <w:lang w:eastAsia="zh-CN"/>
        </w:rPr>
        <w:t>firmware</w:t>
      </w:r>
      <w:r w:rsidRPr="00F443D9">
        <w:rPr>
          <w:rFonts w:ascii="Times New Roman" w:hAnsi="Times New Roman" w:hint="eastAsia"/>
          <w:sz w:val="21"/>
          <w:szCs w:val="21"/>
          <w:lang w:eastAsia="zh-CN"/>
        </w:rPr>
        <w:t>.</w:t>
      </w:r>
    </w:p>
    <w:p w14:paraId="69F18BFE" w14:textId="77777777" w:rsidR="00F443D9" w:rsidRP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t>TX: Fwdl</w:t>
      </w:r>
    </w:p>
    <w:p w14:paraId="72946CA2" w14:textId="77777777" w:rsidR="00F443D9" w:rsidRDefault="00F443D9" w:rsidP="00F443D9">
      <w:pPr>
        <w:rPr>
          <w:rFonts w:ascii="Times New Roman" w:hAnsi="Times New Roman"/>
          <w:sz w:val="21"/>
          <w:szCs w:val="21"/>
          <w:lang w:eastAsia="zh-CN"/>
        </w:rPr>
      </w:pPr>
      <w:r w:rsidRPr="00F443D9">
        <w:rPr>
          <w:rFonts w:ascii="Times New Roman" w:hAnsi="Times New Roman" w:hint="eastAsia"/>
          <w:sz w:val="21"/>
          <w:szCs w:val="21"/>
          <w:lang w:eastAsia="zh-CN"/>
        </w:rPr>
        <w:tab/>
        <w:t xml:space="preserve">RX: </w:t>
      </w:r>
      <w:r w:rsidRPr="00F443D9">
        <w:rPr>
          <w:rFonts w:ascii="Times New Roman" w:hAnsi="Times New Roman"/>
          <w:sz w:val="21"/>
          <w:szCs w:val="21"/>
          <w:lang w:eastAsia="zh-CN"/>
        </w:rPr>
        <w:t>‘</w:t>
      </w:r>
      <w:r w:rsidRPr="00F443D9">
        <w:rPr>
          <w:rFonts w:ascii="Times New Roman" w:hAnsi="Times New Roman" w:hint="eastAsia"/>
          <w:sz w:val="21"/>
          <w:szCs w:val="21"/>
          <w:lang w:eastAsia="zh-CN"/>
        </w:rPr>
        <w:t>C</w:t>
      </w:r>
      <w:r w:rsidRPr="00F443D9">
        <w:rPr>
          <w:rFonts w:ascii="Times New Roman" w:hAnsi="Times New Roman"/>
          <w:sz w:val="21"/>
          <w:szCs w:val="21"/>
          <w:lang w:eastAsia="zh-CN"/>
        </w:rPr>
        <w:t>’</w:t>
      </w:r>
    </w:p>
    <w:tbl>
      <w:tblPr>
        <w:tblStyle w:val="af9"/>
        <w:tblW w:w="0" w:type="auto"/>
        <w:tblInd w:w="817" w:type="dxa"/>
        <w:tblLook w:val="04A0" w:firstRow="1" w:lastRow="0" w:firstColumn="1" w:lastColumn="0" w:noHBand="0" w:noVBand="1"/>
      </w:tblPr>
      <w:tblGrid>
        <w:gridCol w:w="2552"/>
        <w:gridCol w:w="4110"/>
      </w:tblGrid>
      <w:tr w:rsidR="00933355" w14:paraId="1F1E8A92" w14:textId="77777777" w:rsidTr="00933355">
        <w:tc>
          <w:tcPr>
            <w:tcW w:w="2552" w:type="dxa"/>
          </w:tcPr>
          <w:p w14:paraId="43186921" w14:textId="77777777" w:rsidR="00933355" w:rsidRDefault="00933355" w:rsidP="00F443D9">
            <w:pPr>
              <w:rPr>
                <w:rFonts w:ascii="Times New Roman" w:hAnsi="Times New Roman"/>
                <w:sz w:val="21"/>
                <w:szCs w:val="21"/>
                <w:lang w:eastAsia="zh-CN"/>
              </w:rPr>
            </w:pPr>
            <w:r>
              <w:rPr>
                <w:rFonts w:ascii="Times New Roman" w:hAnsi="Times New Roman" w:hint="eastAsia"/>
                <w:sz w:val="21"/>
                <w:szCs w:val="21"/>
                <w:lang w:eastAsia="zh-CN"/>
              </w:rPr>
              <w:t>Command</w:t>
            </w:r>
          </w:p>
        </w:tc>
        <w:tc>
          <w:tcPr>
            <w:tcW w:w="4110" w:type="dxa"/>
          </w:tcPr>
          <w:p w14:paraId="1A85EE95" w14:textId="77777777" w:rsidR="00933355" w:rsidRDefault="00933355" w:rsidP="00F443D9">
            <w:pPr>
              <w:rPr>
                <w:rFonts w:ascii="Times New Roman" w:hAnsi="Times New Roman"/>
                <w:sz w:val="21"/>
                <w:szCs w:val="21"/>
                <w:lang w:eastAsia="zh-CN"/>
              </w:rPr>
            </w:pPr>
            <w:r>
              <w:rPr>
                <w:rFonts w:ascii="Times New Roman" w:hAnsi="Times New Roman" w:hint="eastAsia"/>
                <w:sz w:val="21"/>
                <w:szCs w:val="21"/>
                <w:lang w:eastAsia="zh-CN"/>
              </w:rPr>
              <w:t>Object</w:t>
            </w:r>
          </w:p>
        </w:tc>
      </w:tr>
      <w:tr w:rsidR="00933355" w14:paraId="4939FADB" w14:textId="77777777" w:rsidTr="00933355">
        <w:tc>
          <w:tcPr>
            <w:tcW w:w="2552" w:type="dxa"/>
          </w:tcPr>
          <w:p w14:paraId="71B6BE9B" w14:textId="77777777" w:rsidR="00933355" w:rsidRDefault="00933355" w:rsidP="00F443D9">
            <w:pPr>
              <w:rPr>
                <w:rFonts w:ascii="Times New Roman" w:hAnsi="Times New Roman"/>
                <w:sz w:val="21"/>
                <w:szCs w:val="21"/>
                <w:lang w:eastAsia="zh-CN"/>
              </w:rPr>
            </w:pPr>
            <w:r>
              <w:rPr>
                <w:rFonts w:ascii="Times New Roman" w:hAnsi="Times New Roman" w:hint="eastAsia"/>
                <w:sz w:val="21"/>
                <w:szCs w:val="21"/>
                <w:lang w:eastAsia="zh-CN"/>
              </w:rPr>
              <w:t>FWDL</w:t>
            </w:r>
          </w:p>
        </w:tc>
        <w:tc>
          <w:tcPr>
            <w:tcW w:w="4110" w:type="dxa"/>
          </w:tcPr>
          <w:p w14:paraId="0ABB29A9" w14:textId="77777777" w:rsidR="00933355" w:rsidRDefault="00933355" w:rsidP="00F443D9">
            <w:pPr>
              <w:rPr>
                <w:rFonts w:ascii="Times New Roman" w:hAnsi="Times New Roman"/>
                <w:sz w:val="21"/>
                <w:szCs w:val="21"/>
                <w:lang w:eastAsia="zh-CN"/>
              </w:rPr>
            </w:pPr>
            <w:r>
              <w:rPr>
                <w:rFonts w:ascii="Times New Roman" w:hAnsi="Times New Roman" w:hint="eastAsia"/>
                <w:sz w:val="21"/>
                <w:szCs w:val="21"/>
                <w:lang w:eastAsia="zh-CN"/>
              </w:rPr>
              <w:t>升级本机</w:t>
            </w:r>
            <w:r>
              <w:rPr>
                <w:rFonts w:ascii="Times New Roman" w:hAnsi="Times New Roman" w:hint="eastAsia"/>
                <w:sz w:val="21"/>
                <w:szCs w:val="21"/>
                <w:lang w:eastAsia="zh-CN"/>
              </w:rPr>
              <w:t>FW</w:t>
            </w:r>
          </w:p>
        </w:tc>
      </w:tr>
      <w:tr w:rsidR="00196D9B" w14:paraId="7500B782" w14:textId="77777777" w:rsidTr="00933355">
        <w:tc>
          <w:tcPr>
            <w:tcW w:w="2552" w:type="dxa"/>
          </w:tcPr>
          <w:p w14:paraId="505981D1" w14:textId="77777777" w:rsidR="00196D9B" w:rsidRDefault="00196D9B" w:rsidP="000F1049">
            <w:pPr>
              <w:rPr>
                <w:rFonts w:ascii="Times New Roman" w:hAnsi="Times New Roman"/>
                <w:sz w:val="21"/>
                <w:szCs w:val="21"/>
                <w:lang w:eastAsia="zh-CN"/>
              </w:rPr>
            </w:pPr>
            <w:r>
              <w:rPr>
                <w:rFonts w:ascii="Times New Roman" w:hAnsi="Times New Roman" w:hint="eastAsia"/>
                <w:sz w:val="21"/>
                <w:szCs w:val="21"/>
                <w:lang w:eastAsia="zh-CN"/>
              </w:rPr>
              <w:t>FWDL  0</w:t>
            </w:r>
          </w:p>
        </w:tc>
        <w:tc>
          <w:tcPr>
            <w:tcW w:w="4110" w:type="dxa"/>
          </w:tcPr>
          <w:p w14:paraId="14D61C19" w14:textId="77777777" w:rsidR="00196D9B" w:rsidRDefault="00196D9B" w:rsidP="000F1049">
            <w:pPr>
              <w:rPr>
                <w:rFonts w:ascii="Times New Roman" w:hAnsi="Times New Roman"/>
                <w:sz w:val="21"/>
                <w:szCs w:val="21"/>
                <w:lang w:eastAsia="zh-CN"/>
              </w:rPr>
            </w:pPr>
            <w:r>
              <w:rPr>
                <w:rFonts w:ascii="Times New Roman" w:hAnsi="Times New Roman" w:hint="eastAsia"/>
                <w:sz w:val="21"/>
                <w:szCs w:val="21"/>
                <w:lang w:eastAsia="zh-CN"/>
              </w:rPr>
              <w:t>Download table of scan</w:t>
            </w:r>
          </w:p>
        </w:tc>
      </w:tr>
      <w:tr w:rsidR="00196D9B" w14:paraId="49343FC9" w14:textId="77777777" w:rsidTr="00933355">
        <w:tc>
          <w:tcPr>
            <w:tcW w:w="2552" w:type="dxa"/>
          </w:tcPr>
          <w:p w14:paraId="378CDA8E" w14:textId="77777777" w:rsidR="00196D9B" w:rsidRDefault="00196D9B" w:rsidP="00F443D9">
            <w:pPr>
              <w:rPr>
                <w:rFonts w:ascii="Times New Roman" w:hAnsi="Times New Roman"/>
                <w:sz w:val="21"/>
                <w:szCs w:val="21"/>
                <w:lang w:eastAsia="zh-CN"/>
              </w:rPr>
            </w:pPr>
            <w:r>
              <w:rPr>
                <w:rFonts w:ascii="Times New Roman" w:hAnsi="Times New Roman" w:hint="eastAsia"/>
                <w:sz w:val="21"/>
                <w:szCs w:val="21"/>
                <w:lang w:eastAsia="zh-CN"/>
              </w:rPr>
              <w:t>FWDL  1</w:t>
            </w:r>
          </w:p>
        </w:tc>
        <w:tc>
          <w:tcPr>
            <w:tcW w:w="4110" w:type="dxa"/>
          </w:tcPr>
          <w:p w14:paraId="31A95BD1" w14:textId="77777777" w:rsidR="00196D9B" w:rsidRDefault="00196D9B" w:rsidP="00FA27F5">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1#1x18 switch  FW</w:t>
            </w:r>
          </w:p>
        </w:tc>
      </w:tr>
      <w:tr w:rsidR="00196D9B" w14:paraId="0EA07F04" w14:textId="77777777" w:rsidTr="00933355">
        <w:tc>
          <w:tcPr>
            <w:tcW w:w="2552" w:type="dxa"/>
          </w:tcPr>
          <w:p w14:paraId="747FDA35" w14:textId="77777777" w:rsidR="00196D9B" w:rsidRDefault="00196D9B" w:rsidP="00933355">
            <w:pPr>
              <w:rPr>
                <w:rFonts w:ascii="Times New Roman" w:hAnsi="Times New Roman"/>
                <w:sz w:val="21"/>
                <w:szCs w:val="21"/>
                <w:lang w:eastAsia="zh-CN"/>
              </w:rPr>
            </w:pPr>
            <w:r>
              <w:rPr>
                <w:rFonts w:ascii="Times New Roman" w:hAnsi="Times New Roman" w:hint="eastAsia"/>
                <w:sz w:val="21"/>
                <w:szCs w:val="21"/>
                <w:lang w:eastAsia="zh-CN"/>
              </w:rPr>
              <w:t>FWDL  2</w:t>
            </w:r>
          </w:p>
        </w:tc>
        <w:tc>
          <w:tcPr>
            <w:tcW w:w="4110" w:type="dxa"/>
          </w:tcPr>
          <w:p w14:paraId="67E31B70" w14:textId="77777777" w:rsidR="00196D9B" w:rsidRDefault="00196D9B" w:rsidP="00FA27F5">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2#1x18 switch  FW</w:t>
            </w:r>
          </w:p>
        </w:tc>
      </w:tr>
      <w:tr w:rsidR="00196D9B" w14:paraId="2FEE4FBC" w14:textId="77777777" w:rsidTr="00933355">
        <w:tc>
          <w:tcPr>
            <w:tcW w:w="2552" w:type="dxa"/>
          </w:tcPr>
          <w:p w14:paraId="3E358270" w14:textId="77777777" w:rsidR="00196D9B" w:rsidRDefault="00196D9B" w:rsidP="00933355">
            <w:pPr>
              <w:rPr>
                <w:rFonts w:ascii="Times New Roman" w:hAnsi="Times New Roman"/>
                <w:sz w:val="21"/>
                <w:szCs w:val="21"/>
                <w:lang w:eastAsia="zh-CN"/>
              </w:rPr>
            </w:pPr>
            <w:r>
              <w:rPr>
                <w:rFonts w:ascii="Times New Roman" w:hAnsi="Times New Roman" w:hint="eastAsia"/>
                <w:sz w:val="21"/>
                <w:szCs w:val="21"/>
                <w:lang w:eastAsia="zh-CN"/>
              </w:rPr>
              <w:t>FWDL  3</w:t>
            </w:r>
          </w:p>
        </w:tc>
        <w:tc>
          <w:tcPr>
            <w:tcW w:w="4110" w:type="dxa"/>
          </w:tcPr>
          <w:p w14:paraId="25D9CF31" w14:textId="77777777" w:rsidR="00196D9B" w:rsidRDefault="00196D9B" w:rsidP="00933355">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 xml:space="preserve">1#1X64 </w:t>
            </w:r>
            <w:r w:rsidR="003A567D">
              <w:rPr>
                <w:rFonts w:ascii="Times New Roman" w:hAnsi="Times New Roman"/>
                <w:sz w:val="21"/>
                <w:szCs w:val="21"/>
                <w:lang w:eastAsia="zh-CN"/>
              </w:rPr>
              <w:t>mems</w:t>
            </w:r>
            <w:r>
              <w:rPr>
                <w:rFonts w:ascii="Times New Roman" w:hAnsi="Times New Roman" w:hint="eastAsia"/>
                <w:sz w:val="21"/>
                <w:szCs w:val="21"/>
                <w:lang w:eastAsia="zh-CN"/>
              </w:rPr>
              <w:t>switch  FW</w:t>
            </w:r>
            <w:r w:rsidR="003A567D">
              <w:rPr>
                <w:rFonts w:ascii="Times New Roman" w:hAnsi="Times New Roman" w:hint="eastAsia"/>
                <w:sz w:val="21"/>
                <w:szCs w:val="21"/>
                <w:lang w:eastAsia="zh-CN"/>
              </w:rPr>
              <w:t>（</w:t>
            </w:r>
            <w:r w:rsidR="003A567D">
              <w:rPr>
                <w:rFonts w:ascii="Times New Roman" w:hAnsi="Times New Roman" w:hint="eastAsia"/>
                <w:sz w:val="21"/>
                <w:szCs w:val="21"/>
                <w:lang w:eastAsia="zh-CN"/>
              </w:rPr>
              <w:t>T</w:t>
            </w:r>
            <w:r w:rsidR="003A567D">
              <w:rPr>
                <w:rFonts w:ascii="Times New Roman" w:hAnsi="Times New Roman"/>
                <w:sz w:val="21"/>
                <w:szCs w:val="21"/>
                <w:lang w:eastAsia="zh-CN"/>
              </w:rPr>
              <w:t>BD</w:t>
            </w:r>
            <w:r w:rsidR="003A567D">
              <w:rPr>
                <w:rFonts w:ascii="Times New Roman" w:hAnsi="Times New Roman" w:hint="eastAsia"/>
                <w:sz w:val="21"/>
                <w:szCs w:val="21"/>
                <w:lang w:eastAsia="zh-CN"/>
              </w:rPr>
              <w:t>）</w:t>
            </w:r>
          </w:p>
        </w:tc>
      </w:tr>
      <w:tr w:rsidR="00196D9B" w14:paraId="0F75EA3C" w14:textId="77777777" w:rsidTr="00933355">
        <w:tc>
          <w:tcPr>
            <w:tcW w:w="2552" w:type="dxa"/>
          </w:tcPr>
          <w:p w14:paraId="6475BD54" w14:textId="77777777" w:rsidR="00196D9B" w:rsidRDefault="00196D9B" w:rsidP="00933355">
            <w:pPr>
              <w:rPr>
                <w:rFonts w:ascii="Times New Roman" w:hAnsi="Times New Roman"/>
                <w:sz w:val="21"/>
                <w:szCs w:val="21"/>
                <w:lang w:eastAsia="zh-CN"/>
              </w:rPr>
            </w:pPr>
            <w:r>
              <w:rPr>
                <w:rFonts w:ascii="Times New Roman" w:hAnsi="Times New Roman" w:hint="eastAsia"/>
                <w:sz w:val="21"/>
                <w:szCs w:val="21"/>
                <w:lang w:eastAsia="zh-CN"/>
              </w:rPr>
              <w:t>FWDL  4</w:t>
            </w:r>
          </w:p>
        </w:tc>
        <w:tc>
          <w:tcPr>
            <w:tcW w:w="4110" w:type="dxa"/>
          </w:tcPr>
          <w:p w14:paraId="13ED3E26" w14:textId="77777777" w:rsidR="00196D9B" w:rsidRDefault="00196D9B" w:rsidP="000F1049">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2#1X64</w:t>
            </w:r>
            <w:r w:rsidR="003A567D">
              <w:rPr>
                <w:rFonts w:ascii="Times New Roman" w:hAnsi="Times New Roman"/>
                <w:sz w:val="21"/>
                <w:szCs w:val="21"/>
                <w:lang w:eastAsia="zh-CN"/>
              </w:rPr>
              <w:t xml:space="preserve"> mems</w:t>
            </w:r>
            <w:r>
              <w:rPr>
                <w:rFonts w:ascii="Times New Roman" w:hAnsi="Times New Roman" w:hint="eastAsia"/>
                <w:sz w:val="21"/>
                <w:szCs w:val="21"/>
                <w:lang w:eastAsia="zh-CN"/>
              </w:rPr>
              <w:t>switch  FW</w:t>
            </w:r>
            <w:r w:rsidR="003A567D">
              <w:rPr>
                <w:rFonts w:ascii="Times New Roman" w:hAnsi="Times New Roman"/>
                <w:sz w:val="21"/>
                <w:szCs w:val="21"/>
                <w:lang w:eastAsia="zh-CN"/>
              </w:rPr>
              <w:t>(TBD)</w:t>
            </w:r>
          </w:p>
        </w:tc>
      </w:tr>
      <w:tr w:rsidR="00196D9B" w14:paraId="6176B12A" w14:textId="77777777" w:rsidTr="00933355">
        <w:tc>
          <w:tcPr>
            <w:tcW w:w="2552" w:type="dxa"/>
          </w:tcPr>
          <w:p w14:paraId="39A7BCA4" w14:textId="77777777" w:rsidR="00196D9B" w:rsidRDefault="00196D9B" w:rsidP="000F1049">
            <w:pPr>
              <w:rPr>
                <w:rFonts w:ascii="Times New Roman" w:hAnsi="Times New Roman"/>
                <w:sz w:val="21"/>
                <w:szCs w:val="21"/>
                <w:lang w:eastAsia="zh-CN"/>
              </w:rPr>
            </w:pPr>
            <w:r>
              <w:rPr>
                <w:rFonts w:ascii="Times New Roman" w:hAnsi="Times New Roman" w:hint="eastAsia"/>
                <w:sz w:val="21"/>
                <w:szCs w:val="21"/>
                <w:lang w:eastAsia="zh-CN"/>
              </w:rPr>
              <w:t>FWDL  5</w:t>
            </w:r>
          </w:p>
        </w:tc>
        <w:tc>
          <w:tcPr>
            <w:tcW w:w="4110" w:type="dxa"/>
          </w:tcPr>
          <w:p w14:paraId="72FCA5EF" w14:textId="77777777" w:rsidR="00196D9B" w:rsidRDefault="00196D9B" w:rsidP="00F00233">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OPM FW</w:t>
            </w:r>
          </w:p>
        </w:tc>
      </w:tr>
      <w:tr w:rsidR="00196D9B" w14:paraId="3B53D3E5" w14:textId="77777777" w:rsidTr="00933355">
        <w:tc>
          <w:tcPr>
            <w:tcW w:w="2552" w:type="dxa"/>
          </w:tcPr>
          <w:p w14:paraId="21779577" w14:textId="77777777" w:rsidR="00196D9B" w:rsidRDefault="00196D9B" w:rsidP="00F00233">
            <w:pPr>
              <w:rPr>
                <w:rFonts w:ascii="Times New Roman" w:hAnsi="Times New Roman"/>
                <w:sz w:val="21"/>
                <w:szCs w:val="21"/>
                <w:lang w:eastAsia="zh-CN"/>
              </w:rPr>
            </w:pPr>
            <w:r>
              <w:rPr>
                <w:rFonts w:ascii="Times New Roman" w:hAnsi="Times New Roman" w:hint="eastAsia"/>
                <w:sz w:val="21"/>
                <w:szCs w:val="21"/>
                <w:lang w:eastAsia="zh-CN"/>
              </w:rPr>
              <w:t>FWDL  6</w:t>
            </w:r>
          </w:p>
        </w:tc>
        <w:tc>
          <w:tcPr>
            <w:tcW w:w="4110" w:type="dxa"/>
          </w:tcPr>
          <w:p w14:paraId="03ADBDB7" w14:textId="77777777" w:rsidR="00196D9B" w:rsidRDefault="00196D9B" w:rsidP="000F1049">
            <w:pPr>
              <w:rPr>
                <w:rFonts w:ascii="Times New Roman" w:hAnsi="Times New Roman"/>
                <w:sz w:val="21"/>
                <w:szCs w:val="21"/>
                <w:lang w:eastAsia="zh-CN"/>
              </w:rPr>
            </w:pPr>
            <w:r>
              <w:rPr>
                <w:rFonts w:ascii="Times New Roman" w:hAnsi="Times New Roman" w:hint="eastAsia"/>
                <w:sz w:val="21"/>
                <w:szCs w:val="21"/>
                <w:lang w:eastAsia="zh-CN"/>
              </w:rPr>
              <w:t>升级</w:t>
            </w:r>
            <w:r>
              <w:rPr>
                <w:rFonts w:ascii="Times New Roman" w:hAnsi="Times New Roman" w:hint="eastAsia"/>
                <w:sz w:val="21"/>
                <w:szCs w:val="21"/>
                <w:lang w:eastAsia="zh-CN"/>
              </w:rPr>
              <w:t>ITLA  FW</w:t>
            </w:r>
          </w:p>
        </w:tc>
      </w:tr>
      <w:tr w:rsidR="00196D9B" w14:paraId="73444DFD" w14:textId="77777777" w:rsidTr="00933355">
        <w:tc>
          <w:tcPr>
            <w:tcW w:w="2552" w:type="dxa"/>
          </w:tcPr>
          <w:p w14:paraId="19F4DDCC" w14:textId="77777777" w:rsidR="00196D9B" w:rsidRDefault="00196D9B" w:rsidP="00F00233">
            <w:pPr>
              <w:rPr>
                <w:rFonts w:ascii="Times New Roman" w:hAnsi="Times New Roman"/>
                <w:sz w:val="21"/>
                <w:szCs w:val="21"/>
                <w:lang w:eastAsia="zh-CN"/>
              </w:rPr>
            </w:pPr>
          </w:p>
        </w:tc>
        <w:tc>
          <w:tcPr>
            <w:tcW w:w="4110" w:type="dxa"/>
          </w:tcPr>
          <w:p w14:paraId="61ED9A46" w14:textId="77777777" w:rsidR="00196D9B" w:rsidRDefault="00196D9B" w:rsidP="000F1049">
            <w:pPr>
              <w:rPr>
                <w:rFonts w:ascii="Times New Roman" w:hAnsi="Times New Roman"/>
                <w:sz w:val="21"/>
                <w:szCs w:val="21"/>
                <w:lang w:eastAsia="zh-CN"/>
              </w:rPr>
            </w:pPr>
          </w:p>
        </w:tc>
      </w:tr>
    </w:tbl>
    <w:p w14:paraId="1E70C598" w14:textId="77777777" w:rsidR="00933355" w:rsidRDefault="009E6E43" w:rsidP="00F443D9">
      <w:pPr>
        <w:rPr>
          <w:rFonts w:ascii="Times New Roman" w:hAnsi="Times New Roman"/>
          <w:sz w:val="21"/>
          <w:szCs w:val="21"/>
          <w:lang w:eastAsia="zh-CN"/>
        </w:rPr>
      </w:pPr>
      <w:r>
        <w:rPr>
          <w:rFonts w:ascii="Times New Roman" w:hAnsi="Times New Roman" w:hint="eastAsia"/>
          <w:sz w:val="21"/>
          <w:szCs w:val="21"/>
          <w:lang w:eastAsia="zh-CN"/>
        </w:rPr>
        <w:t>注：</w:t>
      </w:r>
      <w:r>
        <w:rPr>
          <w:rFonts w:ascii="Times New Roman" w:hAnsi="Times New Roman" w:hint="eastAsia"/>
          <w:sz w:val="21"/>
          <w:szCs w:val="21"/>
          <w:lang w:eastAsia="zh-CN"/>
        </w:rPr>
        <w:t>table of scan</w:t>
      </w:r>
      <w:r>
        <w:rPr>
          <w:rFonts w:ascii="Times New Roman" w:hAnsi="Times New Roman" w:hint="eastAsia"/>
          <w:sz w:val="21"/>
          <w:szCs w:val="21"/>
          <w:lang w:eastAsia="zh-CN"/>
        </w:rPr>
        <w:t>（</w:t>
      </w:r>
      <w:r>
        <w:rPr>
          <w:rFonts w:ascii="Times New Roman" w:hAnsi="Times New Roman" w:hint="eastAsia"/>
          <w:sz w:val="21"/>
          <w:szCs w:val="21"/>
          <w:lang w:eastAsia="zh-CN"/>
        </w:rPr>
        <w:t>5Kbytes</w:t>
      </w:r>
      <w:r>
        <w:rPr>
          <w:rFonts w:ascii="Times New Roman" w:hAnsi="Times New Roman" w:hint="eastAsia"/>
          <w:sz w:val="21"/>
          <w:szCs w:val="21"/>
          <w:lang w:eastAsia="zh-CN"/>
        </w:rPr>
        <w:t>），详见附录</w:t>
      </w:r>
      <w:r>
        <w:rPr>
          <w:rFonts w:ascii="Times New Roman" w:hAnsi="Times New Roman" w:hint="eastAsia"/>
          <w:sz w:val="21"/>
          <w:szCs w:val="21"/>
          <w:lang w:eastAsia="zh-CN"/>
        </w:rPr>
        <w:t>A</w:t>
      </w:r>
    </w:p>
    <w:p w14:paraId="6759143C" w14:textId="77777777" w:rsidR="00F443D9" w:rsidRPr="00552000" w:rsidRDefault="00F443D9" w:rsidP="00F443D9">
      <w:pPr>
        <w:rPr>
          <w:rFonts w:ascii="Times New Roman" w:hAnsi="Times New Roman"/>
          <w:b/>
          <w:sz w:val="21"/>
          <w:szCs w:val="21"/>
          <w:lang w:eastAsia="zh-CN"/>
        </w:rPr>
      </w:pPr>
    </w:p>
    <w:p w14:paraId="5F6A2E97" w14:textId="77777777" w:rsidR="004F4EC1" w:rsidRPr="00836E4C" w:rsidRDefault="004F4EC1" w:rsidP="004F4EC1">
      <w:pPr>
        <w:numPr>
          <w:ilvl w:val="0"/>
          <w:numId w:val="18"/>
        </w:numPr>
        <w:rPr>
          <w:b/>
          <w:lang w:eastAsia="zh-CN"/>
        </w:rPr>
      </w:pPr>
      <w:r>
        <w:rPr>
          <w:rFonts w:hint="eastAsia"/>
          <w:b/>
          <w:lang w:eastAsia="zh-CN"/>
        </w:rPr>
        <w:t>MT</w:t>
      </w:r>
    </w:p>
    <w:p w14:paraId="078A4D2C" w14:textId="77777777" w:rsidR="004F4EC1" w:rsidRPr="004F4EC1" w:rsidRDefault="004F4EC1" w:rsidP="004F4EC1">
      <w:pPr>
        <w:rPr>
          <w:rFonts w:ascii="Times New Roman" w:hAnsi="Times New Roman"/>
          <w:sz w:val="21"/>
          <w:szCs w:val="21"/>
          <w:lang w:eastAsia="zh-CN"/>
        </w:rPr>
      </w:pPr>
      <w:r w:rsidRPr="004F4EC1">
        <w:rPr>
          <w:rFonts w:ascii="Times New Roman" w:hAnsi="Times New Roman" w:hint="eastAsia"/>
          <w:sz w:val="21"/>
          <w:szCs w:val="21"/>
          <w:lang w:eastAsia="zh-CN"/>
        </w:rPr>
        <w:t>Get the current temperature of board</w:t>
      </w:r>
    </w:p>
    <w:p w14:paraId="5FBF3D31" w14:textId="77777777" w:rsidR="004F4EC1" w:rsidRPr="004F4EC1" w:rsidRDefault="004F4EC1" w:rsidP="004F4EC1">
      <w:pPr>
        <w:rPr>
          <w:rFonts w:ascii="Times New Roman" w:hAnsi="Times New Roman"/>
          <w:sz w:val="21"/>
          <w:szCs w:val="21"/>
          <w:lang w:eastAsia="zh-CN"/>
        </w:rPr>
      </w:pPr>
      <w:r w:rsidRPr="004F4EC1">
        <w:rPr>
          <w:rFonts w:ascii="Times New Roman" w:hAnsi="Times New Roman" w:hint="eastAsia"/>
          <w:sz w:val="21"/>
          <w:szCs w:val="21"/>
          <w:lang w:eastAsia="zh-CN"/>
        </w:rPr>
        <w:t>Command: MT</w:t>
      </w:r>
    </w:p>
    <w:p w14:paraId="469B6115" w14:textId="77777777" w:rsidR="004F4EC1" w:rsidRDefault="004F4EC1" w:rsidP="004F4EC1">
      <w:pPr>
        <w:rPr>
          <w:rFonts w:ascii="Times New Roman" w:hAnsi="Times New Roman"/>
          <w:sz w:val="21"/>
          <w:szCs w:val="21"/>
          <w:lang w:eastAsia="zh-CN"/>
        </w:rPr>
      </w:pPr>
      <w:r w:rsidRPr="004F4EC1">
        <w:rPr>
          <w:rFonts w:ascii="Times New Roman" w:hAnsi="Times New Roman" w:hint="eastAsia"/>
          <w:sz w:val="21"/>
          <w:szCs w:val="21"/>
          <w:lang w:eastAsia="zh-CN"/>
        </w:rPr>
        <w:t>Response: Data</w:t>
      </w:r>
      <w:r w:rsidR="00E17D5D">
        <w:rPr>
          <w:rFonts w:ascii="Times New Roman" w:hAnsi="Times New Roman" w:hint="eastAsia"/>
          <w:sz w:val="21"/>
          <w:szCs w:val="21"/>
          <w:lang w:eastAsia="zh-CN"/>
        </w:rPr>
        <w:t>(</w:t>
      </w:r>
      <w:r w:rsidR="00E17D5D" w:rsidRPr="0039579E">
        <w:rPr>
          <w:rFonts w:ascii="Times New Roman" w:hAnsi="Times New Roman" w:hint="eastAsia"/>
          <w:b/>
          <w:color w:val="C00000"/>
          <w:sz w:val="21"/>
          <w:szCs w:val="21"/>
          <w:lang w:eastAsia="zh-CN"/>
        </w:rPr>
        <w:t>enlarge 10</w:t>
      </w:r>
      <w:r w:rsidR="00E17D5D">
        <w:rPr>
          <w:rFonts w:ascii="Times New Roman" w:hAnsi="Times New Roman" w:hint="eastAsia"/>
          <w:sz w:val="21"/>
          <w:szCs w:val="21"/>
          <w:lang w:eastAsia="zh-CN"/>
        </w:rPr>
        <w:t>)</w:t>
      </w:r>
    </w:p>
    <w:p w14:paraId="51E84C21" w14:textId="77777777" w:rsidR="004F4EC1" w:rsidRPr="004F4EC1" w:rsidRDefault="004F4EC1" w:rsidP="004F4EC1">
      <w:pPr>
        <w:rPr>
          <w:rFonts w:ascii="Times New Roman" w:hAnsi="Times New Roman"/>
          <w:sz w:val="21"/>
          <w:szCs w:val="21"/>
          <w:lang w:eastAsia="zh-CN"/>
        </w:rPr>
      </w:pPr>
    </w:p>
    <w:p w14:paraId="57BD5E3C" w14:textId="77777777" w:rsidR="004F4EC1" w:rsidRPr="00836E4C" w:rsidRDefault="004F4EC1" w:rsidP="004F4EC1">
      <w:pPr>
        <w:numPr>
          <w:ilvl w:val="0"/>
          <w:numId w:val="18"/>
        </w:numPr>
        <w:rPr>
          <w:rFonts w:ascii="Times New Roman" w:hAnsi="Times New Roman"/>
          <w:b/>
          <w:sz w:val="21"/>
          <w:szCs w:val="21"/>
          <w:lang w:eastAsia="zh-CN"/>
        </w:rPr>
      </w:pPr>
      <w:r w:rsidRPr="00836E4C">
        <w:rPr>
          <w:rFonts w:ascii="Times New Roman" w:hAnsi="Times New Roman" w:hint="eastAsia"/>
          <w:b/>
          <w:sz w:val="21"/>
          <w:szCs w:val="21"/>
          <w:lang w:eastAsia="zh-CN"/>
        </w:rPr>
        <w:t>ADC</w:t>
      </w:r>
    </w:p>
    <w:p w14:paraId="16D5123E" w14:textId="77777777" w:rsidR="004F4EC1" w:rsidRPr="00B23074" w:rsidRDefault="004F4EC1" w:rsidP="004F4EC1">
      <w:pPr>
        <w:rPr>
          <w:rFonts w:ascii="Times New Roman" w:hAnsi="Times New Roman"/>
          <w:sz w:val="21"/>
          <w:szCs w:val="21"/>
          <w:lang w:eastAsia="zh-CN"/>
        </w:rPr>
      </w:pPr>
      <w:r w:rsidRPr="00B23074">
        <w:rPr>
          <w:rFonts w:ascii="Times New Roman" w:hAnsi="Times New Roman" w:hint="eastAsia"/>
          <w:sz w:val="21"/>
          <w:szCs w:val="21"/>
          <w:lang w:eastAsia="zh-CN"/>
        </w:rPr>
        <w:t>Get the ADC value of the 429F.</w:t>
      </w:r>
    </w:p>
    <w:p w14:paraId="0729A453" w14:textId="77777777" w:rsidR="004F4EC1" w:rsidRPr="00B23074" w:rsidRDefault="004F4EC1" w:rsidP="004F4EC1">
      <w:pPr>
        <w:rPr>
          <w:rFonts w:ascii="Times New Roman" w:hAnsi="Times New Roman"/>
          <w:sz w:val="21"/>
          <w:szCs w:val="21"/>
          <w:lang w:eastAsia="zh-CN"/>
        </w:rPr>
      </w:pPr>
      <w:r w:rsidRPr="00B23074">
        <w:rPr>
          <w:rFonts w:ascii="Times New Roman" w:hAnsi="Times New Roman" w:hint="eastAsia"/>
          <w:sz w:val="21"/>
          <w:szCs w:val="21"/>
          <w:lang w:eastAsia="zh-CN"/>
        </w:rPr>
        <w:t xml:space="preserve">Command: ADC </w:t>
      </w:r>
    </w:p>
    <w:p w14:paraId="6391C8C9" w14:textId="77777777" w:rsidR="004F4EC1" w:rsidRPr="00B23074" w:rsidRDefault="004F4EC1" w:rsidP="004F4EC1">
      <w:pPr>
        <w:rPr>
          <w:rFonts w:ascii="Times New Roman" w:hAnsi="Times New Roman"/>
          <w:sz w:val="21"/>
          <w:szCs w:val="21"/>
          <w:lang w:eastAsia="zh-CN"/>
        </w:rPr>
      </w:pPr>
      <w:r w:rsidRPr="00B23074">
        <w:rPr>
          <w:rFonts w:ascii="Times New Roman" w:hAnsi="Times New Roman" w:hint="eastAsia"/>
          <w:sz w:val="21"/>
          <w:szCs w:val="21"/>
          <w:lang w:eastAsia="zh-CN"/>
        </w:rPr>
        <w:t>Response: Data0,Data1,Data2, Data3, Data4, Data5</w:t>
      </w:r>
    </w:p>
    <w:p w14:paraId="6AD0AF8B" w14:textId="77777777" w:rsidR="00681CD5" w:rsidRDefault="004F4EC1" w:rsidP="004F4EC1">
      <w:pPr>
        <w:rPr>
          <w:rFonts w:ascii="Times New Roman" w:hAnsi="Times New Roman"/>
          <w:sz w:val="21"/>
          <w:szCs w:val="21"/>
          <w:lang w:eastAsia="zh-CN"/>
        </w:rPr>
      </w:pPr>
      <w:r w:rsidRPr="00B23074">
        <w:rPr>
          <w:rFonts w:ascii="Times New Roman" w:hAnsi="Times New Roman" w:hint="eastAsia"/>
          <w:sz w:val="21"/>
          <w:szCs w:val="21"/>
          <w:lang w:eastAsia="zh-CN"/>
        </w:rPr>
        <w:t xml:space="preserve">Description: </w:t>
      </w:r>
    </w:p>
    <w:tbl>
      <w:tblPr>
        <w:tblStyle w:val="af9"/>
        <w:tblW w:w="0" w:type="auto"/>
        <w:tblInd w:w="1390" w:type="dxa"/>
        <w:tblLook w:val="04A0" w:firstRow="1" w:lastRow="0" w:firstColumn="1" w:lastColumn="0" w:noHBand="0" w:noVBand="1"/>
      </w:tblPr>
      <w:tblGrid>
        <w:gridCol w:w="1915"/>
        <w:gridCol w:w="1915"/>
      </w:tblGrid>
      <w:tr w:rsidR="00681CD5" w14:paraId="55B36761" w14:textId="77777777" w:rsidTr="00200E25">
        <w:tc>
          <w:tcPr>
            <w:tcW w:w="1915" w:type="dxa"/>
            <w:shd w:val="clear" w:color="auto" w:fill="F79646" w:themeFill="accent6"/>
          </w:tcPr>
          <w:p w14:paraId="62EB503E" w14:textId="77777777" w:rsidR="00681CD5" w:rsidRDefault="00681CD5" w:rsidP="004F4EC1">
            <w:pPr>
              <w:rPr>
                <w:rFonts w:ascii="Times New Roman" w:hAnsi="Times New Roman"/>
                <w:sz w:val="21"/>
                <w:szCs w:val="21"/>
                <w:lang w:eastAsia="zh-CN"/>
              </w:rPr>
            </w:pPr>
            <w:bookmarkStart w:id="77" w:name="OLE_LINK11"/>
            <w:bookmarkStart w:id="78" w:name="OLE_LINK12"/>
            <w:r>
              <w:rPr>
                <w:rFonts w:ascii="Times New Roman" w:hAnsi="Times New Roman" w:hint="eastAsia"/>
                <w:sz w:val="21"/>
                <w:szCs w:val="21"/>
                <w:lang w:eastAsia="zh-CN"/>
              </w:rPr>
              <w:t>ADC value</w:t>
            </w:r>
          </w:p>
        </w:tc>
        <w:tc>
          <w:tcPr>
            <w:tcW w:w="1915" w:type="dxa"/>
            <w:shd w:val="clear" w:color="auto" w:fill="F79646" w:themeFill="accent6"/>
          </w:tcPr>
          <w:p w14:paraId="78725853" w14:textId="77777777" w:rsidR="00681CD5" w:rsidRDefault="00681CD5" w:rsidP="004F4EC1">
            <w:pPr>
              <w:rPr>
                <w:rFonts w:ascii="Times New Roman" w:hAnsi="Times New Roman"/>
                <w:sz w:val="21"/>
                <w:szCs w:val="21"/>
                <w:lang w:eastAsia="zh-CN"/>
              </w:rPr>
            </w:pPr>
            <w:r>
              <w:rPr>
                <w:rFonts w:ascii="Times New Roman" w:hAnsi="Times New Roman" w:hint="eastAsia"/>
                <w:sz w:val="21"/>
                <w:szCs w:val="21"/>
                <w:lang w:eastAsia="zh-CN"/>
              </w:rPr>
              <w:t>Signal</w:t>
            </w:r>
            <w:r w:rsidR="00093A37">
              <w:rPr>
                <w:rFonts w:ascii="Times New Roman" w:hAnsi="Times New Roman" w:hint="eastAsia"/>
                <w:sz w:val="21"/>
                <w:szCs w:val="21"/>
                <w:lang w:eastAsia="zh-CN"/>
              </w:rPr>
              <w:t xml:space="preserve"> in sch</w:t>
            </w:r>
          </w:p>
        </w:tc>
      </w:tr>
      <w:tr w:rsidR="00681CD5" w14:paraId="24E31E86" w14:textId="77777777" w:rsidTr="00681CD5">
        <w:tc>
          <w:tcPr>
            <w:tcW w:w="1915" w:type="dxa"/>
          </w:tcPr>
          <w:p w14:paraId="5E91DE8F"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ata0</w:t>
            </w:r>
          </w:p>
        </w:tc>
        <w:tc>
          <w:tcPr>
            <w:tcW w:w="1915" w:type="dxa"/>
          </w:tcPr>
          <w:p w14:paraId="1D140A7D"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MO_5_1</w:t>
            </w:r>
          </w:p>
        </w:tc>
      </w:tr>
      <w:tr w:rsidR="00681CD5" w14:paraId="5B27ECF0" w14:textId="77777777" w:rsidTr="00681CD5">
        <w:tc>
          <w:tcPr>
            <w:tcW w:w="1915" w:type="dxa"/>
          </w:tcPr>
          <w:p w14:paraId="3816CE9A"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ata1</w:t>
            </w:r>
          </w:p>
        </w:tc>
        <w:tc>
          <w:tcPr>
            <w:tcW w:w="1915" w:type="dxa"/>
          </w:tcPr>
          <w:p w14:paraId="5E00AE34"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MO_5_2</w:t>
            </w:r>
          </w:p>
        </w:tc>
      </w:tr>
      <w:tr w:rsidR="00681CD5" w14:paraId="6E67BA86" w14:textId="77777777" w:rsidTr="00681CD5">
        <w:tc>
          <w:tcPr>
            <w:tcW w:w="1915" w:type="dxa"/>
          </w:tcPr>
          <w:p w14:paraId="25B98A2E"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ata2</w:t>
            </w:r>
          </w:p>
        </w:tc>
        <w:tc>
          <w:tcPr>
            <w:tcW w:w="1915" w:type="dxa"/>
          </w:tcPr>
          <w:p w14:paraId="59F6DC21"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MO_3_1</w:t>
            </w:r>
          </w:p>
        </w:tc>
      </w:tr>
      <w:tr w:rsidR="00681CD5" w14:paraId="704E79C7" w14:textId="77777777" w:rsidTr="00681CD5">
        <w:tc>
          <w:tcPr>
            <w:tcW w:w="1915" w:type="dxa"/>
          </w:tcPr>
          <w:p w14:paraId="1C6B8D09"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ata3</w:t>
            </w:r>
          </w:p>
        </w:tc>
        <w:tc>
          <w:tcPr>
            <w:tcW w:w="1915" w:type="dxa"/>
          </w:tcPr>
          <w:p w14:paraId="650E4A8A"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MO_3_2</w:t>
            </w:r>
          </w:p>
        </w:tc>
      </w:tr>
      <w:tr w:rsidR="00681CD5" w14:paraId="06A3D01F" w14:textId="77777777" w:rsidTr="00681CD5">
        <w:tc>
          <w:tcPr>
            <w:tcW w:w="1915" w:type="dxa"/>
          </w:tcPr>
          <w:p w14:paraId="0DA2CBD8"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ata4</w:t>
            </w:r>
          </w:p>
        </w:tc>
        <w:tc>
          <w:tcPr>
            <w:tcW w:w="1915" w:type="dxa"/>
          </w:tcPr>
          <w:p w14:paraId="3972DD62"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MO_3_3</w:t>
            </w:r>
          </w:p>
        </w:tc>
      </w:tr>
      <w:tr w:rsidR="00681CD5" w14:paraId="4CADE985" w14:textId="77777777" w:rsidTr="00681CD5">
        <w:tc>
          <w:tcPr>
            <w:tcW w:w="1915" w:type="dxa"/>
          </w:tcPr>
          <w:p w14:paraId="5573EEBB" w14:textId="77777777" w:rsidR="00681CD5" w:rsidRDefault="00681CD5" w:rsidP="004F4EC1">
            <w:pPr>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ata5</w:t>
            </w:r>
          </w:p>
        </w:tc>
        <w:tc>
          <w:tcPr>
            <w:tcW w:w="1915" w:type="dxa"/>
          </w:tcPr>
          <w:p w14:paraId="5B9A61FC" w14:textId="77777777" w:rsidR="00681CD5" w:rsidRDefault="00093A37" w:rsidP="004F4EC1">
            <w:pPr>
              <w:rPr>
                <w:rFonts w:ascii="Times New Roman" w:hAnsi="Times New Roman"/>
                <w:sz w:val="21"/>
                <w:szCs w:val="21"/>
                <w:lang w:eastAsia="zh-CN"/>
              </w:rPr>
            </w:pPr>
            <w:r w:rsidRPr="00B23074">
              <w:rPr>
                <w:rFonts w:ascii="Times New Roman" w:hAnsi="Times New Roman" w:hint="eastAsia"/>
                <w:sz w:val="21"/>
                <w:szCs w:val="21"/>
                <w:lang w:eastAsia="zh-CN"/>
              </w:rPr>
              <w:t>temp</w:t>
            </w:r>
          </w:p>
        </w:tc>
      </w:tr>
      <w:bookmarkEnd w:id="77"/>
      <w:bookmarkEnd w:id="78"/>
    </w:tbl>
    <w:p w14:paraId="46E47F83" w14:textId="77777777" w:rsidR="004F4EC1" w:rsidRPr="00821C89" w:rsidRDefault="004F4EC1" w:rsidP="004F4EC1">
      <w:pPr>
        <w:rPr>
          <w:rFonts w:ascii="Times New Roman" w:hAnsi="Times New Roman"/>
          <w:sz w:val="21"/>
          <w:szCs w:val="21"/>
          <w:lang w:eastAsia="zh-CN"/>
        </w:rPr>
      </w:pPr>
    </w:p>
    <w:p w14:paraId="46FCA985" w14:textId="77777777" w:rsidR="004F4EC1" w:rsidRPr="00836E4C" w:rsidRDefault="004F4EC1" w:rsidP="004F4EC1">
      <w:pPr>
        <w:rPr>
          <w:rFonts w:ascii="Times New Roman" w:hAnsi="Times New Roman"/>
          <w:b/>
          <w:sz w:val="21"/>
          <w:szCs w:val="21"/>
          <w:lang w:eastAsia="zh-CN"/>
        </w:rPr>
      </w:pPr>
      <w:r w:rsidRPr="00836E4C">
        <w:rPr>
          <w:rFonts w:ascii="Times New Roman" w:hAnsi="Times New Roman" w:hint="eastAsia"/>
          <w:b/>
          <w:sz w:val="21"/>
          <w:szCs w:val="21"/>
          <w:lang w:eastAsia="zh-CN"/>
        </w:rPr>
        <w:t>Example:</w:t>
      </w:r>
    </w:p>
    <w:p w14:paraId="6600207E" w14:textId="77777777" w:rsidR="004F4EC1" w:rsidRPr="00836E4C" w:rsidRDefault="004F4EC1" w:rsidP="004F4EC1">
      <w:pPr>
        <w:rPr>
          <w:rFonts w:ascii="Times New Roman" w:hAnsi="Times New Roman"/>
          <w:sz w:val="21"/>
          <w:szCs w:val="21"/>
          <w:lang w:eastAsia="zh-CN"/>
        </w:rPr>
      </w:pPr>
      <w:r w:rsidRPr="00836E4C">
        <w:rPr>
          <w:rFonts w:ascii="Times New Roman" w:hAnsi="Times New Roman" w:hint="eastAsia"/>
          <w:sz w:val="21"/>
          <w:szCs w:val="21"/>
          <w:lang w:eastAsia="zh-CN"/>
        </w:rPr>
        <w:tab/>
      </w:r>
      <w:r w:rsidRPr="00836E4C">
        <w:rPr>
          <w:rFonts w:ascii="Times New Roman" w:hAnsi="Times New Roman" w:hint="eastAsia"/>
          <w:b/>
          <w:sz w:val="21"/>
          <w:szCs w:val="21"/>
          <w:lang w:eastAsia="zh-CN"/>
        </w:rPr>
        <w:t>TX</w:t>
      </w:r>
      <w:r w:rsidR="00B23074">
        <w:rPr>
          <w:rFonts w:ascii="Times New Roman" w:hAnsi="Times New Roman" w:hint="eastAsia"/>
          <w:sz w:val="21"/>
          <w:szCs w:val="21"/>
          <w:lang w:eastAsia="zh-CN"/>
        </w:rPr>
        <w:t xml:space="preserve">: </w:t>
      </w:r>
      <w:r>
        <w:rPr>
          <w:rFonts w:ascii="Times New Roman" w:hAnsi="Times New Roman" w:hint="eastAsia"/>
          <w:sz w:val="21"/>
          <w:szCs w:val="21"/>
          <w:lang w:eastAsia="zh-CN"/>
        </w:rPr>
        <w:t xml:space="preserve">ADC </w:t>
      </w:r>
    </w:p>
    <w:p w14:paraId="2DEB5F10" w14:textId="77777777" w:rsidR="004F4EC1" w:rsidRDefault="004F4EC1" w:rsidP="004F4EC1">
      <w:pPr>
        <w:rPr>
          <w:rFonts w:ascii="Times New Roman" w:hAnsi="Times New Roman"/>
          <w:sz w:val="21"/>
          <w:szCs w:val="21"/>
          <w:lang w:eastAsia="zh-CN"/>
        </w:rPr>
      </w:pPr>
      <w:r w:rsidRPr="00836E4C">
        <w:rPr>
          <w:rFonts w:ascii="Times New Roman" w:hAnsi="Times New Roman" w:hint="eastAsia"/>
          <w:sz w:val="21"/>
          <w:szCs w:val="21"/>
          <w:lang w:eastAsia="zh-CN"/>
        </w:rPr>
        <w:tab/>
      </w:r>
      <w:r w:rsidRPr="00836E4C">
        <w:rPr>
          <w:rFonts w:ascii="Times New Roman" w:hAnsi="Times New Roman" w:hint="eastAsia"/>
          <w:b/>
          <w:sz w:val="21"/>
          <w:szCs w:val="21"/>
          <w:lang w:eastAsia="zh-CN"/>
        </w:rPr>
        <w:t>RX</w:t>
      </w:r>
      <w:r w:rsidRPr="00836E4C">
        <w:rPr>
          <w:rFonts w:ascii="Times New Roman" w:hAnsi="Times New Roman" w:hint="eastAsia"/>
          <w:sz w:val="21"/>
          <w:szCs w:val="21"/>
          <w:lang w:eastAsia="zh-CN"/>
        </w:rPr>
        <w:t>: 123456, 1234, 12, 1</w:t>
      </w:r>
      <w:r w:rsidR="00B23074">
        <w:rPr>
          <w:rFonts w:ascii="Times New Roman" w:hAnsi="Times New Roman" w:hint="eastAsia"/>
          <w:sz w:val="21"/>
          <w:szCs w:val="21"/>
          <w:lang w:eastAsia="zh-CN"/>
        </w:rPr>
        <w:t>,34,45</w:t>
      </w:r>
    </w:p>
    <w:p w14:paraId="39AAA1C2" w14:textId="77777777" w:rsidR="00CE55C5" w:rsidRPr="00836E4C" w:rsidRDefault="00CE55C5" w:rsidP="004F4EC1">
      <w:pPr>
        <w:rPr>
          <w:rFonts w:ascii="Times New Roman" w:hAnsi="Times New Roman"/>
          <w:sz w:val="21"/>
          <w:szCs w:val="21"/>
          <w:lang w:eastAsia="zh-CN"/>
        </w:rPr>
      </w:pPr>
    </w:p>
    <w:p w14:paraId="620C6B1D" w14:textId="77777777" w:rsidR="00F443D9" w:rsidRDefault="00CE55C5" w:rsidP="000D3F3E">
      <w:pPr>
        <w:numPr>
          <w:ilvl w:val="0"/>
          <w:numId w:val="18"/>
        </w:numPr>
        <w:rPr>
          <w:b/>
          <w:lang w:eastAsia="zh-CN"/>
        </w:rPr>
      </w:pPr>
      <w:r>
        <w:rPr>
          <w:rFonts w:hint="eastAsia"/>
          <w:b/>
          <w:lang w:eastAsia="zh-CN"/>
        </w:rPr>
        <w:t>VOL</w:t>
      </w:r>
    </w:p>
    <w:p w14:paraId="117616FF" w14:textId="77777777" w:rsidR="00CE55C5" w:rsidRPr="00093A37" w:rsidRDefault="00CE55C5" w:rsidP="00CE55C5">
      <w:pPr>
        <w:rPr>
          <w:lang w:eastAsia="zh-CN"/>
        </w:rPr>
      </w:pPr>
      <w:r w:rsidRPr="00093A37">
        <w:rPr>
          <w:rFonts w:hint="eastAsia"/>
          <w:lang w:eastAsia="zh-CN"/>
        </w:rPr>
        <w:t xml:space="preserve">Get the </w:t>
      </w:r>
      <w:r w:rsidR="00681CD5" w:rsidRPr="00093A37">
        <w:rPr>
          <w:rFonts w:hint="eastAsia"/>
          <w:lang w:eastAsia="zh-CN"/>
        </w:rPr>
        <w:t xml:space="preserve">monitored </w:t>
      </w:r>
      <w:r w:rsidRPr="00093A37">
        <w:rPr>
          <w:rFonts w:hint="eastAsia"/>
          <w:lang w:eastAsia="zh-CN"/>
        </w:rPr>
        <w:t xml:space="preserve">voltage </w:t>
      </w:r>
      <w:r w:rsidR="00681CD5" w:rsidRPr="00093A37">
        <w:rPr>
          <w:rFonts w:hint="eastAsia"/>
          <w:lang w:eastAsia="zh-CN"/>
        </w:rPr>
        <w:t>.</w:t>
      </w:r>
    </w:p>
    <w:p w14:paraId="7A5CF7D8" w14:textId="77777777" w:rsidR="00681CD5" w:rsidRPr="00093A37" w:rsidRDefault="00681CD5" w:rsidP="00CE55C5">
      <w:pPr>
        <w:rPr>
          <w:lang w:eastAsia="zh-CN"/>
        </w:rPr>
      </w:pPr>
      <w:r w:rsidRPr="00093A37">
        <w:rPr>
          <w:rFonts w:hint="eastAsia"/>
          <w:lang w:eastAsia="zh-CN"/>
        </w:rPr>
        <w:t>Command:VOL</w:t>
      </w:r>
    </w:p>
    <w:p w14:paraId="5B9D170C" w14:textId="77777777" w:rsidR="00681CD5" w:rsidRPr="00093A37" w:rsidRDefault="00681CD5" w:rsidP="00CE55C5">
      <w:pPr>
        <w:rPr>
          <w:lang w:eastAsia="zh-CN"/>
        </w:rPr>
      </w:pPr>
      <w:r w:rsidRPr="00093A37">
        <w:rPr>
          <w:rFonts w:hint="eastAsia"/>
          <w:lang w:eastAsia="zh-CN"/>
        </w:rPr>
        <w:t>Response:data0,data1,data2,data3,data4</w:t>
      </w:r>
      <w:r w:rsidR="00466F4C">
        <w:rPr>
          <w:rFonts w:hint="eastAsia"/>
          <w:lang w:eastAsia="zh-CN"/>
        </w:rPr>
        <w:t>(</w:t>
      </w:r>
      <w:r w:rsidR="00466F4C" w:rsidRPr="0039579E">
        <w:rPr>
          <w:rFonts w:hint="eastAsia"/>
          <w:b/>
          <w:color w:val="C00000"/>
          <w:lang w:eastAsia="zh-CN"/>
        </w:rPr>
        <w:t>enlarge 100</w:t>
      </w:r>
      <w:r w:rsidR="00466F4C">
        <w:rPr>
          <w:rFonts w:hint="eastAsia"/>
          <w:lang w:eastAsia="zh-CN"/>
        </w:rPr>
        <w:t>)</w:t>
      </w:r>
    </w:p>
    <w:p w14:paraId="348A11AF" w14:textId="77777777" w:rsidR="00093A37" w:rsidRPr="00093A37" w:rsidRDefault="00681CD5" w:rsidP="00CE55C5">
      <w:pPr>
        <w:rPr>
          <w:lang w:eastAsia="zh-CN"/>
        </w:rPr>
      </w:pPr>
      <w:r w:rsidRPr="00093A37">
        <w:rPr>
          <w:rFonts w:hint="eastAsia"/>
          <w:lang w:eastAsia="zh-CN"/>
        </w:rPr>
        <w:t>Description:</w:t>
      </w:r>
    </w:p>
    <w:tbl>
      <w:tblPr>
        <w:tblStyle w:val="af9"/>
        <w:tblW w:w="0" w:type="auto"/>
        <w:tblInd w:w="1390" w:type="dxa"/>
        <w:tblLook w:val="04A0" w:firstRow="1" w:lastRow="0" w:firstColumn="1" w:lastColumn="0" w:noHBand="0" w:noVBand="1"/>
      </w:tblPr>
      <w:tblGrid>
        <w:gridCol w:w="1915"/>
        <w:gridCol w:w="1915"/>
      </w:tblGrid>
      <w:tr w:rsidR="00093A37" w:rsidRPr="00093A37" w14:paraId="646D0634" w14:textId="77777777" w:rsidTr="00200E25">
        <w:tc>
          <w:tcPr>
            <w:tcW w:w="1915" w:type="dxa"/>
            <w:shd w:val="clear" w:color="auto" w:fill="F79646" w:themeFill="accent6"/>
          </w:tcPr>
          <w:p w14:paraId="2FD536C0" w14:textId="77777777" w:rsidR="00093A37" w:rsidRPr="00093A37" w:rsidRDefault="00093A37" w:rsidP="00E754BA">
            <w:pPr>
              <w:rPr>
                <w:rFonts w:ascii="Times New Roman" w:hAnsi="Times New Roman"/>
                <w:sz w:val="21"/>
                <w:szCs w:val="21"/>
                <w:lang w:eastAsia="zh-CN"/>
              </w:rPr>
            </w:pPr>
            <w:bookmarkStart w:id="79" w:name="OLE_LINK13"/>
            <w:bookmarkStart w:id="80" w:name="OLE_LINK14"/>
            <w:r>
              <w:rPr>
                <w:rFonts w:ascii="Times New Roman" w:hAnsi="Times New Roman" w:hint="eastAsia"/>
                <w:sz w:val="21"/>
                <w:szCs w:val="21"/>
                <w:lang w:eastAsia="zh-CN"/>
              </w:rPr>
              <w:t>Voltage(converted)</w:t>
            </w:r>
          </w:p>
        </w:tc>
        <w:tc>
          <w:tcPr>
            <w:tcW w:w="1915" w:type="dxa"/>
            <w:shd w:val="clear" w:color="auto" w:fill="F79646" w:themeFill="accent6"/>
          </w:tcPr>
          <w:p w14:paraId="21A224DD"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Signal in sch</w:t>
            </w:r>
          </w:p>
        </w:tc>
      </w:tr>
      <w:tr w:rsidR="00093A37" w:rsidRPr="00093A37" w14:paraId="779AB834" w14:textId="77777777" w:rsidTr="00E754BA">
        <w:tc>
          <w:tcPr>
            <w:tcW w:w="1915" w:type="dxa"/>
          </w:tcPr>
          <w:p w14:paraId="4593E383"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sz w:val="21"/>
                <w:szCs w:val="21"/>
                <w:lang w:eastAsia="zh-CN"/>
              </w:rPr>
              <w:t>D</w:t>
            </w:r>
            <w:r w:rsidRPr="00093A37">
              <w:rPr>
                <w:rFonts w:ascii="Times New Roman" w:hAnsi="Times New Roman" w:hint="eastAsia"/>
                <w:sz w:val="21"/>
                <w:szCs w:val="21"/>
                <w:lang w:eastAsia="zh-CN"/>
              </w:rPr>
              <w:t>ata0</w:t>
            </w:r>
          </w:p>
        </w:tc>
        <w:tc>
          <w:tcPr>
            <w:tcW w:w="1915" w:type="dxa"/>
          </w:tcPr>
          <w:p w14:paraId="558C04A3"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MO_5_1</w:t>
            </w:r>
          </w:p>
        </w:tc>
      </w:tr>
      <w:tr w:rsidR="00093A37" w:rsidRPr="00093A37" w14:paraId="658BEB2B" w14:textId="77777777" w:rsidTr="00E754BA">
        <w:tc>
          <w:tcPr>
            <w:tcW w:w="1915" w:type="dxa"/>
          </w:tcPr>
          <w:p w14:paraId="05999EAD"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sz w:val="21"/>
                <w:szCs w:val="21"/>
                <w:lang w:eastAsia="zh-CN"/>
              </w:rPr>
              <w:t>D</w:t>
            </w:r>
            <w:r w:rsidRPr="00093A37">
              <w:rPr>
                <w:rFonts w:ascii="Times New Roman" w:hAnsi="Times New Roman" w:hint="eastAsia"/>
                <w:sz w:val="21"/>
                <w:szCs w:val="21"/>
                <w:lang w:eastAsia="zh-CN"/>
              </w:rPr>
              <w:t>ata1</w:t>
            </w:r>
          </w:p>
        </w:tc>
        <w:tc>
          <w:tcPr>
            <w:tcW w:w="1915" w:type="dxa"/>
          </w:tcPr>
          <w:p w14:paraId="71690905"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MO_5_2</w:t>
            </w:r>
          </w:p>
        </w:tc>
      </w:tr>
      <w:tr w:rsidR="00093A37" w:rsidRPr="00093A37" w14:paraId="7FA8FA85" w14:textId="77777777" w:rsidTr="00E754BA">
        <w:tc>
          <w:tcPr>
            <w:tcW w:w="1915" w:type="dxa"/>
          </w:tcPr>
          <w:p w14:paraId="43C9AF41"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sz w:val="21"/>
                <w:szCs w:val="21"/>
                <w:lang w:eastAsia="zh-CN"/>
              </w:rPr>
              <w:t>D</w:t>
            </w:r>
            <w:r w:rsidRPr="00093A37">
              <w:rPr>
                <w:rFonts w:ascii="Times New Roman" w:hAnsi="Times New Roman" w:hint="eastAsia"/>
                <w:sz w:val="21"/>
                <w:szCs w:val="21"/>
                <w:lang w:eastAsia="zh-CN"/>
              </w:rPr>
              <w:t>ata2</w:t>
            </w:r>
          </w:p>
        </w:tc>
        <w:tc>
          <w:tcPr>
            <w:tcW w:w="1915" w:type="dxa"/>
          </w:tcPr>
          <w:p w14:paraId="2B553A44"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MO_3_1</w:t>
            </w:r>
          </w:p>
        </w:tc>
      </w:tr>
      <w:tr w:rsidR="00093A37" w:rsidRPr="00093A37" w14:paraId="24022643" w14:textId="77777777" w:rsidTr="00E754BA">
        <w:tc>
          <w:tcPr>
            <w:tcW w:w="1915" w:type="dxa"/>
          </w:tcPr>
          <w:p w14:paraId="109FCCE3"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sz w:val="21"/>
                <w:szCs w:val="21"/>
                <w:lang w:eastAsia="zh-CN"/>
              </w:rPr>
              <w:lastRenderedPageBreak/>
              <w:t>D</w:t>
            </w:r>
            <w:r w:rsidRPr="00093A37">
              <w:rPr>
                <w:rFonts w:ascii="Times New Roman" w:hAnsi="Times New Roman" w:hint="eastAsia"/>
                <w:sz w:val="21"/>
                <w:szCs w:val="21"/>
                <w:lang w:eastAsia="zh-CN"/>
              </w:rPr>
              <w:t>ata3</w:t>
            </w:r>
          </w:p>
        </w:tc>
        <w:tc>
          <w:tcPr>
            <w:tcW w:w="1915" w:type="dxa"/>
          </w:tcPr>
          <w:p w14:paraId="5D83CAA6"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MO_3_2</w:t>
            </w:r>
          </w:p>
        </w:tc>
      </w:tr>
      <w:tr w:rsidR="00093A37" w:rsidRPr="00093A37" w14:paraId="5BF1FBB2" w14:textId="77777777" w:rsidTr="00E754BA">
        <w:tc>
          <w:tcPr>
            <w:tcW w:w="1915" w:type="dxa"/>
          </w:tcPr>
          <w:p w14:paraId="018297A9"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sz w:val="21"/>
                <w:szCs w:val="21"/>
                <w:lang w:eastAsia="zh-CN"/>
              </w:rPr>
              <w:t>D</w:t>
            </w:r>
            <w:r w:rsidRPr="00093A37">
              <w:rPr>
                <w:rFonts w:ascii="Times New Roman" w:hAnsi="Times New Roman" w:hint="eastAsia"/>
                <w:sz w:val="21"/>
                <w:szCs w:val="21"/>
                <w:lang w:eastAsia="zh-CN"/>
              </w:rPr>
              <w:t>ata4</w:t>
            </w:r>
          </w:p>
        </w:tc>
        <w:tc>
          <w:tcPr>
            <w:tcW w:w="1915" w:type="dxa"/>
          </w:tcPr>
          <w:p w14:paraId="0A00CE2B" w14:textId="77777777" w:rsidR="00093A37" w:rsidRPr="00093A37" w:rsidRDefault="00093A37" w:rsidP="00E754BA">
            <w:pPr>
              <w:rPr>
                <w:rFonts w:ascii="Times New Roman" w:hAnsi="Times New Roman"/>
                <w:sz w:val="21"/>
                <w:szCs w:val="21"/>
                <w:lang w:eastAsia="zh-CN"/>
              </w:rPr>
            </w:pPr>
            <w:r w:rsidRPr="00093A37">
              <w:rPr>
                <w:rFonts w:ascii="Times New Roman" w:hAnsi="Times New Roman" w:hint="eastAsia"/>
                <w:sz w:val="21"/>
                <w:szCs w:val="21"/>
                <w:lang w:eastAsia="zh-CN"/>
              </w:rPr>
              <w:t>MO_3_3</w:t>
            </w:r>
          </w:p>
        </w:tc>
      </w:tr>
      <w:bookmarkEnd w:id="79"/>
      <w:bookmarkEnd w:id="80"/>
    </w:tbl>
    <w:p w14:paraId="6D51CA38" w14:textId="77777777" w:rsidR="00024D07" w:rsidRDefault="00024D07" w:rsidP="00CE55C5">
      <w:pPr>
        <w:rPr>
          <w:b/>
          <w:lang w:eastAsia="zh-CN"/>
        </w:rPr>
      </w:pPr>
    </w:p>
    <w:p w14:paraId="75C7B3BC" w14:textId="77777777" w:rsidR="00681CD5" w:rsidRPr="00466F4C" w:rsidRDefault="00681CD5" w:rsidP="00CE55C5">
      <w:pPr>
        <w:rPr>
          <w:lang w:eastAsia="zh-CN"/>
        </w:rPr>
      </w:pPr>
      <w:r>
        <w:rPr>
          <w:rFonts w:hint="eastAsia"/>
          <w:b/>
          <w:lang w:eastAsia="zh-CN"/>
        </w:rPr>
        <w:t xml:space="preserve"> </w:t>
      </w:r>
      <w:r w:rsidR="00466F4C" w:rsidRPr="00466F4C">
        <w:rPr>
          <w:rFonts w:hint="eastAsia"/>
          <w:lang w:eastAsia="zh-CN"/>
        </w:rPr>
        <w:t>Example:</w:t>
      </w:r>
      <w:r w:rsidR="00466F4C" w:rsidRPr="00466F4C">
        <w:rPr>
          <w:rFonts w:hint="eastAsia"/>
          <w:lang w:eastAsia="zh-CN"/>
        </w:rPr>
        <w:tab/>
        <w:t>TX:VOL</w:t>
      </w:r>
    </w:p>
    <w:p w14:paraId="09473AFF" w14:textId="77777777" w:rsidR="00466F4C" w:rsidRPr="00466F4C" w:rsidRDefault="00466F4C" w:rsidP="00CE55C5">
      <w:pPr>
        <w:rPr>
          <w:lang w:eastAsia="zh-CN"/>
        </w:rPr>
      </w:pPr>
      <w:r w:rsidRPr="00466F4C">
        <w:rPr>
          <w:rFonts w:hint="eastAsia"/>
          <w:lang w:eastAsia="zh-CN"/>
        </w:rPr>
        <w:tab/>
      </w:r>
      <w:r w:rsidRPr="00466F4C">
        <w:rPr>
          <w:rFonts w:hint="eastAsia"/>
          <w:lang w:eastAsia="zh-CN"/>
        </w:rPr>
        <w:tab/>
        <w:t>RX:501,499,300,302,303</w:t>
      </w:r>
    </w:p>
    <w:p w14:paraId="0CAEFA51" w14:textId="77777777" w:rsidR="00CE55C5" w:rsidRDefault="00CE55C5" w:rsidP="00CE55C5">
      <w:pPr>
        <w:ind w:left="360"/>
        <w:rPr>
          <w:b/>
          <w:lang w:eastAsia="zh-CN"/>
        </w:rPr>
      </w:pPr>
    </w:p>
    <w:p w14:paraId="2FC5B950" w14:textId="77777777" w:rsidR="004A22DE" w:rsidRPr="00836E4C" w:rsidRDefault="00EF398E" w:rsidP="000D3F3E">
      <w:pPr>
        <w:numPr>
          <w:ilvl w:val="0"/>
          <w:numId w:val="18"/>
        </w:numPr>
        <w:rPr>
          <w:b/>
          <w:lang w:eastAsia="zh-CN"/>
        </w:rPr>
      </w:pPr>
      <w:bookmarkStart w:id="81" w:name="OLE_LINK9"/>
      <w:bookmarkStart w:id="82" w:name="OLE_LINK10"/>
      <w:r>
        <w:rPr>
          <w:rFonts w:hint="eastAsia"/>
          <w:b/>
          <w:lang w:eastAsia="zh-CN"/>
        </w:rPr>
        <w:t>PD</w:t>
      </w:r>
    </w:p>
    <w:p w14:paraId="4F62FB44" w14:textId="77777777" w:rsidR="00273681" w:rsidRPr="00A17D2A" w:rsidRDefault="00EF398E" w:rsidP="00273681">
      <w:pPr>
        <w:rPr>
          <w:rFonts w:ascii="Times New Roman" w:hAnsi="Times New Roman"/>
          <w:sz w:val="21"/>
          <w:szCs w:val="21"/>
          <w:lang w:eastAsia="zh-CN"/>
        </w:rPr>
      </w:pPr>
      <w:r w:rsidRPr="00A17D2A">
        <w:rPr>
          <w:rFonts w:ascii="Times New Roman" w:hAnsi="Times New Roman" w:hint="eastAsia"/>
          <w:sz w:val="21"/>
          <w:szCs w:val="21"/>
          <w:lang w:eastAsia="zh-CN"/>
        </w:rPr>
        <w:t>Get PD monitor power.</w:t>
      </w:r>
      <w:r w:rsidR="008B203C">
        <w:rPr>
          <w:rFonts w:ascii="Times New Roman" w:hAnsi="Times New Roman"/>
          <w:sz w:val="21"/>
          <w:szCs w:val="21"/>
          <w:lang w:eastAsia="zh-CN"/>
        </w:rPr>
        <w:t>(</w:t>
      </w:r>
      <w:r w:rsidR="008B203C">
        <w:rPr>
          <w:rFonts w:ascii="Times New Roman" w:hAnsi="Times New Roman" w:hint="eastAsia"/>
          <w:sz w:val="21"/>
          <w:szCs w:val="21"/>
          <w:lang w:eastAsia="zh-CN"/>
        </w:rPr>
        <w:t>输入光</w:t>
      </w:r>
      <w:r w:rsidR="008B203C">
        <w:rPr>
          <w:rFonts w:ascii="Times New Roman" w:hAnsi="Times New Roman"/>
          <w:sz w:val="21"/>
          <w:szCs w:val="21"/>
          <w:lang w:eastAsia="zh-CN"/>
        </w:rPr>
        <w:t>功率，</w:t>
      </w:r>
      <w:r w:rsidR="008B203C">
        <w:rPr>
          <w:rFonts w:ascii="Times New Roman" w:hAnsi="Times New Roman" w:hint="eastAsia"/>
          <w:sz w:val="21"/>
          <w:szCs w:val="21"/>
          <w:lang w:eastAsia="zh-CN"/>
        </w:rPr>
        <w:t>由</w:t>
      </w:r>
      <w:r w:rsidR="008B203C">
        <w:rPr>
          <w:rFonts w:ascii="Times New Roman" w:hAnsi="Times New Roman" w:hint="eastAsia"/>
          <w:sz w:val="21"/>
          <w:szCs w:val="21"/>
          <w:lang w:eastAsia="zh-CN"/>
        </w:rPr>
        <w:t>1</w:t>
      </w:r>
      <w:r w:rsidR="008B203C">
        <w:rPr>
          <w:rFonts w:ascii="Times New Roman" w:hAnsi="Times New Roman"/>
          <w:sz w:val="21"/>
          <w:szCs w:val="21"/>
          <w:lang w:eastAsia="zh-CN"/>
        </w:rPr>
        <w:t>#1x18</w:t>
      </w:r>
      <w:r w:rsidR="008B203C">
        <w:rPr>
          <w:rFonts w:ascii="Times New Roman" w:hAnsi="Times New Roman" w:hint="eastAsia"/>
          <w:sz w:val="21"/>
          <w:szCs w:val="21"/>
          <w:lang w:eastAsia="zh-CN"/>
        </w:rPr>
        <w:t>的</w:t>
      </w:r>
      <w:r w:rsidR="008B203C">
        <w:rPr>
          <w:rFonts w:ascii="Times New Roman" w:hAnsi="Times New Roman" w:hint="eastAsia"/>
          <w:sz w:val="21"/>
          <w:szCs w:val="21"/>
          <w:lang w:eastAsia="zh-CN"/>
        </w:rPr>
        <w:t>PD</w:t>
      </w:r>
      <w:r w:rsidR="008B203C">
        <w:rPr>
          <w:rFonts w:ascii="Times New Roman" w:hAnsi="Times New Roman" w:hint="eastAsia"/>
          <w:sz w:val="21"/>
          <w:szCs w:val="21"/>
          <w:lang w:eastAsia="zh-CN"/>
        </w:rPr>
        <w:t>探测</w:t>
      </w:r>
      <w:r w:rsidR="008B203C">
        <w:rPr>
          <w:rFonts w:ascii="Times New Roman" w:hAnsi="Times New Roman"/>
          <w:sz w:val="21"/>
          <w:szCs w:val="21"/>
          <w:lang w:eastAsia="zh-CN"/>
        </w:rPr>
        <w:t>)</w:t>
      </w:r>
    </w:p>
    <w:p w14:paraId="234E4B4D" w14:textId="77777777" w:rsidR="0072633B" w:rsidRPr="00A17D2A" w:rsidRDefault="008B3580" w:rsidP="00D125B1">
      <w:pPr>
        <w:rPr>
          <w:rFonts w:ascii="Times New Roman" w:hAnsi="Times New Roman"/>
          <w:sz w:val="21"/>
          <w:szCs w:val="21"/>
          <w:lang w:eastAsia="zh-CN"/>
        </w:rPr>
      </w:pPr>
      <w:r w:rsidRPr="00A17D2A">
        <w:rPr>
          <w:rFonts w:ascii="Times New Roman" w:hAnsi="Times New Roman" w:hint="eastAsia"/>
          <w:sz w:val="21"/>
          <w:szCs w:val="21"/>
          <w:lang w:eastAsia="zh-CN"/>
        </w:rPr>
        <w:t>Command</w:t>
      </w:r>
      <w:r w:rsidR="00A17D2A" w:rsidRPr="00A17D2A">
        <w:rPr>
          <w:rFonts w:ascii="Times New Roman" w:hAnsi="Times New Roman" w:hint="eastAsia"/>
          <w:sz w:val="21"/>
          <w:szCs w:val="21"/>
          <w:lang w:eastAsia="zh-CN"/>
        </w:rPr>
        <w:t>: PD</w:t>
      </w:r>
    </w:p>
    <w:p w14:paraId="0DAB9C85" w14:textId="77777777" w:rsidR="00396D53" w:rsidRDefault="008B3580" w:rsidP="00D125B1">
      <w:pPr>
        <w:rPr>
          <w:rFonts w:ascii="Times New Roman" w:hAnsi="Times New Roman"/>
          <w:sz w:val="21"/>
          <w:szCs w:val="21"/>
          <w:lang w:eastAsia="zh-CN"/>
        </w:rPr>
      </w:pPr>
      <w:r w:rsidRPr="00A17D2A">
        <w:rPr>
          <w:rFonts w:ascii="Times New Roman" w:hAnsi="Times New Roman" w:hint="eastAsia"/>
          <w:sz w:val="21"/>
          <w:szCs w:val="21"/>
          <w:lang w:eastAsia="zh-CN"/>
        </w:rPr>
        <w:t>Res</w:t>
      </w:r>
      <w:r w:rsidR="0006036F" w:rsidRPr="00A17D2A">
        <w:rPr>
          <w:rFonts w:ascii="Times New Roman" w:hAnsi="Times New Roman" w:hint="eastAsia"/>
          <w:sz w:val="21"/>
          <w:szCs w:val="21"/>
          <w:lang w:eastAsia="zh-CN"/>
        </w:rPr>
        <w:t>p</w:t>
      </w:r>
      <w:r w:rsidRPr="00A17D2A">
        <w:rPr>
          <w:rFonts w:ascii="Times New Roman" w:hAnsi="Times New Roman" w:hint="eastAsia"/>
          <w:sz w:val="21"/>
          <w:szCs w:val="21"/>
          <w:lang w:eastAsia="zh-CN"/>
        </w:rPr>
        <w:t>onse</w:t>
      </w:r>
      <w:r w:rsidR="00A17D2A" w:rsidRPr="00A17D2A">
        <w:rPr>
          <w:rFonts w:ascii="Times New Roman" w:hAnsi="Times New Roman" w:hint="eastAsia"/>
          <w:sz w:val="21"/>
          <w:szCs w:val="21"/>
          <w:lang w:eastAsia="zh-CN"/>
        </w:rPr>
        <w:t xml:space="preserve">: </w:t>
      </w:r>
      <w:r w:rsidR="00396D53">
        <w:rPr>
          <w:rFonts w:ascii="Times New Roman" w:hAnsi="Times New Roman" w:hint="eastAsia"/>
          <w:sz w:val="21"/>
          <w:szCs w:val="21"/>
          <w:lang w:eastAsia="zh-CN"/>
        </w:rPr>
        <w:t>data</w:t>
      </w:r>
      <w:r w:rsidR="00396D53" w:rsidRPr="00A17D2A">
        <w:rPr>
          <w:rFonts w:ascii="Times New Roman" w:hAnsi="Times New Roman" w:hint="eastAsia"/>
          <w:sz w:val="21"/>
          <w:szCs w:val="21"/>
          <w:lang w:eastAsia="zh-CN"/>
        </w:rPr>
        <w:t>(</w:t>
      </w:r>
      <w:r w:rsidR="00396D53" w:rsidRPr="0039579E">
        <w:rPr>
          <w:rFonts w:ascii="Times New Roman" w:hAnsi="Times New Roman" w:hint="eastAsia"/>
          <w:b/>
          <w:color w:val="C00000"/>
          <w:sz w:val="21"/>
          <w:szCs w:val="21"/>
          <w:lang w:eastAsia="zh-CN"/>
        </w:rPr>
        <w:t>enlarge 10</w:t>
      </w:r>
      <w:r w:rsidR="00396D53" w:rsidRPr="00A17D2A">
        <w:rPr>
          <w:rFonts w:ascii="Times New Roman" w:hAnsi="Times New Roman" w:hint="eastAsia"/>
          <w:sz w:val="21"/>
          <w:szCs w:val="21"/>
          <w:lang w:eastAsia="zh-CN"/>
        </w:rPr>
        <w:t>)(unit:dBm)</w:t>
      </w:r>
    </w:p>
    <w:p w14:paraId="0BA0621A" w14:textId="77777777" w:rsidR="00396D53" w:rsidRDefault="00396D53" w:rsidP="00D125B1">
      <w:pPr>
        <w:rPr>
          <w:rFonts w:ascii="Times New Roman" w:hAnsi="Times New Roman"/>
          <w:sz w:val="21"/>
          <w:szCs w:val="21"/>
          <w:lang w:eastAsia="zh-CN"/>
        </w:rPr>
      </w:pPr>
      <w:r>
        <w:rPr>
          <w:rFonts w:ascii="Times New Roman" w:hAnsi="Times New Roman" w:hint="eastAsia"/>
          <w:sz w:val="21"/>
          <w:szCs w:val="21"/>
          <w:lang w:eastAsia="zh-CN"/>
        </w:rPr>
        <w:t>Example:</w:t>
      </w:r>
      <w:r>
        <w:rPr>
          <w:rFonts w:ascii="Times New Roman" w:hAnsi="Times New Roman" w:hint="eastAsia"/>
          <w:sz w:val="21"/>
          <w:szCs w:val="21"/>
          <w:lang w:eastAsia="zh-CN"/>
        </w:rPr>
        <w:tab/>
        <w:t>TX:PD</w:t>
      </w:r>
    </w:p>
    <w:p w14:paraId="22E0335F" w14:textId="77777777" w:rsidR="008B3580" w:rsidRPr="00A17D2A" w:rsidRDefault="00396D53" w:rsidP="00396D53">
      <w:pPr>
        <w:ind w:left="720" w:firstLine="720"/>
        <w:rPr>
          <w:rFonts w:ascii="Times New Roman" w:hAnsi="Times New Roman"/>
          <w:sz w:val="21"/>
          <w:szCs w:val="21"/>
          <w:lang w:eastAsia="zh-CN"/>
        </w:rPr>
      </w:pPr>
      <w:r>
        <w:rPr>
          <w:rFonts w:ascii="Times New Roman" w:hAnsi="Times New Roman" w:hint="eastAsia"/>
          <w:sz w:val="21"/>
          <w:szCs w:val="21"/>
          <w:lang w:eastAsia="zh-CN"/>
        </w:rPr>
        <w:t>RX:</w:t>
      </w:r>
      <w:r w:rsidR="00A17D2A">
        <w:rPr>
          <w:rFonts w:ascii="Times New Roman" w:hAnsi="Times New Roman" w:hint="eastAsia"/>
          <w:sz w:val="21"/>
          <w:szCs w:val="21"/>
          <w:lang w:eastAsia="zh-CN"/>
        </w:rPr>
        <w:t>1</w:t>
      </w:r>
      <w:r w:rsidR="00A17D2A" w:rsidRPr="00A17D2A">
        <w:rPr>
          <w:rFonts w:ascii="Times New Roman" w:hAnsi="Times New Roman" w:hint="eastAsia"/>
          <w:sz w:val="21"/>
          <w:szCs w:val="21"/>
          <w:lang w:eastAsia="zh-CN"/>
        </w:rPr>
        <w:t>5</w:t>
      </w:r>
    </w:p>
    <w:bookmarkEnd w:id="81"/>
    <w:bookmarkEnd w:id="82"/>
    <w:p w14:paraId="0E1F98A2" w14:textId="77777777" w:rsidR="009C5AB9" w:rsidRPr="00836E4C" w:rsidRDefault="009C5AB9" w:rsidP="009C5AB9">
      <w:pPr>
        <w:rPr>
          <w:b/>
          <w:lang w:eastAsia="zh-CN"/>
        </w:rPr>
      </w:pPr>
    </w:p>
    <w:p w14:paraId="6D2F3F83" w14:textId="77777777" w:rsidR="009C5AB9" w:rsidRPr="00836E4C" w:rsidRDefault="00A4422C" w:rsidP="009C5AB9">
      <w:pPr>
        <w:numPr>
          <w:ilvl w:val="0"/>
          <w:numId w:val="18"/>
        </w:numPr>
        <w:rPr>
          <w:b/>
          <w:lang w:eastAsia="zh-CN"/>
        </w:rPr>
      </w:pPr>
      <w:r>
        <w:rPr>
          <w:rFonts w:hint="eastAsia"/>
          <w:b/>
          <w:lang w:eastAsia="zh-CN"/>
        </w:rPr>
        <w:t>SFP</w:t>
      </w:r>
    </w:p>
    <w:p w14:paraId="48A47B6D" w14:textId="77777777" w:rsidR="009C5AB9" w:rsidRPr="00B75C72" w:rsidRDefault="00AC45B9" w:rsidP="009C5AB9">
      <w:pPr>
        <w:rPr>
          <w:rFonts w:ascii="Times New Roman" w:hAnsi="Times New Roman"/>
          <w:sz w:val="21"/>
          <w:szCs w:val="21"/>
          <w:lang w:eastAsia="zh-CN"/>
        </w:rPr>
      </w:pPr>
      <w:r w:rsidRPr="00B75C72">
        <w:rPr>
          <w:rFonts w:ascii="Times New Roman" w:hAnsi="Times New Roman" w:hint="eastAsia"/>
          <w:sz w:val="21"/>
          <w:szCs w:val="21"/>
          <w:lang w:eastAsia="zh-CN"/>
        </w:rPr>
        <w:t>S</w:t>
      </w:r>
      <w:r w:rsidR="009C5AB9" w:rsidRPr="00B75C72">
        <w:rPr>
          <w:rFonts w:ascii="Times New Roman" w:hAnsi="Times New Roman" w:hint="eastAsia"/>
          <w:sz w:val="21"/>
          <w:szCs w:val="21"/>
          <w:lang w:eastAsia="zh-CN"/>
        </w:rPr>
        <w:t xml:space="preserve">et the </w:t>
      </w:r>
      <w:r w:rsidR="00A4422C" w:rsidRPr="00B75C72">
        <w:rPr>
          <w:rFonts w:ascii="Times New Roman" w:hAnsi="Times New Roman" w:hint="eastAsia"/>
          <w:sz w:val="21"/>
          <w:szCs w:val="21"/>
          <w:lang w:eastAsia="zh-CN"/>
        </w:rPr>
        <w:t>SFP laser or get its status</w:t>
      </w:r>
      <w:r w:rsidR="009C5AB9" w:rsidRPr="00B75C72">
        <w:rPr>
          <w:rFonts w:ascii="Times New Roman" w:hAnsi="Times New Roman" w:hint="eastAsia"/>
          <w:sz w:val="21"/>
          <w:szCs w:val="21"/>
          <w:lang w:eastAsia="zh-CN"/>
        </w:rPr>
        <w:t>.</w:t>
      </w:r>
    </w:p>
    <w:p w14:paraId="691FE1BB" w14:textId="77777777" w:rsidR="009C5AB9" w:rsidRPr="00B75C72" w:rsidRDefault="009C5AB9" w:rsidP="009C5AB9">
      <w:pPr>
        <w:rPr>
          <w:rFonts w:ascii="Times New Roman" w:hAnsi="Times New Roman"/>
          <w:sz w:val="21"/>
          <w:szCs w:val="21"/>
          <w:lang w:eastAsia="zh-CN"/>
        </w:rPr>
      </w:pPr>
      <w:r w:rsidRPr="00B75C72">
        <w:rPr>
          <w:rFonts w:ascii="Times New Roman" w:hAnsi="Times New Roman" w:hint="eastAsia"/>
          <w:sz w:val="21"/>
          <w:szCs w:val="21"/>
          <w:lang w:eastAsia="zh-CN"/>
        </w:rPr>
        <w:t>Command</w:t>
      </w:r>
      <w:r w:rsidR="00AC45B9" w:rsidRPr="00B75C72">
        <w:rPr>
          <w:rFonts w:ascii="Times New Roman" w:hAnsi="Times New Roman" w:hint="eastAsia"/>
          <w:sz w:val="21"/>
          <w:szCs w:val="21"/>
          <w:lang w:eastAsia="zh-CN"/>
        </w:rPr>
        <w:t xml:space="preserve">: </w:t>
      </w:r>
      <w:r w:rsidR="00CA1A6B" w:rsidRPr="00B75C72">
        <w:rPr>
          <w:rFonts w:ascii="Times New Roman" w:hAnsi="Times New Roman" w:hint="eastAsia"/>
          <w:sz w:val="21"/>
          <w:szCs w:val="21"/>
          <w:lang w:eastAsia="zh-CN"/>
        </w:rPr>
        <w:t>SFP</w:t>
      </w:r>
      <w:r w:rsidR="00AC45B9" w:rsidRPr="00B75C72">
        <w:rPr>
          <w:rFonts w:ascii="Times New Roman" w:hAnsi="Times New Roman" w:hint="eastAsia"/>
          <w:sz w:val="21"/>
          <w:szCs w:val="21"/>
          <w:lang w:eastAsia="zh-CN"/>
        </w:rPr>
        <w:t xml:space="preserve"> x y</w:t>
      </w:r>
      <w:r w:rsidRPr="00B75C72">
        <w:rPr>
          <w:rFonts w:ascii="Times New Roman" w:hAnsi="Times New Roman" w:hint="eastAsia"/>
          <w:sz w:val="21"/>
          <w:szCs w:val="21"/>
          <w:lang w:eastAsia="zh-CN"/>
        </w:rPr>
        <w:t xml:space="preserve"> </w:t>
      </w:r>
      <w:r w:rsidR="00E606D4">
        <w:rPr>
          <w:rFonts w:ascii="Times New Roman" w:hAnsi="Times New Roman" w:hint="eastAsia"/>
          <w:sz w:val="21"/>
          <w:szCs w:val="21"/>
          <w:lang w:eastAsia="zh-CN"/>
        </w:rPr>
        <w:t>(optional)</w:t>
      </w:r>
    </w:p>
    <w:p w14:paraId="0723BAAC" w14:textId="77777777" w:rsidR="00F95E22" w:rsidRPr="00B75C72" w:rsidRDefault="00F95E22" w:rsidP="009C5AB9">
      <w:pPr>
        <w:rPr>
          <w:rFonts w:ascii="Times New Roman" w:hAnsi="Times New Roman"/>
          <w:sz w:val="21"/>
          <w:szCs w:val="21"/>
          <w:lang w:eastAsia="zh-CN"/>
        </w:rPr>
      </w:pPr>
      <w:r w:rsidRPr="00B75C72">
        <w:rPr>
          <w:rFonts w:ascii="Times New Roman" w:hAnsi="Times New Roman" w:hint="eastAsia"/>
          <w:sz w:val="21"/>
          <w:szCs w:val="21"/>
          <w:lang w:eastAsia="zh-CN"/>
        </w:rPr>
        <w:t>Description:</w:t>
      </w:r>
    </w:p>
    <w:tbl>
      <w:tblPr>
        <w:tblStyle w:val="af9"/>
        <w:tblW w:w="0" w:type="auto"/>
        <w:tblInd w:w="675" w:type="dxa"/>
        <w:tblLook w:val="04A0" w:firstRow="1" w:lastRow="0" w:firstColumn="1" w:lastColumn="0" w:noHBand="0" w:noVBand="1"/>
      </w:tblPr>
      <w:tblGrid>
        <w:gridCol w:w="1559"/>
        <w:gridCol w:w="1560"/>
        <w:gridCol w:w="1276"/>
        <w:gridCol w:w="1559"/>
      </w:tblGrid>
      <w:tr w:rsidR="00952509" w:rsidRPr="00B75C72" w14:paraId="28EAAE31" w14:textId="77777777" w:rsidTr="00200E25">
        <w:trPr>
          <w:trHeight w:val="86"/>
        </w:trPr>
        <w:tc>
          <w:tcPr>
            <w:tcW w:w="3119" w:type="dxa"/>
            <w:gridSpan w:val="2"/>
            <w:shd w:val="clear" w:color="auto" w:fill="F79646" w:themeFill="accent6"/>
          </w:tcPr>
          <w:p w14:paraId="00BD1601" w14:textId="77777777" w:rsidR="00952509" w:rsidRPr="00B75C72" w:rsidRDefault="00952509" w:rsidP="00952509">
            <w:pPr>
              <w:jc w:val="center"/>
              <w:rPr>
                <w:rFonts w:ascii="Times New Roman" w:hAnsi="Times New Roman"/>
                <w:sz w:val="21"/>
                <w:szCs w:val="21"/>
                <w:lang w:eastAsia="zh-CN"/>
              </w:rPr>
            </w:pPr>
            <w:bookmarkStart w:id="83" w:name="OLE_LINK15"/>
            <w:bookmarkStart w:id="84" w:name="OLE_LINK16"/>
            <w:bookmarkStart w:id="85" w:name="OLE_LINK20"/>
            <w:bookmarkStart w:id="86" w:name="OLE_LINK21"/>
            <w:r w:rsidRPr="00B75C72">
              <w:rPr>
                <w:rFonts w:ascii="Times New Roman" w:hAnsi="Times New Roman" w:hint="eastAsia"/>
                <w:sz w:val="21"/>
                <w:szCs w:val="21"/>
                <w:lang w:eastAsia="zh-CN"/>
              </w:rPr>
              <w:t>Command</w:t>
            </w:r>
          </w:p>
        </w:tc>
        <w:tc>
          <w:tcPr>
            <w:tcW w:w="1276" w:type="dxa"/>
            <w:vMerge w:val="restart"/>
            <w:shd w:val="clear" w:color="auto" w:fill="F79646" w:themeFill="accent6"/>
          </w:tcPr>
          <w:p w14:paraId="7101DCB5" w14:textId="77777777" w:rsidR="00952509" w:rsidRPr="00B75C72" w:rsidRDefault="00952509" w:rsidP="00E754BA">
            <w:pPr>
              <w:rPr>
                <w:rFonts w:ascii="Times New Roman" w:hAnsi="Times New Roman"/>
                <w:sz w:val="21"/>
                <w:szCs w:val="21"/>
                <w:lang w:eastAsia="zh-CN"/>
              </w:rPr>
            </w:pPr>
            <w:r w:rsidRPr="00B75C72">
              <w:rPr>
                <w:rFonts w:ascii="Times New Roman" w:hAnsi="Times New Roman" w:hint="eastAsia"/>
                <w:sz w:val="21"/>
                <w:szCs w:val="21"/>
                <w:lang w:eastAsia="zh-CN"/>
              </w:rPr>
              <w:t>Response</w:t>
            </w:r>
          </w:p>
        </w:tc>
        <w:tc>
          <w:tcPr>
            <w:tcW w:w="1559" w:type="dxa"/>
            <w:vMerge w:val="restart"/>
            <w:shd w:val="clear" w:color="auto" w:fill="F79646" w:themeFill="accent6"/>
          </w:tcPr>
          <w:p w14:paraId="6F7CFC5F" w14:textId="77777777" w:rsidR="00952509" w:rsidRPr="00E754BA" w:rsidRDefault="00952509" w:rsidP="00E754BA">
            <w:pPr>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Note</w:t>
            </w:r>
          </w:p>
        </w:tc>
      </w:tr>
      <w:tr w:rsidR="00952509" w:rsidRPr="00B75C72" w14:paraId="76B87D0F" w14:textId="77777777" w:rsidTr="00200E25">
        <w:trPr>
          <w:trHeight w:val="86"/>
        </w:trPr>
        <w:tc>
          <w:tcPr>
            <w:tcW w:w="1559" w:type="dxa"/>
            <w:shd w:val="clear" w:color="auto" w:fill="F79646" w:themeFill="accent6"/>
          </w:tcPr>
          <w:p w14:paraId="4E295402" w14:textId="77777777" w:rsidR="00952509" w:rsidRPr="00B75C72" w:rsidRDefault="00952509" w:rsidP="00952509">
            <w:pPr>
              <w:jc w:val="center"/>
              <w:rPr>
                <w:rFonts w:ascii="Times New Roman" w:hAnsi="Times New Roman"/>
                <w:sz w:val="21"/>
                <w:szCs w:val="21"/>
                <w:lang w:eastAsia="zh-CN"/>
              </w:rPr>
            </w:pPr>
            <w:r>
              <w:rPr>
                <w:rFonts w:ascii="Times New Roman" w:hAnsi="Times New Roman" w:hint="eastAsia"/>
                <w:sz w:val="21"/>
                <w:szCs w:val="21"/>
                <w:lang w:eastAsia="zh-CN"/>
              </w:rPr>
              <w:t>Format</w:t>
            </w:r>
          </w:p>
        </w:tc>
        <w:tc>
          <w:tcPr>
            <w:tcW w:w="1560" w:type="dxa"/>
            <w:shd w:val="clear" w:color="auto" w:fill="F79646" w:themeFill="accent6"/>
          </w:tcPr>
          <w:p w14:paraId="2288B223" w14:textId="77777777" w:rsidR="00952509" w:rsidRPr="00B75C72" w:rsidRDefault="00952509" w:rsidP="00952509">
            <w:pPr>
              <w:jc w:val="center"/>
              <w:rPr>
                <w:rFonts w:ascii="Times New Roman" w:hAnsi="Times New Roman"/>
                <w:sz w:val="21"/>
                <w:szCs w:val="21"/>
                <w:lang w:eastAsia="zh-CN"/>
              </w:rPr>
            </w:pPr>
            <w:r>
              <w:rPr>
                <w:rFonts w:ascii="Times New Roman" w:hAnsi="Times New Roman" w:hint="eastAsia"/>
                <w:sz w:val="21"/>
                <w:szCs w:val="21"/>
                <w:lang w:eastAsia="zh-CN"/>
              </w:rPr>
              <w:t>Type</w:t>
            </w:r>
          </w:p>
        </w:tc>
        <w:tc>
          <w:tcPr>
            <w:tcW w:w="1276" w:type="dxa"/>
            <w:vMerge/>
            <w:shd w:val="clear" w:color="auto" w:fill="F79646" w:themeFill="accent6"/>
          </w:tcPr>
          <w:p w14:paraId="7126A148" w14:textId="77777777" w:rsidR="00952509" w:rsidRPr="00B75C72" w:rsidRDefault="00952509" w:rsidP="00E754BA">
            <w:pPr>
              <w:rPr>
                <w:rFonts w:ascii="Times New Roman" w:hAnsi="Times New Roman"/>
                <w:sz w:val="21"/>
                <w:szCs w:val="21"/>
                <w:lang w:eastAsia="zh-CN"/>
              </w:rPr>
            </w:pPr>
          </w:p>
        </w:tc>
        <w:tc>
          <w:tcPr>
            <w:tcW w:w="1559" w:type="dxa"/>
            <w:vMerge/>
            <w:shd w:val="clear" w:color="auto" w:fill="F79646" w:themeFill="accent6"/>
          </w:tcPr>
          <w:p w14:paraId="72064CAD" w14:textId="77777777" w:rsidR="00952509" w:rsidRDefault="00952509" w:rsidP="00E754BA">
            <w:pPr>
              <w:jc w:val="center"/>
              <w:rPr>
                <w:rFonts w:ascii="Times New Roman" w:hAnsi="Times New Roman"/>
                <w:color w:val="000000" w:themeColor="text1"/>
                <w:sz w:val="21"/>
                <w:szCs w:val="21"/>
                <w:lang w:eastAsia="zh-CN"/>
              </w:rPr>
            </w:pPr>
          </w:p>
        </w:tc>
      </w:tr>
      <w:tr w:rsidR="00952509" w:rsidRPr="00B75C72" w14:paraId="43F4BEC1" w14:textId="77777777" w:rsidTr="00F464EB">
        <w:trPr>
          <w:trHeight w:val="702"/>
        </w:trPr>
        <w:tc>
          <w:tcPr>
            <w:tcW w:w="1559" w:type="dxa"/>
          </w:tcPr>
          <w:p w14:paraId="1EA29E2A" w14:textId="77777777" w:rsidR="00952509" w:rsidRDefault="00952509" w:rsidP="00952509">
            <w:pPr>
              <w:jc w:val="center"/>
              <w:rPr>
                <w:rFonts w:ascii="Times New Roman" w:hAnsi="Times New Roman"/>
                <w:sz w:val="21"/>
                <w:szCs w:val="21"/>
                <w:lang w:eastAsia="zh-CN"/>
              </w:rPr>
            </w:pPr>
          </w:p>
          <w:p w14:paraId="5F9A7285" w14:textId="77777777" w:rsidR="00952509" w:rsidRDefault="00952509" w:rsidP="00952509">
            <w:pPr>
              <w:jc w:val="center"/>
              <w:rPr>
                <w:rFonts w:ascii="Times New Roman" w:hAnsi="Times New Roman"/>
                <w:sz w:val="21"/>
                <w:szCs w:val="21"/>
                <w:lang w:eastAsia="zh-CN"/>
              </w:rPr>
            </w:pPr>
            <w:r w:rsidRPr="00B75C72">
              <w:rPr>
                <w:rFonts w:ascii="Times New Roman" w:hAnsi="Times New Roman" w:hint="eastAsia"/>
                <w:sz w:val="21"/>
                <w:szCs w:val="21"/>
                <w:lang w:eastAsia="zh-CN"/>
              </w:rPr>
              <w:t>SFP x y</w:t>
            </w:r>
          </w:p>
        </w:tc>
        <w:tc>
          <w:tcPr>
            <w:tcW w:w="1560" w:type="dxa"/>
          </w:tcPr>
          <w:p w14:paraId="43283A2C" w14:textId="77777777" w:rsidR="00952509" w:rsidRDefault="00952509" w:rsidP="00952509">
            <w:pPr>
              <w:jc w:val="center"/>
              <w:rPr>
                <w:rFonts w:ascii="Times New Roman" w:hAnsi="Times New Roman"/>
                <w:sz w:val="21"/>
                <w:szCs w:val="21"/>
                <w:lang w:eastAsia="zh-CN"/>
              </w:rPr>
            </w:pPr>
          </w:p>
          <w:p w14:paraId="794C8C5D" w14:textId="77777777" w:rsidR="00952509" w:rsidRPr="00B75C72" w:rsidRDefault="00952509" w:rsidP="00952509">
            <w:pPr>
              <w:jc w:val="center"/>
              <w:rPr>
                <w:rFonts w:ascii="Times New Roman" w:hAnsi="Times New Roman"/>
                <w:sz w:val="21"/>
                <w:szCs w:val="21"/>
                <w:lang w:eastAsia="zh-CN"/>
              </w:rPr>
            </w:pPr>
            <w:r w:rsidRPr="00B75C72">
              <w:rPr>
                <w:rFonts w:ascii="Times New Roman" w:hAnsi="Times New Roman" w:hint="eastAsia"/>
                <w:sz w:val="21"/>
                <w:szCs w:val="21"/>
                <w:lang w:eastAsia="zh-CN"/>
              </w:rPr>
              <w:t>set</w:t>
            </w:r>
          </w:p>
        </w:tc>
        <w:tc>
          <w:tcPr>
            <w:tcW w:w="1276" w:type="dxa"/>
          </w:tcPr>
          <w:p w14:paraId="08B1B896" w14:textId="77777777" w:rsidR="00952509" w:rsidRDefault="00952509" w:rsidP="00E754BA">
            <w:pPr>
              <w:rPr>
                <w:rFonts w:ascii="Times New Roman" w:hAnsi="Times New Roman"/>
                <w:sz w:val="21"/>
                <w:szCs w:val="21"/>
                <w:lang w:eastAsia="zh-CN"/>
              </w:rPr>
            </w:pPr>
          </w:p>
          <w:p w14:paraId="2502FC14" w14:textId="77777777" w:rsidR="00952509" w:rsidRPr="00EC1034" w:rsidRDefault="00952509" w:rsidP="00E754BA">
            <w:pPr>
              <w:rPr>
                <w:rFonts w:ascii="Times New Roman" w:hAnsi="Times New Roman"/>
                <w:sz w:val="21"/>
                <w:szCs w:val="21"/>
                <w:lang w:val="en-US" w:eastAsia="zh-CN"/>
              </w:rPr>
            </w:pPr>
            <w:r w:rsidRPr="00B75C72">
              <w:rPr>
                <w:rFonts w:ascii="Times New Roman" w:hAnsi="Times New Roman" w:hint="eastAsia"/>
                <w:sz w:val="21"/>
                <w:szCs w:val="21"/>
                <w:lang w:eastAsia="zh-CN"/>
              </w:rPr>
              <w:t>OK</w:t>
            </w:r>
          </w:p>
        </w:tc>
        <w:tc>
          <w:tcPr>
            <w:tcW w:w="1559" w:type="dxa"/>
          </w:tcPr>
          <w:p w14:paraId="7E8D5DD5" w14:textId="77777777" w:rsidR="00952509" w:rsidRPr="00B75C72" w:rsidRDefault="00952509" w:rsidP="00E754BA">
            <w:pPr>
              <w:rPr>
                <w:rFonts w:ascii="Times New Roman" w:hAnsi="Times New Roman"/>
                <w:sz w:val="21"/>
                <w:szCs w:val="21"/>
                <w:lang w:eastAsia="zh-CN"/>
              </w:rPr>
            </w:pPr>
            <w:r w:rsidRPr="00B75C72">
              <w:rPr>
                <w:rFonts w:ascii="Times New Roman" w:hAnsi="Times New Roman" w:hint="eastAsia"/>
                <w:sz w:val="21"/>
                <w:szCs w:val="21"/>
                <w:lang w:eastAsia="zh-CN"/>
              </w:rPr>
              <w:t>1</w:t>
            </w:r>
            <w:r w:rsidRPr="00B75C72">
              <w:rPr>
                <w:rFonts w:ascii="Times New Roman" w:hAnsi="Times New Roman" w:hint="eastAsia"/>
                <w:sz w:val="21"/>
                <w:szCs w:val="21"/>
                <w:lang w:eastAsia="zh-CN"/>
              </w:rPr>
              <w:t>、</w:t>
            </w:r>
            <w:r w:rsidRPr="00B75C72">
              <w:rPr>
                <w:rFonts w:ascii="Times New Roman" w:hAnsi="Times New Roman" w:hint="eastAsia"/>
                <w:sz w:val="21"/>
                <w:szCs w:val="21"/>
                <w:lang w:eastAsia="zh-CN"/>
              </w:rPr>
              <w:t>x:1~4;</w:t>
            </w:r>
          </w:p>
          <w:p w14:paraId="1055BB07" w14:textId="77777777" w:rsidR="00952509" w:rsidRPr="00E754BA" w:rsidRDefault="00952509" w:rsidP="00E754BA">
            <w:pPr>
              <w:rPr>
                <w:rFonts w:ascii="Times New Roman" w:hAnsi="Times New Roman"/>
                <w:color w:val="FF0000"/>
                <w:sz w:val="21"/>
                <w:szCs w:val="21"/>
                <w:lang w:eastAsia="zh-CN"/>
              </w:rPr>
            </w:pPr>
            <w:r w:rsidRPr="00B75C72">
              <w:rPr>
                <w:rFonts w:ascii="Times New Roman" w:hAnsi="Times New Roman" w:hint="eastAsia"/>
                <w:sz w:val="21"/>
                <w:szCs w:val="21"/>
                <w:lang w:eastAsia="zh-CN"/>
              </w:rPr>
              <w:t>2</w:t>
            </w:r>
            <w:r w:rsidRPr="00B75C72">
              <w:rPr>
                <w:rFonts w:ascii="Times New Roman" w:hAnsi="Times New Roman" w:hint="eastAsia"/>
                <w:sz w:val="21"/>
                <w:szCs w:val="21"/>
                <w:lang w:eastAsia="zh-CN"/>
              </w:rPr>
              <w:t>、</w:t>
            </w:r>
            <w:r w:rsidRPr="00B75C72">
              <w:rPr>
                <w:rFonts w:ascii="Times New Roman" w:hAnsi="Times New Roman"/>
                <w:sz w:val="21"/>
                <w:szCs w:val="21"/>
                <w:lang w:eastAsia="zh-CN"/>
              </w:rPr>
              <w:t>Y</w:t>
            </w:r>
            <w:r w:rsidRPr="00B75C72">
              <w:rPr>
                <w:rFonts w:ascii="Times New Roman" w:hAnsi="Times New Roman" w:hint="eastAsia"/>
                <w:sz w:val="21"/>
                <w:szCs w:val="21"/>
                <w:lang w:eastAsia="zh-CN"/>
              </w:rPr>
              <w:t>:1 or 0</w:t>
            </w:r>
          </w:p>
        </w:tc>
      </w:tr>
      <w:tr w:rsidR="00952509" w:rsidRPr="00B75C72" w14:paraId="15B84ABB" w14:textId="77777777" w:rsidTr="00F464EB">
        <w:trPr>
          <w:trHeight w:val="319"/>
        </w:trPr>
        <w:tc>
          <w:tcPr>
            <w:tcW w:w="1559" w:type="dxa"/>
          </w:tcPr>
          <w:p w14:paraId="1F46C955" w14:textId="77777777" w:rsidR="00952509" w:rsidRPr="00B75C72" w:rsidRDefault="00952509" w:rsidP="00952509">
            <w:pPr>
              <w:ind w:firstLineChars="150" w:firstLine="315"/>
              <w:rPr>
                <w:rFonts w:ascii="Times New Roman" w:hAnsi="Times New Roman"/>
                <w:sz w:val="21"/>
                <w:szCs w:val="21"/>
                <w:lang w:eastAsia="zh-CN"/>
              </w:rPr>
            </w:pPr>
            <w:r w:rsidRPr="00B75C72">
              <w:rPr>
                <w:rFonts w:ascii="Times New Roman" w:hAnsi="Times New Roman" w:hint="eastAsia"/>
                <w:sz w:val="21"/>
                <w:szCs w:val="21"/>
                <w:lang w:eastAsia="zh-CN"/>
              </w:rPr>
              <w:t>SFP x</w:t>
            </w:r>
          </w:p>
        </w:tc>
        <w:tc>
          <w:tcPr>
            <w:tcW w:w="1560" w:type="dxa"/>
          </w:tcPr>
          <w:p w14:paraId="79A685D6" w14:textId="77777777" w:rsidR="00952509" w:rsidRPr="00B75C72" w:rsidRDefault="00952509" w:rsidP="00952509">
            <w:pPr>
              <w:jc w:val="center"/>
              <w:rPr>
                <w:rFonts w:ascii="Times New Roman" w:hAnsi="Times New Roman"/>
                <w:sz w:val="21"/>
                <w:szCs w:val="21"/>
                <w:lang w:eastAsia="zh-CN"/>
              </w:rPr>
            </w:pPr>
            <w:r>
              <w:rPr>
                <w:rFonts w:ascii="Times New Roman" w:hAnsi="Times New Roman" w:hint="eastAsia"/>
                <w:sz w:val="21"/>
                <w:szCs w:val="21"/>
                <w:lang w:eastAsia="zh-CN"/>
              </w:rPr>
              <w:t>get</w:t>
            </w:r>
          </w:p>
        </w:tc>
        <w:tc>
          <w:tcPr>
            <w:tcW w:w="1276" w:type="dxa"/>
          </w:tcPr>
          <w:p w14:paraId="04695948" w14:textId="77777777" w:rsidR="00952509" w:rsidRPr="00B75C72" w:rsidRDefault="00952509" w:rsidP="00E754BA">
            <w:pPr>
              <w:rPr>
                <w:rFonts w:ascii="Times New Roman" w:hAnsi="Times New Roman"/>
                <w:sz w:val="21"/>
                <w:szCs w:val="21"/>
                <w:lang w:eastAsia="zh-CN"/>
              </w:rPr>
            </w:pPr>
            <w:r w:rsidRPr="00B75C72">
              <w:rPr>
                <w:rFonts w:ascii="Times New Roman" w:hAnsi="Times New Roman" w:hint="eastAsia"/>
                <w:sz w:val="21"/>
                <w:szCs w:val="21"/>
                <w:lang w:eastAsia="zh-CN"/>
              </w:rPr>
              <w:t>1 or 0</w:t>
            </w:r>
          </w:p>
        </w:tc>
        <w:tc>
          <w:tcPr>
            <w:tcW w:w="1559" w:type="dxa"/>
          </w:tcPr>
          <w:p w14:paraId="5892E06B" w14:textId="77777777" w:rsidR="00952509" w:rsidRPr="00E754BA" w:rsidRDefault="00952509" w:rsidP="00E754BA">
            <w:pPr>
              <w:rPr>
                <w:rFonts w:ascii="Times New Roman" w:hAnsi="Times New Roman"/>
                <w:color w:val="FF0000"/>
                <w:sz w:val="21"/>
                <w:szCs w:val="21"/>
                <w:lang w:eastAsia="zh-CN"/>
              </w:rPr>
            </w:pPr>
            <w:r w:rsidRPr="00B75C72">
              <w:rPr>
                <w:rFonts w:ascii="Times New Roman" w:hAnsi="Times New Roman" w:hint="eastAsia"/>
                <w:sz w:val="21"/>
                <w:szCs w:val="21"/>
                <w:lang w:eastAsia="zh-CN"/>
              </w:rPr>
              <w:t>1:on    0:off</w:t>
            </w:r>
          </w:p>
        </w:tc>
      </w:tr>
      <w:bookmarkEnd w:id="83"/>
      <w:bookmarkEnd w:id="84"/>
      <w:bookmarkEnd w:id="85"/>
      <w:bookmarkEnd w:id="86"/>
    </w:tbl>
    <w:p w14:paraId="5A17A3F3" w14:textId="77777777" w:rsidR="00D73532" w:rsidRDefault="00D73532" w:rsidP="00D73532">
      <w:pPr>
        <w:rPr>
          <w:b/>
          <w:lang w:eastAsia="zh-CN"/>
        </w:rPr>
      </w:pPr>
    </w:p>
    <w:p w14:paraId="57F98E12" w14:textId="77777777" w:rsidR="00024D07" w:rsidRPr="00836E4C" w:rsidRDefault="00024D07" w:rsidP="00D73532">
      <w:pPr>
        <w:rPr>
          <w:b/>
          <w:lang w:eastAsia="zh-CN"/>
        </w:rPr>
      </w:pPr>
    </w:p>
    <w:p w14:paraId="1BCC3EDA" w14:textId="77777777" w:rsidR="00D73532" w:rsidRPr="00836E4C" w:rsidRDefault="00F44FEF" w:rsidP="00D73532">
      <w:pPr>
        <w:numPr>
          <w:ilvl w:val="0"/>
          <w:numId w:val="18"/>
        </w:numPr>
        <w:rPr>
          <w:b/>
          <w:lang w:eastAsia="zh-CN"/>
        </w:rPr>
      </w:pPr>
      <w:r>
        <w:rPr>
          <w:rFonts w:hint="eastAsia"/>
          <w:b/>
          <w:lang w:eastAsia="zh-CN"/>
        </w:rPr>
        <w:t>SW</w:t>
      </w:r>
    </w:p>
    <w:p w14:paraId="059403C5" w14:textId="77777777" w:rsidR="0072633B" w:rsidRPr="003F7EBE" w:rsidRDefault="009C5AB9" w:rsidP="000D3F3E">
      <w:pPr>
        <w:rPr>
          <w:rFonts w:ascii="Times New Roman" w:hAnsi="Times New Roman"/>
          <w:sz w:val="21"/>
          <w:szCs w:val="21"/>
          <w:lang w:eastAsia="zh-CN"/>
        </w:rPr>
      </w:pPr>
      <w:r w:rsidRPr="003F7EBE">
        <w:rPr>
          <w:rFonts w:ascii="Times New Roman" w:hAnsi="Times New Roman" w:hint="eastAsia"/>
          <w:sz w:val="21"/>
          <w:szCs w:val="21"/>
          <w:lang w:eastAsia="zh-CN"/>
        </w:rPr>
        <w:t>S</w:t>
      </w:r>
      <w:r w:rsidR="002F12BC" w:rsidRPr="003F7EBE">
        <w:rPr>
          <w:rFonts w:ascii="Times New Roman" w:hAnsi="Times New Roman" w:hint="eastAsia"/>
          <w:sz w:val="21"/>
          <w:szCs w:val="21"/>
          <w:lang w:eastAsia="zh-CN"/>
        </w:rPr>
        <w:t xml:space="preserve">et </w:t>
      </w:r>
      <w:r w:rsidR="00F44FEF" w:rsidRPr="003F7EBE">
        <w:rPr>
          <w:rFonts w:ascii="Times New Roman" w:hAnsi="Times New Roman" w:hint="eastAsia"/>
          <w:sz w:val="21"/>
          <w:szCs w:val="21"/>
          <w:lang w:eastAsia="zh-CN"/>
        </w:rPr>
        <w:t>Switch</w:t>
      </w:r>
      <w:r w:rsidR="00556B60" w:rsidRPr="003F7EBE">
        <w:rPr>
          <w:rFonts w:ascii="Times New Roman" w:hAnsi="Times New Roman" w:hint="eastAsia"/>
          <w:sz w:val="21"/>
          <w:szCs w:val="21"/>
          <w:lang w:eastAsia="zh-CN"/>
        </w:rPr>
        <w:t xml:space="preserve"> or get its status</w:t>
      </w:r>
      <w:r w:rsidR="002F12BC" w:rsidRPr="003F7EBE">
        <w:rPr>
          <w:rFonts w:ascii="Times New Roman" w:hAnsi="Times New Roman" w:hint="eastAsia"/>
          <w:sz w:val="21"/>
          <w:szCs w:val="21"/>
          <w:lang w:eastAsia="zh-CN"/>
        </w:rPr>
        <w:t>.</w:t>
      </w:r>
    </w:p>
    <w:p w14:paraId="1A61567D" w14:textId="77777777" w:rsidR="00486672" w:rsidRPr="003F7EBE" w:rsidRDefault="00486672" w:rsidP="000D3F3E">
      <w:pPr>
        <w:rPr>
          <w:rFonts w:ascii="Times New Roman" w:hAnsi="Times New Roman"/>
          <w:sz w:val="21"/>
          <w:szCs w:val="21"/>
          <w:lang w:eastAsia="zh-CN"/>
        </w:rPr>
      </w:pPr>
      <w:r w:rsidRPr="003F7EBE">
        <w:rPr>
          <w:rFonts w:ascii="Times New Roman" w:hAnsi="Times New Roman" w:hint="eastAsia"/>
          <w:sz w:val="21"/>
          <w:szCs w:val="21"/>
          <w:lang w:eastAsia="zh-CN"/>
        </w:rPr>
        <w:t>Command</w:t>
      </w:r>
      <w:r w:rsidR="009C636D" w:rsidRPr="003F7EBE">
        <w:rPr>
          <w:rFonts w:ascii="Times New Roman" w:hAnsi="Times New Roman" w:hint="eastAsia"/>
          <w:sz w:val="21"/>
          <w:szCs w:val="21"/>
          <w:lang w:eastAsia="zh-CN"/>
        </w:rPr>
        <w:t>: SW</w:t>
      </w:r>
      <w:r w:rsidR="00640A4C" w:rsidRPr="003F7EBE">
        <w:rPr>
          <w:rFonts w:ascii="Times New Roman" w:hAnsi="Times New Roman" w:hint="eastAsia"/>
          <w:sz w:val="21"/>
          <w:szCs w:val="21"/>
          <w:lang w:eastAsia="zh-CN"/>
        </w:rPr>
        <w:t xml:space="preserve"> x y z</w:t>
      </w:r>
      <w:r w:rsidRPr="003F7EBE">
        <w:rPr>
          <w:rFonts w:ascii="Times New Roman" w:hAnsi="Times New Roman" w:hint="eastAsia"/>
          <w:sz w:val="21"/>
          <w:szCs w:val="21"/>
          <w:lang w:eastAsia="zh-CN"/>
        </w:rPr>
        <w:t xml:space="preserve"> </w:t>
      </w:r>
      <w:r w:rsidR="00E606D4" w:rsidRPr="003F7EBE">
        <w:rPr>
          <w:rFonts w:ascii="Times New Roman" w:hAnsi="Times New Roman" w:hint="eastAsia"/>
          <w:sz w:val="21"/>
          <w:szCs w:val="21"/>
          <w:lang w:eastAsia="zh-CN"/>
        </w:rPr>
        <w:t>(optional)</w:t>
      </w:r>
      <w:r w:rsidR="009C636D" w:rsidRPr="003F7EBE">
        <w:rPr>
          <w:rFonts w:ascii="Times New Roman" w:hAnsi="Times New Roman" w:hint="eastAsia"/>
          <w:sz w:val="21"/>
          <w:szCs w:val="21"/>
          <w:lang w:eastAsia="zh-CN"/>
        </w:rPr>
        <w:t>.</w:t>
      </w:r>
    </w:p>
    <w:p w14:paraId="233FBC8C" w14:textId="77777777" w:rsidR="00486672" w:rsidRPr="003F7EBE" w:rsidRDefault="009C636D" w:rsidP="000D3F3E">
      <w:pPr>
        <w:rPr>
          <w:rFonts w:ascii="Times New Roman" w:hAnsi="Times New Roman"/>
          <w:sz w:val="21"/>
          <w:szCs w:val="21"/>
          <w:lang w:eastAsia="zh-CN"/>
        </w:rPr>
      </w:pPr>
      <w:r w:rsidRPr="003F7EBE">
        <w:rPr>
          <w:rFonts w:ascii="Times New Roman" w:hAnsi="Times New Roman" w:hint="eastAsia"/>
          <w:sz w:val="21"/>
          <w:szCs w:val="21"/>
          <w:lang w:eastAsia="zh-CN"/>
        </w:rPr>
        <w:t>Description:</w:t>
      </w:r>
    </w:p>
    <w:p w14:paraId="5F31171B" w14:textId="77777777" w:rsidR="009C636D" w:rsidRDefault="009C636D" w:rsidP="000D3F3E">
      <w:pPr>
        <w:rPr>
          <w:rFonts w:ascii="Times New Roman" w:hAnsi="Times New Roman"/>
          <w:b/>
          <w:sz w:val="21"/>
          <w:szCs w:val="21"/>
          <w:lang w:eastAsia="zh-CN"/>
        </w:rPr>
      </w:pPr>
      <w:r>
        <w:rPr>
          <w:rFonts w:ascii="Times New Roman" w:hAnsi="Times New Roman" w:hint="eastAsia"/>
          <w:b/>
          <w:sz w:val="21"/>
          <w:szCs w:val="21"/>
          <w:lang w:eastAsia="zh-CN"/>
        </w:rPr>
        <w:tab/>
      </w:r>
    </w:p>
    <w:p w14:paraId="79505540" w14:textId="77777777" w:rsidR="00E754BA" w:rsidRPr="00836E4C" w:rsidRDefault="00E754BA" w:rsidP="000D3F3E">
      <w:pPr>
        <w:rPr>
          <w:rFonts w:ascii="Times New Roman" w:hAnsi="Times New Roman"/>
          <w:sz w:val="21"/>
          <w:szCs w:val="21"/>
          <w:lang w:eastAsia="zh-CN"/>
        </w:rPr>
      </w:pPr>
    </w:p>
    <w:tbl>
      <w:tblPr>
        <w:tblStyle w:val="af9"/>
        <w:tblW w:w="0" w:type="auto"/>
        <w:tblInd w:w="250" w:type="dxa"/>
        <w:tblLook w:val="04A0" w:firstRow="1" w:lastRow="0" w:firstColumn="1" w:lastColumn="0" w:noHBand="0" w:noVBand="1"/>
      </w:tblPr>
      <w:tblGrid>
        <w:gridCol w:w="1120"/>
        <w:gridCol w:w="1113"/>
        <w:gridCol w:w="1672"/>
        <w:gridCol w:w="5195"/>
      </w:tblGrid>
      <w:tr w:rsidR="00A60779" w:rsidRPr="00B75C72" w14:paraId="79A9A495" w14:textId="77777777" w:rsidTr="0054104C">
        <w:trPr>
          <w:cantSplit/>
          <w:trHeight w:val="86"/>
        </w:trPr>
        <w:tc>
          <w:tcPr>
            <w:tcW w:w="2268" w:type="dxa"/>
            <w:gridSpan w:val="2"/>
            <w:tcBorders>
              <w:bottom w:val="single" w:sz="4" w:space="0" w:color="auto"/>
            </w:tcBorders>
            <w:shd w:val="clear" w:color="auto" w:fill="F79646" w:themeFill="accent6"/>
          </w:tcPr>
          <w:p w14:paraId="19E36E6A" w14:textId="77777777" w:rsidR="00A60779" w:rsidRPr="00B75C72" w:rsidRDefault="00A60779" w:rsidP="00A60779">
            <w:pPr>
              <w:jc w:val="center"/>
              <w:rPr>
                <w:rFonts w:ascii="Times New Roman" w:hAnsi="Times New Roman"/>
                <w:sz w:val="21"/>
                <w:szCs w:val="21"/>
                <w:lang w:eastAsia="zh-CN"/>
              </w:rPr>
            </w:pPr>
            <w:r w:rsidRPr="00B75C72">
              <w:rPr>
                <w:rFonts w:ascii="Times New Roman" w:hAnsi="Times New Roman" w:hint="eastAsia"/>
                <w:sz w:val="21"/>
                <w:szCs w:val="21"/>
                <w:lang w:eastAsia="zh-CN"/>
              </w:rPr>
              <w:t>Command</w:t>
            </w:r>
          </w:p>
        </w:tc>
        <w:tc>
          <w:tcPr>
            <w:tcW w:w="1701" w:type="dxa"/>
            <w:vMerge w:val="restart"/>
            <w:shd w:val="clear" w:color="auto" w:fill="F79646" w:themeFill="accent6"/>
          </w:tcPr>
          <w:p w14:paraId="450F9D38" w14:textId="77777777" w:rsidR="00A60779" w:rsidRPr="00B75C72" w:rsidRDefault="00A60779" w:rsidP="00A60779">
            <w:pPr>
              <w:jc w:val="center"/>
              <w:rPr>
                <w:rFonts w:ascii="Times New Roman" w:hAnsi="Times New Roman"/>
                <w:sz w:val="21"/>
                <w:szCs w:val="21"/>
                <w:lang w:eastAsia="zh-CN"/>
              </w:rPr>
            </w:pPr>
            <w:r w:rsidRPr="00B75C72">
              <w:rPr>
                <w:rFonts w:ascii="Times New Roman" w:hAnsi="Times New Roman" w:hint="eastAsia"/>
                <w:sz w:val="21"/>
                <w:szCs w:val="21"/>
                <w:lang w:eastAsia="zh-CN"/>
              </w:rPr>
              <w:t>Response</w:t>
            </w:r>
          </w:p>
        </w:tc>
        <w:tc>
          <w:tcPr>
            <w:tcW w:w="5357" w:type="dxa"/>
            <w:vMerge w:val="restart"/>
            <w:shd w:val="clear" w:color="auto" w:fill="F79646" w:themeFill="accent6"/>
          </w:tcPr>
          <w:p w14:paraId="030F367A" w14:textId="77777777" w:rsidR="00A60779" w:rsidRPr="00B75C72" w:rsidRDefault="00A60779" w:rsidP="004E5B9E">
            <w:pPr>
              <w:jc w:val="center"/>
              <w:rPr>
                <w:rFonts w:ascii="Times New Roman" w:hAnsi="Times New Roman"/>
                <w:sz w:val="21"/>
                <w:szCs w:val="21"/>
                <w:lang w:eastAsia="zh-CN"/>
              </w:rPr>
            </w:pPr>
            <w:r>
              <w:rPr>
                <w:rFonts w:ascii="Times New Roman" w:hAnsi="Times New Roman" w:hint="eastAsia"/>
                <w:sz w:val="21"/>
                <w:szCs w:val="21"/>
                <w:lang w:eastAsia="zh-CN"/>
              </w:rPr>
              <w:t>Description</w:t>
            </w:r>
          </w:p>
        </w:tc>
      </w:tr>
      <w:tr w:rsidR="00A60779" w:rsidRPr="00B75C72" w14:paraId="0095B1BD" w14:textId="77777777" w:rsidTr="0054104C">
        <w:trPr>
          <w:cantSplit/>
          <w:trHeight w:val="86"/>
        </w:trPr>
        <w:tc>
          <w:tcPr>
            <w:tcW w:w="1134" w:type="dxa"/>
            <w:shd w:val="clear" w:color="auto" w:fill="F79646" w:themeFill="accent6"/>
          </w:tcPr>
          <w:p w14:paraId="7C1BE628" w14:textId="77777777" w:rsidR="00A60779" w:rsidRPr="00B75C72" w:rsidRDefault="00A60779" w:rsidP="00A60779">
            <w:pPr>
              <w:jc w:val="center"/>
              <w:rPr>
                <w:rFonts w:ascii="Times New Roman" w:hAnsi="Times New Roman"/>
                <w:sz w:val="21"/>
                <w:szCs w:val="21"/>
                <w:lang w:eastAsia="zh-CN"/>
              </w:rPr>
            </w:pPr>
            <w:r>
              <w:rPr>
                <w:rFonts w:ascii="Times New Roman" w:hAnsi="Times New Roman" w:hint="eastAsia"/>
                <w:sz w:val="21"/>
                <w:szCs w:val="21"/>
                <w:lang w:eastAsia="zh-CN"/>
              </w:rPr>
              <w:t>Format</w:t>
            </w:r>
          </w:p>
        </w:tc>
        <w:tc>
          <w:tcPr>
            <w:tcW w:w="1134" w:type="dxa"/>
            <w:shd w:val="clear" w:color="auto" w:fill="F79646" w:themeFill="accent6"/>
          </w:tcPr>
          <w:p w14:paraId="55599161" w14:textId="77777777" w:rsidR="00A60779" w:rsidRPr="00B75C72" w:rsidRDefault="00A60779" w:rsidP="00A60779">
            <w:pPr>
              <w:jc w:val="center"/>
              <w:rPr>
                <w:rFonts w:ascii="Times New Roman" w:hAnsi="Times New Roman"/>
                <w:sz w:val="21"/>
                <w:szCs w:val="21"/>
                <w:lang w:eastAsia="zh-CN"/>
              </w:rPr>
            </w:pPr>
            <w:r>
              <w:rPr>
                <w:rFonts w:ascii="Times New Roman" w:hAnsi="Times New Roman" w:hint="eastAsia"/>
                <w:sz w:val="21"/>
                <w:szCs w:val="21"/>
                <w:lang w:eastAsia="zh-CN"/>
              </w:rPr>
              <w:t>Type</w:t>
            </w:r>
          </w:p>
        </w:tc>
        <w:tc>
          <w:tcPr>
            <w:tcW w:w="1701" w:type="dxa"/>
            <w:vMerge/>
          </w:tcPr>
          <w:p w14:paraId="682B1206" w14:textId="77777777" w:rsidR="00A60779" w:rsidRPr="00B75C72" w:rsidRDefault="00A60779" w:rsidP="00E754BA">
            <w:pPr>
              <w:rPr>
                <w:rFonts w:ascii="Times New Roman" w:hAnsi="Times New Roman"/>
                <w:sz w:val="21"/>
                <w:szCs w:val="21"/>
                <w:lang w:eastAsia="zh-CN"/>
              </w:rPr>
            </w:pPr>
          </w:p>
        </w:tc>
        <w:tc>
          <w:tcPr>
            <w:tcW w:w="5357" w:type="dxa"/>
            <w:vMerge/>
          </w:tcPr>
          <w:p w14:paraId="575F5D93" w14:textId="77777777" w:rsidR="00A60779" w:rsidRDefault="00A60779" w:rsidP="004E5B9E">
            <w:pPr>
              <w:jc w:val="center"/>
              <w:rPr>
                <w:rFonts w:ascii="Times New Roman" w:hAnsi="Times New Roman"/>
                <w:sz w:val="21"/>
                <w:szCs w:val="21"/>
                <w:lang w:eastAsia="zh-CN"/>
              </w:rPr>
            </w:pPr>
          </w:p>
        </w:tc>
      </w:tr>
      <w:tr w:rsidR="00A60779" w:rsidRPr="00B75C72" w14:paraId="56C5FEC8" w14:textId="77777777" w:rsidTr="00C8475A">
        <w:trPr>
          <w:cantSplit/>
          <w:trHeight w:val="2780"/>
        </w:trPr>
        <w:tc>
          <w:tcPr>
            <w:tcW w:w="1134" w:type="dxa"/>
          </w:tcPr>
          <w:p w14:paraId="09D05144" w14:textId="77777777" w:rsidR="00A60779" w:rsidRDefault="00A60779" w:rsidP="00A60779">
            <w:pPr>
              <w:jc w:val="center"/>
              <w:rPr>
                <w:rFonts w:ascii="Times New Roman" w:hAnsi="Times New Roman"/>
                <w:sz w:val="21"/>
                <w:szCs w:val="21"/>
                <w:lang w:eastAsia="zh-CN"/>
              </w:rPr>
            </w:pPr>
          </w:p>
          <w:p w14:paraId="17CA5AA0" w14:textId="77777777" w:rsidR="00A60779" w:rsidRDefault="00A60779" w:rsidP="00A60779">
            <w:pPr>
              <w:jc w:val="center"/>
              <w:rPr>
                <w:rFonts w:ascii="Times New Roman" w:hAnsi="Times New Roman"/>
                <w:sz w:val="21"/>
                <w:szCs w:val="21"/>
                <w:lang w:eastAsia="zh-CN"/>
              </w:rPr>
            </w:pPr>
          </w:p>
          <w:p w14:paraId="49035E97" w14:textId="77777777" w:rsidR="00A60779" w:rsidRDefault="00A60779" w:rsidP="00A60779">
            <w:pPr>
              <w:jc w:val="center"/>
              <w:rPr>
                <w:rFonts w:ascii="Times New Roman" w:hAnsi="Times New Roman"/>
                <w:sz w:val="21"/>
                <w:szCs w:val="21"/>
                <w:lang w:eastAsia="zh-CN"/>
              </w:rPr>
            </w:pPr>
          </w:p>
          <w:p w14:paraId="21509A5E" w14:textId="77777777" w:rsidR="00A60779" w:rsidRDefault="00A60779" w:rsidP="00A60779">
            <w:pPr>
              <w:jc w:val="center"/>
              <w:rPr>
                <w:rFonts w:ascii="Times New Roman" w:hAnsi="Times New Roman"/>
                <w:sz w:val="21"/>
                <w:szCs w:val="21"/>
                <w:lang w:eastAsia="zh-CN"/>
              </w:rPr>
            </w:pPr>
          </w:p>
          <w:p w14:paraId="2C3EB94E" w14:textId="77777777" w:rsidR="00A60779" w:rsidRDefault="00A60779" w:rsidP="00A60779">
            <w:pPr>
              <w:jc w:val="center"/>
              <w:rPr>
                <w:rFonts w:ascii="Times New Roman" w:hAnsi="Times New Roman"/>
                <w:sz w:val="21"/>
                <w:szCs w:val="21"/>
                <w:lang w:eastAsia="zh-CN"/>
              </w:rPr>
            </w:pPr>
            <w:r>
              <w:rPr>
                <w:rFonts w:ascii="Times New Roman" w:hAnsi="Times New Roman" w:hint="eastAsia"/>
                <w:sz w:val="21"/>
                <w:szCs w:val="21"/>
                <w:lang w:eastAsia="zh-CN"/>
              </w:rPr>
              <w:t>SW</w:t>
            </w:r>
            <w:r w:rsidRPr="00B75C72">
              <w:rPr>
                <w:rFonts w:ascii="Times New Roman" w:hAnsi="Times New Roman" w:hint="eastAsia"/>
                <w:sz w:val="21"/>
                <w:szCs w:val="21"/>
                <w:lang w:eastAsia="zh-CN"/>
              </w:rPr>
              <w:t xml:space="preserve"> x y</w:t>
            </w:r>
            <w:r>
              <w:rPr>
                <w:rFonts w:ascii="Times New Roman" w:hAnsi="Times New Roman" w:hint="eastAsia"/>
                <w:sz w:val="21"/>
                <w:szCs w:val="21"/>
                <w:lang w:eastAsia="zh-CN"/>
              </w:rPr>
              <w:t xml:space="preserve"> z</w:t>
            </w:r>
          </w:p>
        </w:tc>
        <w:tc>
          <w:tcPr>
            <w:tcW w:w="1134" w:type="dxa"/>
          </w:tcPr>
          <w:p w14:paraId="7D579ECD" w14:textId="77777777" w:rsidR="00A60779" w:rsidRDefault="00A60779" w:rsidP="00A60779">
            <w:pPr>
              <w:jc w:val="center"/>
              <w:rPr>
                <w:rFonts w:ascii="Times New Roman" w:hAnsi="Times New Roman"/>
                <w:sz w:val="21"/>
                <w:szCs w:val="21"/>
                <w:lang w:eastAsia="zh-CN"/>
              </w:rPr>
            </w:pPr>
          </w:p>
          <w:p w14:paraId="25742AE4" w14:textId="77777777" w:rsidR="00A60779" w:rsidRDefault="00A60779" w:rsidP="00A60779">
            <w:pPr>
              <w:jc w:val="center"/>
              <w:rPr>
                <w:rFonts w:ascii="Times New Roman" w:hAnsi="Times New Roman"/>
                <w:sz w:val="21"/>
                <w:szCs w:val="21"/>
                <w:lang w:eastAsia="zh-CN"/>
              </w:rPr>
            </w:pPr>
          </w:p>
          <w:p w14:paraId="749E2F96" w14:textId="77777777" w:rsidR="00A60779" w:rsidRDefault="00A60779" w:rsidP="00A60779">
            <w:pPr>
              <w:jc w:val="center"/>
              <w:rPr>
                <w:rFonts w:ascii="Times New Roman" w:hAnsi="Times New Roman"/>
                <w:sz w:val="21"/>
                <w:szCs w:val="21"/>
                <w:lang w:eastAsia="zh-CN"/>
              </w:rPr>
            </w:pPr>
          </w:p>
          <w:p w14:paraId="7394879F" w14:textId="77777777" w:rsidR="00A60779" w:rsidRDefault="00A60779" w:rsidP="00A60779">
            <w:pPr>
              <w:jc w:val="center"/>
              <w:rPr>
                <w:rFonts w:ascii="Times New Roman" w:hAnsi="Times New Roman"/>
                <w:sz w:val="21"/>
                <w:szCs w:val="21"/>
                <w:lang w:eastAsia="zh-CN"/>
              </w:rPr>
            </w:pPr>
          </w:p>
          <w:p w14:paraId="2423E1F7" w14:textId="77777777" w:rsidR="00A60779" w:rsidRPr="00B75C72" w:rsidRDefault="00A60779" w:rsidP="00A60779">
            <w:pPr>
              <w:jc w:val="center"/>
              <w:rPr>
                <w:rFonts w:ascii="Times New Roman" w:hAnsi="Times New Roman"/>
                <w:sz w:val="21"/>
                <w:szCs w:val="21"/>
                <w:lang w:eastAsia="zh-CN"/>
              </w:rPr>
            </w:pPr>
            <w:r w:rsidRPr="00B75C72">
              <w:rPr>
                <w:rFonts w:ascii="Times New Roman" w:hAnsi="Times New Roman" w:hint="eastAsia"/>
                <w:sz w:val="21"/>
                <w:szCs w:val="21"/>
                <w:lang w:eastAsia="zh-CN"/>
              </w:rPr>
              <w:t>set</w:t>
            </w:r>
          </w:p>
        </w:tc>
        <w:tc>
          <w:tcPr>
            <w:tcW w:w="1701" w:type="dxa"/>
          </w:tcPr>
          <w:p w14:paraId="0FA0764F" w14:textId="77777777" w:rsidR="00A60779" w:rsidRDefault="00A60779" w:rsidP="00A60779">
            <w:pPr>
              <w:jc w:val="center"/>
              <w:rPr>
                <w:rFonts w:ascii="Times New Roman" w:hAnsi="Times New Roman"/>
                <w:sz w:val="21"/>
                <w:szCs w:val="21"/>
                <w:lang w:eastAsia="zh-CN"/>
              </w:rPr>
            </w:pPr>
          </w:p>
          <w:p w14:paraId="19E7634F" w14:textId="77777777" w:rsidR="00A60779" w:rsidRDefault="00A60779" w:rsidP="00A60779">
            <w:pPr>
              <w:jc w:val="center"/>
              <w:rPr>
                <w:rFonts w:ascii="Times New Roman" w:hAnsi="Times New Roman"/>
                <w:sz w:val="21"/>
                <w:szCs w:val="21"/>
                <w:lang w:eastAsia="zh-CN"/>
              </w:rPr>
            </w:pPr>
          </w:p>
          <w:p w14:paraId="5CD9806D" w14:textId="77777777" w:rsidR="00A60779" w:rsidRDefault="00A60779" w:rsidP="00A60779">
            <w:pPr>
              <w:jc w:val="center"/>
              <w:rPr>
                <w:rFonts w:ascii="Times New Roman" w:hAnsi="Times New Roman"/>
                <w:sz w:val="21"/>
                <w:szCs w:val="21"/>
                <w:lang w:eastAsia="zh-CN"/>
              </w:rPr>
            </w:pPr>
          </w:p>
          <w:p w14:paraId="1F20AE51" w14:textId="77777777" w:rsidR="00A60779" w:rsidRDefault="00A60779" w:rsidP="00A60779">
            <w:pPr>
              <w:jc w:val="center"/>
              <w:rPr>
                <w:rFonts w:ascii="Times New Roman" w:hAnsi="Times New Roman"/>
                <w:sz w:val="21"/>
                <w:szCs w:val="21"/>
                <w:lang w:eastAsia="zh-CN"/>
              </w:rPr>
            </w:pPr>
          </w:p>
          <w:p w14:paraId="43CC0F4D" w14:textId="77777777" w:rsidR="00A60779" w:rsidRPr="00B75C72" w:rsidRDefault="00A60779" w:rsidP="00A60779">
            <w:pPr>
              <w:jc w:val="center"/>
              <w:rPr>
                <w:rFonts w:ascii="Times New Roman" w:hAnsi="Times New Roman"/>
                <w:sz w:val="21"/>
                <w:szCs w:val="21"/>
                <w:lang w:eastAsia="zh-CN"/>
              </w:rPr>
            </w:pPr>
            <w:r w:rsidRPr="00B75C72">
              <w:rPr>
                <w:rFonts w:ascii="Times New Roman" w:hAnsi="Times New Roman" w:hint="eastAsia"/>
                <w:sz w:val="21"/>
                <w:szCs w:val="21"/>
                <w:lang w:eastAsia="zh-CN"/>
              </w:rPr>
              <w:t>OK</w:t>
            </w:r>
          </w:p>
        </w:tc>
        <w:tc>
          <w:tcPr>
            <w:tcW w:w="5357" w:type="dxa"/>
          </w:tcPr>
          <w:p w14:paraId="0673C775" w14:textId="77777777" w:rsidR="00A60779" w:rsidRPr="00B75C72" w:rsidRDefault="00A60779" w:rsidP="004E5B9E">
            <w:pPr>
              <w:rPr>
                <w:rFonts w:ascii="Times New Roman" w:hAnsi="Times New Roman"/>
                <w:sz w:val="21"/>
                <w:szCs w:val="21"/>
                <w:lang w:eastAsia="zh-CN"/>
              </w:rPr>
            </w:pPr>
            <w:r w:rsidRPr="007828DE">
              <w:rPr>
                <w:rFonts w:ascii="Times New Roman" w:hAnsi="Times New Roman"/>
                <w:sz w:val="21"/>
                <w:szCs w:val="21"/>
                <w:lang w:eastAsia="zh-CN"/>
              </w:rPr>
              <w:t>Set switch type x inde y to position z</w:t>
            </w:r>
            <w:r>
              <w:rPr>
                <w:rFonts w:ascii="Times New Roman" w:hAnsi="Times New Roman" w:hint="eastAsia"/>
                <w:sz w:val="21"/>
                <w:szCs w:val="21"/>
                <w:lang w:eastAsia="zh-CN"/>
              </w:rPr>
              <w:t>.</w:t>
            </w:r>
          </w:p>
          <w:p w14:paraId="22B775C0" w14:textId="77777777" w:rsidR="00A60779" w:rsidRPr="002B6726" w:rsidRDefault="00A60779" w:rsidP="002B6726">
            <w:pPr>
              <w:pStyle w:val="afc"/>
              <w:numPr>
                <w:ilvl w:val="0"/>
                <w:numId w:val="29"/>
              </w:numPr>
              <w:ind w:firstLineChars="0"/>
              <w:rPr>
                <w:rFonts w:ascii="Times New Roman" w:hAnsi="Times New Roman"/>
                <w:sz w:val="21"/>
                <w:szCs w:val="21"/>
                <w:lang w:eastAsia="zh-CN"/>
              </w:rPr>
            </w:pPr>
            <w:r w:rsidRPr="002B6726">
              <w:rPr>
                <w:rFonts w:ascii="Times New Roman" w:hAnsi="Times New Roman" w:hint="eastAsia"/>
                <w:sz w:val="21"/>
                <w:szCs w:val="21"/>
                <w:lang w:eastAsia="zh-CN"/>
              </w:rPr>
              <w:t>x:switch type(</w:t>
            </w:r>
            <w:r w:rsidRPr="002B6726">
              <w:rPr>
                <w:rFonts w:ascii="Times New Roman" w:hAnsi="Times New Roman"/>
                <w:sz w:val="21"/>
                <w:szCs w:val="21"/>
                <w:lang w:eastAsia="zh-CN"/>
              </w:rPr>
              <w:t xml:space="preserve">1: 1x64 SW, 2: 1x18 SW, 3: </w:t>
            </w:r>
            <w:r w:rsidR="005F2E2A">
              <w:rPr>
                <w:rFonts w:ascii="Times New Roman" w:hAnsi="Times New Roman" w:hint="eastAsia"/>
                <w:sz w:val="21"/>
                <w:szCs w:val="21"/>
                <w:lang w:eastAsia="zh-CN"/>
              </w:rPr>
              <w:t>1</w:t>
            </w:r>
            <w:r w:rsidRPr="002B6726">
              <w:rPr>
                <w:rFonts w:ascii="Times New Roman" w:hAnsi="Times New Roman" w:hint="eastAsia"/>
                <w:sz w:val="21"/>
                <w:szCs w:val="21"/>
                <w:lang w:eastAsia="zh-CN"/>
              </w:rPr>
              <w:t>x</w:t>
            </w:r>
            <w:r w:rsidRPr="002B6726">
              <w:rPr>
                <w:rFonts w:ascii="Times New Roman" w:hAnsi="Times New Roman"/>
                <w:sz w:val="21"/>
                <w:szCs w:val="21"/>
                <w:lang w:eastAsia="zh-CN"/>
              </w:rPr>
              <w:t>8 SW</w:t>
            </w:r>
            <w:r w:rsidRPr="002B6726">
              <w:rPr>
                <w:rFonts w:ascii="Times New Roman" w:hAnsi="Times New Roman" w:hint="eastAsia"/>
                <w:sz w:val="21"/>
                <w:szCs w:val="21"/>
                <w:lang w:eastAsia="zh-CN"/>
              </w:rPr>
              <w:t>)</w:t>
            </w:r>
          </w:p>
          <w:p w14:paraId="732CFA99" w14:textId="77777777" w:rsidR="002B6726" w:rsidRPr="002B6726" w:rsidRDefault="002B6726" w:rsidP="002B6726">
            <w:pPr>
              <w:pStyle w:val="afc"/>
              <w:ind w:left="360" w:firstLineChars="0" w:firstLine="0"/>
              <w:rPr>
                <w:rFonts w:ascii="Times New Roman" w:hAnsi="Times New Roman"/>
                <w:sz w:val="21"/>
                <w:szCs w:val="21"/>
                <w:lang w:eastAsia="zh-CN"/>
              </w:rPr>
            </w:pPr>
            <w:r>
              <w:rPr>
                <w:rFonts w:ascii="Times New Roman" w:hAnsi="Times New Roman" w:hint="eastAsia"/>
                <w:sz w:val="21"/>
                <w:szCs w:val="21"/>
                <w:lang w:eastAsia="zh-CN"/>
              </w:rPr>
              <w:t>4:</w:t>
            </w:r>
            <w:r w:rsidR="001F33F5">
              <w:rPr>
                <w:rFonts w:ascii="Times New Roman" w:hAnsi="Times New Roman"/>
                <w:sz w:val="21"/>
                <w:szCs w:val="21"/>
                <w:lang w:eastAsia="zh-CN"/>
              </w:rPr>
              <w:t>1</w:t>
            </w:r>
            <w:r w:rsidR="001F33F5">
              <w:rPr>
                <w:rFonts w:ascii="Times New Roman" w:hAnsi="Times New Roman" w:hint="eastAsia"/>
                <w:sz w:val="21"/>
                <w:szCs w:val="21"/>
                <w:lang w:eastAsia="zh-CN"/>
              </w:rPr>
              <w:t>x</w:t>
            </w:r>
            <w:r w:rsidR="001F33F5">
              <w:rPr>
                <w:rFonts w:ascii="Times New Roman" w:hAnsi="Times New Roman"/>
                <w:sz w:val="21"/>
                <w:szCs w:val="21"/>
                <w:lang w:eastAsia="zh-CN"/>
              </w:rPr>
              <w:t>2SW;</w:t>
            </w:r>
          </w:p>
          <w:p w14:paraId="1F96B419" w14:textId="77777777" w:rsidR="00A60779" w:rsidRPr="009C636D" w:rsidRDefault="00A60779" w:rsidP="004E5B9E">
            <w:pPr>
              <w:rPr>
                <w:rFonts w:ascii="Times New Roman" w:hAnsi="Times New Roman"/>
                <w:sz w:val="21"/>
                <w:szCs w:val="21"/>
                <w:lang w:eastAsia="zh-CN"/>
              </w:rPr>
            </w:pPr>
            <w:r>
              <w:rPr>
                <w:rFonts w:ascii="Times New Roman" w:hAnsi="Times New Roman" w:hint="eastAsia"/>
                <w:sz w:val="21"/>
                <w:szCs w:val="21"/>
                <w:lang w:eastAsia="zh-CN"/>
              </w:rPr>
              <w:t>2</w:t>
            </w:r>
            <w:r>
              <w:rPr>
                <w:rFonts w:ascii="Times New Roman" w:hAnsi="Times New Roman" w:hint="eastAsia"/>
                <w:sz w:val="21"/>
                <w:szCs w:val="21"/>
                <w:lang w:eastAsia="zh-CN"/>
              </w:rPr>
              <w:t>、</w:t>
            </w:r>
            <w:r w:rsidRPr="009C636D">
              <w:rPr>
                <w:rFonts w:ascii="Times New Roman" w:hAnsi="Times New Roman"/>
                <w:sz w:val="21"/>
                <w:szCs w:val="21"/>
                <w:lang w:eastAsia="zh-CN"/>
              </w:rPr>
              <w:t>y</w:t>
            </w:r>
            <w:r>
              <w:rPr>
                <w:rFonts w:ascii="Times New Roman" w:hAnsi="Times New Roman"/>
                <w:sz w:val="21"/>
                <w:szCs w:val="21"/>
                <w:lang w:eastAsia="zh-CN"/>
              </w:rPr>
              <w:t xml:space="preserve">: Switch index </w:t>
            </w:r>
            <w:r w:rsidR="001F33F5">
              <w:rPr>
                <w:rFonts w:ascii="Times New Roman" w:hAnsi="Times New Roman"/>
                <w:sz w:val="21"/>
                <w:szCs w:val="21"/>
                <w:lang w:eastAsia="zh-CN"/>
              </w:rPr>
              <w:t>;</w:t>
            </w:r>
          </w:p>
          <w:p w14:paraId="7387E7F0" w14:textId="77777777" w:rsidR="00A60779" w:rsidRPr="00B75C72" w:rsidRDefault="00A60779" w:rsidP="004E5B9E">
            <w:pPr>
              <w:rPr>
                <w:rFonts w:ascii="Times New Roman" w:hAnsi="Times New Roman"/>
                <w:sz w:val="21"/>
                <w:szCs w:val="21"/>
                <w:lang w:eastAsia="zh-CN"/>
              </w:rPr>
            </w:pPr>
            <w:r>
              <w:rPr>
                <w:rFonts w:ascii="Times New Roman" w:hAnsi="Times New Roman" w:hint="eastAsia"/>
                <w:sz w:val="21"/>
                <w:szCs w:val="21"/>
                <w:lang w:eastAsia="zh-CN"/>
              </w:rPr>
              <w:t>3</w:t>
            </w:r>
            <w:r>
              <w:rPr>
                <w:rFonts w:ascii="Times New Roman" w:hAnsi="Times New Roman" w:hint="eastAsia"/>
                <w:sz w:val="21"/>
                <w:szCs w:val="21"/>
                <w:lang w:eastAsia="zh-CN"/>
              </w:rPr>
              <w:t>、</w:t>
            </w:r>
            <w:r w:rsidRPr="009C636D">
              <w:rPr>
                <w:rFonts w:ascii="Times New Roman" w:hAnsi="Times New Roman"/>
                <w:sz w:val="21"/>
                <w:szCs w:val="21"/>
                <w:lang w:eastAsia="zh-CN"/>
              </w:rPr>
              <w:t>z: Switch position</w:t>
            </w:r>
            <w:r w:rsidRPr="00B75C72">
              <w:rPr>
                <w:rFonts w:ascii="Times New Roman" w:hAnsi="Times New Roman" w:hint="eastAsia"/>
                <w:sz w:val="21"/>
                <w:szCs w:val="21"/>
                <w:lang w:eastAsia="zh-CN"/>
              </w:rPr>
              <w:t>;</w:t>
            </w:r>
          </w:p>
          <w:p w14:paraId="3FD9DF9E" w14:textId="6F757561" w:rsidR="00A60779" w:rsidRPr="00312D4E" w:rsidRDefault="00A60779" w:rsidP="004E5B9E">
            <w:pPr>
              <w:rPr>
                <w:rFonts w:ascii="Times New Roman" w:hAnsi="Times New Roman"/>
                <w:sz w:val="21"/>
                <w:szCs w:val="21"/>
                <w:lang w:eastAsia="zh-CN"/>
              </w:rPr>
            </w:pPr>
            <w:r>
              <w:rPr>
                <w:rFonts w:ascii="Times New Roman" w:hAnsi="Times New Roman" w:hint="eastAsia"/>
                <w:sz w:val="21"/>
                <w:szCs w:val="21"/>
                <w:lang w:eastAsia="zh-CN"/>
              </w:rPr>
              <w:t>4</w:t>
            </w:r>
            <w:r w:rsidRPr="00B75C72">
              <w:rPr>
                <w:rFonts w:ascii="Times New Roman" w:hAnsi="Times New Roman" w:hint="eastAsia"/>
                <w:sz w:val="21"/>
                <w:szCs w:val="21"/>
                <w:lang w:eastAsia="zh-CN"/>
              </w:rPr>
              <w:t>、</w:t>
            </w:r>
            <w:r w:rsidR="004D4284">
              <w:rPr>
                <w:rFonts w:ascii="Times New Roman" w:hAnsi="Times New Roman" w:hint="eastAsia"/>
                <w:sz w:val="21"/>
                <w:szCs w:val="21"/>
                <w:lang w:eastAsia="zh-CN"/>
              </w:rPr>
              <w:t>（</w:t>
            </w:r>
            <w:r w:rsidR="004D4284">
              <w:rPr>
                <w:rFonts w:ascii="Times New Roman" w:hAnsi="Times New Roman" w:hint="eastAsia"/>
                <w:sz w:val="21"/>
                <w:szCs w:val="21"/>
                <w:lang w:eastAsia="zh-CN"/>
              </w:rPr>
              <w:t>1</w:t>
            </w:r>
            <w:r w:rsidR="004D4284">
              <w:rPr>
                <w:rFonts w:ascii="Times New Roman" w:hAnsi="Times New Roman" w:hint="eastAsia"/>
                <w:sz w:val="21"/>
                <w:szCs w:val="21"/>
                <w:lang w:eastAsia="zh-CN"/>
              </w:rPr>
              <w:t>）</w:t>
            </w:r>
            <w:r>
              <w:rPr>
                <w:rFonts w:ascii="Times New Roman" w:hAnsi="Times New Roman"/>
                <w:sz w:val="21"/>
                <w:szCs w:val="21"/>
                <w:lang w:eastAsia="zh-CN"/>
              </w:rPr>
              <w:t>1</w:t>
            </w:r>
            <w:r>
              <w:rPr>
                <w:rFonts w:ascii="Times New Roman" w:hAnsi="Times New Roman" w:hint="eastAsia"/>
                <w:sz w:val="21"/>
                <w:szCs w:val="21"/>
                <w:lang w:eastAsia="zh-CN"/>
              </w:rPr>
              <w:t>x</w:t>
            </w:r>
            <w:r w:rsidRPr="00312D4E">
              <w:rPr>
                <w:rFonts w:ascii="Times New Roman" w:hAnsi="Times New Roman"/>
                <w:sz w:val="21"/>
                <w:szCs w:val="21"/>
                <w:lang w:eastAsia="zh-CN"/>
              </w:rPr>
              <w:t>64 Switch:</w:t>
            </w:r>
            <w:r>
              <w:rPr>
                <w:rFonts w:ascii="Times New Roman" w:hAnsi="Times New Roman" w:hint="eastAsia"/>
                <w:sz w:val="21"/>
                <w:szCs w:val="21"/>
                <w:lang w:eastAsia="zh-CN"/>
              </w:rPr>
              <w:t xml:space="preserve">      </w:t>
            </w:r>
            <w:r w:rsidRPr="00312D4E">
              <w:rPr>
                <w:rFonts w:ascii="Times New Roman" w:hAnsi="Times New Roman"/>
                <w:sz w:val="21"/>
                <w:szCs w:val="21"/>
                <w:lang w:eastAsia="zh-CN"/>
              </w:rPr>
              <w:t>SW 1 y z (x=1, y:1-2, z:1-64)</w:t>
            </w:r>
          </w:p>
          <w:p w14:paraId="24648CF0" w14:textId="31A7E90E" w:rsidR="00A60779" w:rsidRDefault="004D4284" w:rsidP="004E5B9E">
            <w:pPr>
              <w:ind w:firstLineChars="150" w:firstLine="315"/>
              <w:rPr>
                <w:rFonts w:ascii="Times New Roman" w:hAnsi="Times New Roman"/>
                <w:sz w:val="21"/>
                <w:szCs w:val="21"/>
                <w:lang w:eastAsia="zh-CN"/>
              </w:rPr>
            </w:pPr>
            <w:r>
              <w:rPr>
                <w:rFonts w:ascii="Times New Roman" w:hAnsi="Times New Roman"/>
                <w:sz w:val="21"/>
                <w:szCs w:val="21"/>
                <w:lang w:eastAsia="zh-CN"/>
              </w:rPr>
              <w:t xml:space="preserve">(2)     </w:t>
            </w:r>
            <w:r w:rsidR="00A60779">
              <w:rPr>
                <w:rFonts w:ascii="Times New Roman" w:hAnsi="Times New Roman"/>
                <w:sz w:val="21"/>
                <w:szCs w:val="21"/>
                <w:lang w:eastAsia="zh-CN"/>
              </w:rPr>
              <w:t>1</w:t>
            </w:r>
            <w:r w:rsidR="00A60779">
              <w:rPr>
                <w:rFonts w:ascii="Times New Roman" w:hAnsi="Times New Roman" w:hint="eastAsia"/>
                <w:sz w:val="21"/>
                <w:szCs w:val="21"/>
                <w:lang w:eastAsia="zh-CN"/>
              </w:rPr>
              <w:t>x</w:t>
            </w:r>
            <w:r w:rsidR="00A60779" w:rsidRPr="00312D4E">
              <w:rPr>
                <w:rFonts w:ascii="Times New Roman" w:hAnsi="Times New Roman"/>
                <w:sz w:val="21"/>
                <w:szCs w:val="21"/>
                <w:lang w:eastAsia="zh-CN"/>
              </w:rPr>
              <w:t>18 Switch:</w:t>
            </w:r>
            <w:r w:rsidR="00A60779">
              <w:rPr>
                <w:rFonts w:ascii="Times New Roman" w:hAnsi="Times New Roman" w:hint="eastAsia"/>
                <w:sz w:val="21"/>
                <w:szCs w:val="21"/>
                <w:lang w:eastAsia="zh-CN"/>
              </w:rPr>
              <w:t xml:space="preserve">      </w:t>
            </w:r>
            <w:r w:rsidR="00A60779" w:rsidRPr="00312D4E">
              <w:rPr>
                <w:rFonts w:ascii="Times New Roman" w:hAnsi="Times New Roman"/>
                <w:sz w:val="21"/>
                <w:szCs w:val="21"/>
                <w:lang w:eastAsia="zh-CN"/>
              </w:rPr>
              <w:t>SW 2 y z (x=2, y:1-64, z:</w:t>
            </w:r>
            <w:r w:rsidR="00D179C7">
              <w:rPr>
                <w:rFonts w:ascii="Times New Roman" w:hAnsi="Times New Roman" w:hint="eastAsia"/>
                <w:sz w:val="21"/>
                <w:szCs w:val="21"/>
                <w:lang w:eastAsia="zh-CN"/>
              </w:rPr>
              <w:t>1</w:t>
            </w:r>
            <w:r w:rsidR="00536630">
              <w:rPr>
                <w:rFonts w:ascii="Times New Roman" w:hAnsi="Times New Roman" w:hint="eastAsia"/>
                <w:sz w:val="21"/>
                <w:szCs w:val="21"/>
                <w:lang w:eastAsia="zh-CN"/>
              </w:rPr>
              <w:t>-</w:t>
            </w:r>
            <w:r w:rsidR="00D179C7">
              <w:rPr>
                <w:rFonts w:ascii="Times New Roman" w:hAnsi="Times New Roman" w:hint="eastAsia"/>
                <w:sz w:val="21"/>
                <w:szCs w:val="21"/>
                <w:lang w:eastAsia="zh-CN"/>
              </w:rPr>
              <w:t>1</w:t>
            </w:r>
            <w:r w:rsidR="00536630">
              <w:rPr>
                <w:rFonts w:ascii="Times New Roman" w:hAnsi="Times New Roman" w:hint="eastAsia"/>
                <w:sz w:val="21"/>
                <w:szCs w:val="21"/>
                <w:lang w:eastAsia="zh-CN"/>
              </w:rPr>
              <w:t>8</w:t>
            </w:r>
            <w:r w:rsidR="00A60779" w:rsidRPr="00312D4E">
              <w:rPr>
                <w:rFonts w:ascii="Times New Roman" w:hAnsi="Times New Roman"/>
                <w:sz w:val="21"/>
                <w:szCs w:val="21"/>
                <w:lang w:eastAsia="zh-CN"/>
              </w:rPr>
              <w:t>)</w:t>
            </w:r>
            <w:r w:rsidR="00536630">
              <w:rPr>
                <w:rFonts w:ascii="Times New Roman" w:hAnsi="Times New Roman" w:hint="eastAsia"/>
                <w:sz w:val="21"/>
                <w:szCs w:val="21"/>
                <w:lang w:eastAsia="zh-CN"/>
              </w:rPr>
              <w:t>;</w:t>
            </w:r>
          </w:p>
          <w:p w14:paraId="407F932D" w14:textId="77777777" w:rsidR="00536630" w:rsidRPr="00312D4E" w:rsidRDefault="00536630" w:rsidP="004E5B9E">
            <w:pPr>
              <w:ind w:firstLineChars="150" w:firstLine="315"/>
              <w:rPr>
                <w:rFonts w:ascii="Times New Roman" w:hAnsi="Times New Roman"/>
                <w:sz w:val="21"/>
                <w:szCs w:val="21"/>
                <w:lang w:eastAsia="zh-CN"/>
              </w:rPr>
            </w:pPr>
            <w:r>
              <w:rPr>
                <w:rFonts w:ascii="Times New Roman" w:hAnsi="Times New Roman" w:hint="eastAsia"/>
                <w:sz w:val="21"/>
                <w:szCs w:val="21"/>
                <w:lang w:eastAsia="zh-CN"/>
              </w:rPr>
              <w:t xml:space="preserve">    y(1~32):1#    y(33~64):2#</w:t>
            </w:r>
          </w:p>
          <w:p w14:paraId="793E03D4" w14:textId="385B9CDF" w:rsidR="00C8475A" w:rsidRDefault="004D4284" w:rsidP="004E5B9E">
            <w:pPr>
              <w:ind w:firstLineChars="150" w:firstLine="315"/>
              <w:rPr>
                <w:rFonts w:ascii="Times New Roman" w:hAnsi="Times New Roman"/>
                <w:sz w:val="21"/>
                <w:szCs w:val="21"/>
                <w:lang w:eastAsia="zh-CN"/>
              </w:rPr>
            </w:pPr>
            <w:r>
              <w:rPr>
                <w:rFonts w:ascii="Times New Roman" w:hAnsi="Times New Roman"/>
                <w:sz w:val="21"/>
                <w:szCs w:val="21"/>
                <w:lang w:eastAsia="zh-CN"/>
              </w:rPr>
              <w:t xml:space="preserve">(3) </w:t>
            </w:r>
            <w:r w:rsidR="005F2E2A">
              <w:rPr>
                <w:rFonts w:ascii="Times New Roman" w:hAnsi="Times New Roman" w:hint="eastAsia"/>
                <w:sz w:val="21"/>
                <w:szCs w:val="21"/>
                <w:lang w:eastAsia="zh-CN"/>
              </w:rPr>
              <w:t>1</w:t>
            </w:r>
            <w:r w:rsidR="00A60779">
              <w:rPr>
                <w:rFonts w:ascii="Times New Roman" w:hAnsi="Times New Roman" w:hint="eastAsia"/>
                <w:sz w:val="21"/>
                <w:szCs w:val="21"/>
                <w:lang w:eastAsia="zh-CN"/>
              </w:rPr>
              <w:t>x</w:t>
            </w:r>
            <w:r w:rsidR="00A60779" w:rsidRPr="00312D4E">
              <w:rPr>
                <w:rFonts w:ascii="Times New Roman" w:hAnsi="Times New Roman"/>
                <w:sz w:val="21"/>
                <w:szCs w:val="21"/>
                <w:lang w:eastAsia="zh-CN"/>
              </w:rPr>
              <w:t xml:space="preserve">8 Switch: </w:t>
            </w:r>
            <w:r w:rsidR="00A60779">
              <w:rPr>
                <w:rFonts w:ascii="Times New Roman" w:hAnsi="Times New Roman" w:hint="eastAsia"/>
                <w:sz w:val="21"/>
                <w:szCs w:val="21"/>
                <w:lang w:eastAsia="zh-CN"/>
              </w:rPr>
              <w:t xml:space="preserve">   </w:t>
            </w:r>
            <w:r w:rsidR="00A60779" w:rsidRPr="00312D4E">
              <w:rPr>
                <w:rFonts w:ascii="Times New Roman" w:hAnsi="Times New Roman"/>
                <w:sz w:val="21"/>
                <w:szCs w:val="21"/>
                <w:lang w:eastAsia="zh-CN"/>
              </w:rPr>
              <w:t>SW 3 y z (x=3, y:1</w:t>
            </w:r>
            <w:r>
              <w:rPr>
                <w:rFonts w:ascii="Times New Roman" w:hAnsi="Times New Roman" w:hint="eastAsia"/>
                <w:sz w:val="21"/>
                <w:szCs w:val="21"/>
                <w:lang w:eastAsia="zh-CN"/>
              </w:rPr>
              <w:t>-</w:t>
            </w:r>
            <w:r>
              <w:rPr>
                <w:rFonts w:ascii="Times New Roman" w:hAnsi="Times New Roman"/>
                <w:sz w:val="21"/>
                <w:szCs w:val="21"/>
                <w:lang w:eastAsia="zh-CN"/>
              </w:rPr>
              <w:t>2</w:t>
            </w:r>
            <w:r w:rsidR="00A60779" w:rsidRPr="00312D4E">
              <w:rPr>
                <w:rFonts w:ascii="Times New Roman" w:hAnsi="Times New Roman"/>
                <w:sz w:val="21"/>
                <w:szCs w:val="21"/>
                <w:lang w:eastAsia="zh-CN"/>
              </w:rPr>
              <w:t xml:space="preserve">, z:1-8) </w:t>
            </w:r>
          </w:p>
          <w:p w14:paraId="5B25DE17" w14:textId="715FF07E" w:rsidR="00A60779" w:rsidRPr="004E5B9E" w:rsidRDefault="00A60779" w:rsidP="00C8475A">
            <w:pPr>
              <w:ind w:firstLineChars="150" w:firstLine="315"/>
              <w:rPr>
                <w:rFonts w:ascii="Times New Roman" w:hAnsi="Times New Roman"/>
                <w:sz w:val="21"/>
                <w:szCs w:val="21"/>
                <w:lang w:eastAsia="zh-CN"/>
              </w:rPr>
            </w:pPr>
            <w:r w:rsidRPr="00312D4E">
              <w:rPr>
                <w:rFonts w:ascii="Times New Roman" w:hAnsi="Times New Roman"/>
                <w:sz w:val="21"/>
                <w:szCs w:val="21"/>
                <w:lang w:eastAsia="zh-CN"/>
              </w:rPr>
              <w:t>(</w:t>
            </w:r>
            <w:r w:rsidR="004D4284">
              <w:rPr>
                <w:rFonts w:ascii="Times New Roman" w:hAnsi="Times New Roman"/>
                <w:sz w:val="21"/>
                <w:szCs w:val="21"/>
                <w:lang w:eastAsia="zh-CN"/>
              </w:rPr>
              <w:t>y=</w:t>
            </w:r>
            <w:r w:rsidR="00B072C0">
              <w:rPr>
                <w:rFonts w:ascii="Times New Roman" w:hAnsi="Times New Roman"/>
                <w:sz w:val="21"/>
                <w:szCs w:val="21"/>
                <w:lang w:eastAsia="zh-CN"/>
              </w:rPr>
              <w:t>2</w:t>
            </w:r>
            <w:r w:rsidR="004D4284">
              <w:rPr>
                <w:rFonts w:ascii="Times New Roman" w:hAnsi="Times New Roman"/>
                <w:sz w:val="21"/>
                <w:szCs w:val="21"/>
                <w:lang w:eastAsia="zh-CN"/>
              </w:rPr>
              <w:t>,</w:t>
            </w:r>
            <w:r w:rsidR="00E5361F">
              <w:rPr>
                <w:rFonts w:ascii="Times New Roman" w:hAnsi="Times New Roman"/>
                <w:sz w:val="21"/>
                <w:szCs w:val="21"/>
                <w:lang w:eastAsia="zh-CN"/>
              </w:rPr>
              <w:t>2</w:t>
            </w:r>
            <w:r w:rsidR="004D4284">
              <w:rPr>
                <w:rFonts w:ascii="Times New Roman" w:hAnsi="Times New Roman"/>
                <w:sz w:val="21"/>
                <w:szCs w:val="21"/>
                <w:lang w:eastAsia="zh-CN"/>
              </w:rPr>
              <w:t>#1x18</w:t>
            </w:r>
            <w:r w:rsidR="004D4284">
              <w:rPr>
                <w:rFonts w:ascii="Times New Roman" w:hAnsi="Times New Roman" w:hint="eastAsia"/>
                <w:sz w:val="21"/>
                <w:szCs w:val="21"/>
                <w:lang w:eastAsia="zh-CN"/>
              </w:rPr>
              <w:t>中的</w:t>
            </w:r>
            <w:r w:rsidR="004D4284">
              <w:rPr>
                <w:rFonts w:ascii="Times New Roman" w:hAnsi="Times New Roman" w:hint="eastAsia"/>
                <w:sz w:val="21"/>
                <w:szCs w:val="21"/>
                <w:lang w:eastAsia="zh-CN"/>
              </w:rPr>
              <w:t>1x</w:t>
            </w:r>
            <w:r w:rsidR="004D4284">
              <w:rPr>
                <w:rFonts w:ascii="Times New Roman" w:hAnsi="Times New Roman"/>
                <w:sz w:val="21"/>
                <w:szCs w:val="21"/>
                <w:lang w:eastAsia="zh-CN"/>
              </w:rPr>
              <w:t>8</w:t>
            </w:r>
            <w:r w:rsidRPr="00312D4E">
              <w:rPr>
                <w:rFonts w:ascii="Times New Roman" w:hAnsi="Times New Roman"/>
                <w:sz w:val="21"/>
                <w:szCs w:val="21"/>
                <w:lang w:eastAsia="zh-CN"/>
              </w:rPr>
              <w:t>)</w:t>
            </w:r>
            <w:r w:rsidR="004D4284">
              <w:rPr>
                <w:rFonts w:ascii="Times New Roman" w:hAnsi="Times New Roman" w:hint="eastAsia"/>
                <w:sz w:val="21"/>
                <w:szCs w:val="21"/>
                <w:lang w:eastAsia="zh-CN"/>
              </w:rPr>
              <w:t>，其它为</w:t>
            </w:r>
            <w:r w:rsidR="00E5361F">
              <w:rPr>
                <w:rFonts w:ascii="Times New Roman" w:hAnsi="Times New Roman" w:hint="eastAsia"/>
                <w:sz w:val="21"/>
                <w:szCs w:val="21"/>
                <w:lang w:eastAsia="zh-CN"/>
              </w:rPr>
              <w:t>1</w:t>
            </w:r>
            <w:r w:rsidR="004D4284">
              <w:rPr>
                <w:rFonts w:ascii="Times New Roman" w:hAnsi="Times New Roman" w:hint="eastAsia"/>
                <w:sz w:val="21"/>
                <w:szCs w:val="21"/>
                <w:lang w:eastAsia="zh-CN"/>
              </w:rPr>
              <w:t>#</w:t>
            </w:r>
            <w:r w:rsidR="004D4284">
              <w:rPr>
                <w:rFonts w:ascii="Times New Roman" w:hAnsi="Times New Roman"/>
                <w:sz w:val="21"/>
                <w:szCs w:val="21"/>
                <w:lang w:eastAsia="zh-CN"/>
              </w:rPr>
              <w:t>1</w:t>
            </w:r>
            <w:r w:rsidR="004D4284">
              <w:rPr>
                <w:rFonts w:ascii="Times New Roman" w:hAnsi="Times New Roman" w:hint="eastAsia"/>
                <w:sz w:val="21"/>
                <w:szCs w:val="21"/>
                <w:lang w:eastAsia="zh-CN"/>
              </w:rPr>
              <w:t>x</w:t>
            </w:r>
            <w:r w:rsidR="004D4284">
              <w:rPr>
                <w:rFonts w:ascii="Times New Roman" w:hAnsi="Times New Roman"/>
                <w:sz w:val="21"/>
                <w:szCs w:val="21"/>
                <w:lang w:eastAsia="zh-CN"/>
              </w:rPr>
              <w:t>18</w:t>
            </w:r>
            <w:r w:rsidR="004D4284">
              <w:rPr>
                <w:rFonts w:ascii="Times New Roman" w:hAnsi="Times New Roman" w:hint="eastAsia"/>
                <w:sz w:val="21"/>
                <w:szCs w:val="21"/>
                <w:lang w:eastAsia="zh-CN"/>
              </w:rPr>
              <w:t>中的</w:t>
            </w:r>
            <w:r w:rsidR="004D4284">
              <w:rPr>
                <w:rFonts w:ascii="Times New Roman" w:hAnsi="Times New Roman" w:hint="eastAsia"/>
                <w:sz w:val="21"/>
                <w:szCs w:val="21"/>
                <w:lang w:eastAsia="zh-CN"/>
              </w:rPr>
              <w:t>1x</w:t>
            </w:r>
            <w:r w:rsidR="004D4284">
              <w:rPr>
                <w:rFonts w:ascii="Times New Roman" w:hAnsi="Times New Roman"/>
                <w:sz w:val="21"/>
                <w:szCs w:val="21"/>
                <w:lang w:eastAsia="zh-CN"/>
              </w:rPr>
              <w:t>8</w:t>
            </w:r>
            <w:r w:rsidR="004D4284">
              <w:rPr>
                <w:rFonts w:ascii="Times New Roman" w:hAnsi="Times New Roman" w:hint="eastAsia"/>
                <w:sz w:val="21"/>
                <w:szCs w:val="21"/>
                <w:lang w:eastAsia="zh-CN"/>
              </w:rPr>
              <w:t>；</w:t>
            </w:r>
          </w:p>
        </w:tc>
      </w:tr>
      <w:tr w:rsidR="00737882" w:rsidRPr="00B75C72" w14:paraId="61B94CA2" w14:textId="77777777" w:rsidTr="00737882">
        <w:trPr>
          <w:cantSplit/>
          <w:trHeight w:val="684"/>
        </w:trPr>
        <w:tc>
          <w:tcPr>
            <w:tcW w:w="1134" w:type="dxa"/>
            <w:vMerge w:val="restart"/>
          </w:tcPr>
          <w:p w14:paraId="04CC241D" w14:textId="77777777" w:rsidR="00737882" w:rsidRDefault="00737882" w:rsidP="00B75388">
            <w:pPr>
              <w:jc w:val="center"/>
              <w:rPr>
                <w:rFonts w:ascii="Times New Roman" w:hAnsi="Times New Roman"/>
                <w:sz w:val="21"/>
                <w:szCs w:val="21"/>
                <w:lang w:eastAsia="zh-CN"/>
              </w:rPr>
            </w:pPr>
          </w:p>
          <w:p w14:paraId="26921DC4" w14:textId="77777777" w:rsidR="00737882" w:rsidRDefault="00737882" w:rsidP="00B75388">
            <w:pPr>
              <w:jc w:val="center"/>
              <w:rPr>
                <w:rFonts w:ascii="Times New Roman" w:hAnsi="Times New Roman"/>
                <w:sz w:val="21"/>
                <w:szCs w:val="21"/>
                <w:lang w:eastAsia="zh-CN"/>
              </w:rPr>
            </w:pPr>
          </w:p>
          <w:p w14:paraId="4E8CA8A4" w14:textId="77777777" w:rsidR="00737882" w:rsidRDefault="00737882" w:rsidP="00B75388">
            <w:pPr>
              <w:jc w:val="center"/>
              <w:rPr>
                <w:rFonts w:ascii="Times New Roman" w:hAnsi="Times New Roman"/>
                <w:sz w:val="21"/>
                <w:szCs w:val="21"/>
                <w:lang w:eastAsia="zh-CN"/>
              </w:rPr>
            </w:pPr>
          </w:p>
          <w:p w14:paraId="052E7D83" w14:textId="77777777" w:rsidR="00737882" w:rsidRDefault="00737882" w:rsidP="00B75388">
            <w:pPr>
              <w:jc w:val="center"/>
              <w:rPr>
                <w:rFonts w:ascii="Times New Roman" w:hAnsi="Times New Roman"/>
                <w:sz w:val="21"/>
                <w:szCs w:val="21"/>
                <w:lang w:eastAsia="zh-CN"/>
              </w:rPr>
            </w:pPr>
          </w:p>
          <w:p w14:paraId="6391CD93" w14:textId="77777777" w:rsidR="00737882" w:rsidRDefault="00737882" w:rsidP="00B75388">
            <w:pPr>
              <w:jc w:val="center"/>
              <w:rPr>
                <w:rFonts w:ascii="Times New Roman" w:hAnsi="Times New Roman"/>
                <w:sz w:val="21"/>
                <w:szCs w:val="21"/>
                <w:lang w:eastAsia="zh-CN"/>
              </w:rPr>
            </w:pPr>
          </w:p>
          <w:p w14:paraId="6B886913" w14:textId="77777777" w:rsidR="00737882" w:rsidRDefault="00737882" w:rsidP="00B75388">
            <w:pPr>
              <w:jc w:val="center"/>
              <w:rPr>
                <w:rFonts w:ascii="Times New Roman" w:hAnsi="Times New Roman"/>
                <w:sz w:val="21"/>
                <w:szCs w:val="21"/>
                <w:lang w:eastAsia="zh-CN"/>
              </w:rPr>
            </w:pPr>
            <w:r>
              <w:rPr>
                <w:rFonts w:ascii="Times New Roman" w:hAnsi="Times New Roman" w:hint="eastAsia"/>
                <w:sz w:val="21"/>
                <w:szCs w:val="21"/>
                <w:lang w:eastAsia="zh-CN"/>
              </w:rPr>
              <w:t>SW</w:t>
            </w:r>
            <w:r w:rsidRPr="00B75C72">
              <w:rPr>
                <w:rFonts w:ascii="Times New Roman" w:hAnsi="Times New Roman" w:hint="eastAsia"/>
                <w:sz w:val="21"/>
                <w:szCs w:val="21"/>
                <w:lang w:eastAsia="zh-CN"/>
              </w:rPr>
              <w:t xml:space="preserve"> x</w:t>
            </w:r>
            <w:r>
              <w:rPr>
                <w:rFonts w:ascii="Times New Roman" w:hAnsi="Times New Roman" w:hint="eastAsia"/>
                <w:sz w:val="21"/>
                <w:szCs w:val="21"/>
                <w:lang w:eastAsia="zh-CN"/>
              </w:rPr>
              <w:t xml:space="preserve"> y</w:t>
            </w:r>
          </w:p>
        </w:tc>
        <w:tc>
          <w:tcPr>
            <w:tcW w:w="1134" w:type="dxa"/>
          </w:tcPr>
          <w:p w14:paraId="6B33F496" w14:textId="77777777" w:rsidR="00737882" w:rsidRDefault="00737882" w:rsidP="00B75388">
            <w:pPr>
              <w:jc w:val="center"/>
              <w:rPr>
                <w:rFonts w:ascii="Times New Roman" w:hAnsi="Times New Roman"/>
                <w:sz w:val="21"/>
                <w:szCs w:val="21"/>
                <w:lang w:eastAsia="zh-CN"/>
              </w:rPr>
            </w:pPr>
          </w:p>
          <w:p w14:paraId="433B13E8" w14:textId="77777777" w:rsidR="00737882" w:rsidRDefault="00737882" w:rsidP="00B75388">
            <w:pPr>
              <w:jc w:val="center"/>
              <w:rPr>
                <w:rFonts w:ascii="Times New Roman" w:hAnsi="Times New Roman"/>
                <w:sz w:val="21"/>
                <w:szCs w:val="21"/>
                <w:lang w:eastAsia="zh-CN"/>
              </w:rPr>
            </w:pPr>
            <w:r>
              <w:rPr>
                <w:rFonts w:ascii="Times New Roman" w:hAnsi="Times New Roman" w:hint="eastAsia"/>
                <w:sz w:val="21"/>
                <w:szCs w:val="21"/>
                <w:lang w:eastAsia="zh-CN"/>
              </w:rPr>
              <w:t>set</w:t>
            </w:r>
          </w:p>
        </w:tc>
        <w:tc>
          <w:tcPr>
            <w:tcW w:w="1701" w:type="dxa"/>
          </w:tcPr>
          <w:p w14:paraId="4C777709" w14:textId="77777777" w:rsidR="00737882" w:rsidRPr="00C87AAE" w:rsidRDefault="00737882" w:rsidP="00737882">
            <w:pPr>
              <w:rPr>
                <w:rFonts w:ascii="Times New Roman" w:hAnsi="Times New Roman"/>
                <w:sz w:val="21"/>
                <w:szCs w:val="21"/>
                <w:lang w:eastAsia="zh-CN"/>
              </w:rPr>
            </w:pPr>
            <w:r>
              <w:rPr>
                <w:rFonts w:ascii="Times New Roman" w:hAnsi="Times New Roman" w:hint="eastAsia"/>
                <w:sz w:val="21"/>
                <w:szCs w:val="21"/>
                <w:lang w:eastAsia="zh-CN"/>
              </w:rPr>
              <w:t>TX:</w:t>
            </w:r>
            <w:r w:rsidRPr="00C87AAE">
              <w:rPr>
                <w:rFonts w:ascii="Times New Roman" w:hAnsi="Times New Roman"/>
                <w:sz w:val="21"/>
                <w:szCs w:val="21"/>
                <w:lang w:eastAsia="zh-CN"/>
              </w:rPr>
              <w:t xml:space="preserve">sw </w:t>
            </w:r>
            <w:r>
              <w:rPr>
                <w:rFonts w:ascii="Times New Roman" w:hAnsi="Times New Roman" w:hint="eastAsia"/>
                <w:sz w:val="21"/>
                <w:szCs w:val="21"/>
                <w:lang w:eastAsia="zh-CN"/>
              </w:rPr>
              <w:t>4</w:t>
            </w:r>
            <w:r w:rsidRPr="00C87AAE">
              <w:rPr>
                <w:rFonts w:ascii="Times New Roman" w:hAnsi="Times New Roman"/>
                <w:sz w:val="21"/>
                <w:szCs w:val="21"/>
                <w:lang w:eastAsia="zh-CN"/>
              </w:rPr>
              <w:t xml:space="preserve"> </w:t>
            </w:r>
            <w:r>
              <w:rPr>
                <w:rFonts w:ascii="Times New Roman" w:hAnsi="Times New Roman" w:hint="eastAsia"/>
                <w:sz w:val="21"/>
                <w:szCs w:val="21"/>
                <w:lang w:eastAsia="zh-CN"/>
              </w:rPr>
              <w:t>1</w:t>
            </w:r>
          </w:p>
          <w:p w14:paraId="1E1E6040" w14:textId="77777777" w:rsidR="00737882" w:rsidRDefault="00737882" w:rsidP="00737882">
            <w:pPr>
              <w:rPr>
                <w:rFonts w:ascii="Times New Roman" w:hAnsi="Times New Roman"/>
                <w:sz w:val="21"/>
                <w:szCs w:val="21"/>
                <w:lang w:eastAsia="zh-CN"/>
              </w:rPr>
            </w:pPr>
            <w:r>
              <w:rPr>
                <w:rFonts w:ascii="Times New Roman" w:hAnsi="Times New Roman" w:hint="eastAsia"/>
                <w:sz w:val="21"/>
                <w:szCs w:val="21"/>
                <w:lang w:eastAsia="zh-CN"/>
              </w:rPr>
              <w:t>RX:OK</w:t>
            </w:r>
          </w:p>
        </w:tc>
        <w:tc>
          <w:tcPr>
            <w:tcW w:w="5357" w:type="dxa"/>
          </w:tcPr>
          <w:p w14:paraId="0E5F31C6" w14:textId="77777777" w:rsidR="00737882" w:rsidRDefault="004C1D3F" w:rsidP="00E754BA">
            <w:pPr>
              <w:rPr>
                <w:rFonts w:ascii="Times New Roman" w:hAnsi="Times New Roman"/>
                <w:sz w:val="21"/>
                <w:szCs w:val="21"/>
                <w:lang w:eastAsia="zh-CN"/>
              </w:rPr>
            </w:pPr>
            <w:r>
              <w:rPr>
                <w:rFonts w:ascii="Times New Roman" w:hAnsi="Times New Roman"/>
                <w:sz w:val="21"/>
                <w:szCs w:val="21"/>
                <w:lang w:eastAsia="zh-CN"/>
              </w:rPr>
              <w:t>O</w:t>
            </w:r>
            <w:r>
              <w:rPr>
                <w:rFonts w:ascii="Times New Roman" w:hAnsi="Times New Roman" w:hint="eastAsia"/>
                <w:sz w:val="21"/>
                <w:szCs w:val="21"/>
                <w:lang w:eastAsia="zh-CN"/>
              </w:rPr>
              <w:t xml:space="preserve">nly </w:t>
            </w:r>
            <w:r w:rsidR="00737882">
              <w:rPr>
                <w:rFonts w:ascii="Times New Roman" w:hAnsi="Times New Roman" w:hint="eastAsia"/>
                <w:sz w:val="21"/>
                <w:szCs w:val="21"/>
                <w:lang w:eastAsia="zh-CN"/>
              </w:rPr>
              <w:t>x=4;</w:t>
            </w:r>
          </w:p>
          <w:p w14:paraId="75052715" w14:textId="77777777" w:rsidR="00737882" w:rsidRPr="006F41C2" w:rsidRDefault="00737882" w:rsidP="00E754BA">
            <w:pPr>
              <w:rPr>
                <w:rFonts w:ascii="Times New Roman" w:hAnsi="Times New Roman"/>
                <w:sz w:val="21"/>
                <w:szCs w:val="21"/>
                <w:lang w:eastAsia="zh-CN"/>
              </w:rPr>
            </w:pPr>
            <w:r>
              <w:rPr>
                <w:rFonts w:ascii="Times New Roman" w:hAnsi="Times New Roman"/>
                <w:sz w:val="21"/>
                <w:szCs w:val="21"/>
                <w:lang w:eastAsia="zh-CN"/>
              </w:rPr>
              <w:t>S</w:t>
            </w:r>
            <w:r>
              <w:rPr>
                <w:rFonts w:ascii="Times New Roman" w:hAnsi="Times New Roman" w:hint="eastAsia"/>
                <w:sz w:val="21"/>
                <w:szCs w:val="21"/>
                <w:lang w:eastAsia="zh-CN"/>
              </w:rPr>
              <w:t>ingle switch: SW 4 y(y:1-2)</w:t>
            </w:r>
          </w:p>
        </w:tc>
      </w:tr>
      <w:tr w:rsidR="00737882" w:rsidRPr="00B75C72" w14:paraId="3626449A" w14:textId="77777777" w:rsidTr="00F464EB">
        <w:trPr>
          <w:cantSplit/>
          <w:trHeight w:val="1951"/>
        </w:trPr>
        <w:tc>
          <w:tcPr>
            <w:tcW w:w="1134" w:type="dxa"/>
            <w:vMerge/>
          </w:tcPr>
          <w:p w14:paraId="1CBDD45F" w14:textId="77777777" w:rsidR="00737882" w:rsidRPr="00B75C72" w:rsidRDefault="00737882" w:rsidP="00B75388">
            <w:pPr>
              <w:jc w:val="center"/>
              <w:rPr>
                <w:rFonts w:ascii="Times New Roman" w:hAnsi="Times New Roman"/>
                <w:sz w:val="21"/>
                <w:szCs w:val="21"/>
                <w:lang w:eastAsia="zh-CN"/>
              </w:rPr>
            </w:pPr>
          </w:p>
        </w:tc>
        <w:tc>
          <w:tcPr>
            <w:tcW w:w="1134" w:type="dxa"/>
          </w:tcPr>
          <w:p w14:paraId="3988FB1B" w14:textId="77777777" w:rsidR="00737882" w:rsidRDefault="00737882" w:rsidP="00B75388">
            <w:pPr>
              <w:jc w:val="center"/>
              <w:rPr>
                <w:rFonts w:ascii="Times New Roman" w:hAnsi="Times New Roman"/>
                <w:sz w:val="21"/>
                <w:szCs w:val="21"/>
                <w:lang w:eastAsia="zh-CN"/>
              </w:rPr>
            </w:pPr>
          </w:p>
          <w:p w14:paraId="5716164C" w14:textId="77777777" w:rsidR="00737882" w:rsidRDefault="00737882" w:rsidP="00B75388">
            <w:pPr>
              <w:jc w:val="center"/>
              <w:rPr>
                <w:rFonts w:ascii="Times New Roman" w:hAnsi="Times New Roman"/>
                <w:sz w:val="21"/>
                <w:szCs w:val="21"/>
                <w:lang w:eastAsia="zh-CN"/>
              </w:rPr>
            </w:pPr>
          </w:p>
          <w:p w14:paraId="05623323" w14:textId="77777777" w:rsidR="00737882" w:rsidRDefault="00737882" w:rsidP="00B75388">
            <w:pPr>
              <w:jc w:val="center"/>
              <w:rPr>
                <w:rFonts w:ascii="Times New Roman" w:hAnsi="Times New Roman"/>
                <w:sz w:val="21"/>
                <w:szCs w:val="21"/>
                <w:lang w:eastAsia="zh-CN"/>
              </w:rPr>
            </w:pPr>
          </w:p>
          <w:p w14:paraId="23506ACE" w14:textId="77777777" w:rsidR="00737882" w:rsidRDefault="00737882" w:rsidP="00B75388">
            <w:pPr>
              <w:jc w:val="center"/>
              <w:rPr>
                <w:rFonts w:ascii="Times New Roman" w:hAnsi="Times New Roman"/>
                <w:sz w:val="21"/>
                <w:szCs w:val="21"/>
                <w:lang w:eastAsia="zh-CN"/>
              </w:rPr>
            </w:pPr>
          </w:p>
          <w:p w14:paraId="5F1E374D" w14:textId="77777777" w:rsidR="00737882" w:rsidRDefault="00737882" w:rsidP="00B75388">
            <w:pPr>
              <w:jc w:val="center"/>
              <w:rPr>
                <w:rFonts w:ascii="Times New Roman" w:hAnsi="Times New Roman"/>
                <w:sz w:val="21"/>
                <w:szCs w:val="21"/>
                <w:lang w:eastAsia="zh-CN"/>
              </w:rPr>
            </w:pPr>
          </w:p>
          <w:p w14:paraId="253C7657" w14:textId="77777777" w:rsidR="00737882" w:rsidRPr="00B75C72" w:rsidRDefault="00737882" w:rsidP="00B75388">
            <w:pPr>
              <w:jc w:val="center"/>
              <w:rPr>
                <w:rFonts w:ascii="Times New Roman" w:hAnsi="Times New Roman"/>
                <w:sz w:val="21"/>
                <w:szCs w:val="21"/>
                <w:lang w:eastAsia="zh-CN"/>
              </w:rPr>
            </w:pPr>
            <w:r w:rsidRPr="00B75C72">
              <w:rPr>
                <w:rFonts w:ascii="Times New Roman" w:hAnsi="Times New Roman" w:hint="eastAsia"/>
                <w:sz w:val="21"/>
                <w:szCs w:val="21"/>
                <w:lang w:eastAsia="zh-CN"/>
              </w:rPr>
              <w:t>get</w:t>
            </w:r>
          </w:p>
        </w:tc>
        <w:tc>
          <w:tcPr>
            <w:tcW w:w="1701" w:type="dxa"/>
          </w:tcPr>
          <w:p w14:paraId="1B94BAA1" w14:textId="77777777" w:rsidR="00737882" w:rsidRDefault="00737882" w:rsidP="00E754BA">
            <w:pPr>
              <w:rPr>
                <w:rFonts w:ascii="Times New Roman" w:hAnsi="Times New Roman"/>
                <w:sz w:val="21"/>
                <w:szCs w:val="21"/>
                <w:lang w:eastAsia="zh-CN"/>
              </w:rPr>
            </w:pPr>
            <w:r>
              <w:rPr>
                <w:rFonts w:ascii="Times New Roman" w:hAnsi="Times New Roman"/>
                <w:sz w:val="21"/>
                <w:szCs w:val="21"/>
                <w:lang w:eastAsia="zh-CN"/>
              </w:rPr>
              <w:t>Z</w:t>
            </w:r>
            <w:r>
              <w:rPr>
                <w:rFonts w:ascii="Times New Roman" w:hAnsi="Times New Roman" w:hint="eastAsia"/>
                <w:sz w:val="21"/>
                <w:szCs w:val="21"/>
                <w:lang w:eastAsia="zh-CN"/>
              </w:rPr>
              <w:t xml:space="preserve"> position.</w:t>
            </w:r>
          </w:p>
          <w:p w14:paraId="33C86FDB" w14:textId="77777777" w:rsidR="00737882" w:rsidRDefault="00737882" w:rsidP="00E754BA">
            <w:pPr>
              <w:rPr>
                <w:rFonts w:ascii="Times New Roman" w:hAnsi="Times New Roman"/>
                <w:sz w:val="21"/>
                <w:szCs w:val="21"/>
                <w:lang w:eastAsia="zh-CN"/>
              </w:rPr>
            </w:pPr>
          </w:p>
          <w:p w14:paraId="2B77F555" w14:textId="77777777" w:rsidR="00737882" w:rsidRDefault="00737882" w:rsidP="00E754BA">
            <w:pPr>
              <w:rPr>
                <w:rFonts w:ascii="Times New Roman" w:hAnsi="Times New Roman"/>
                <w:sz w:val="21"/>
                <w:szCs w:val="21"/>
                <w:lang w:eastAsia="zh-CN"/>
              </w:rPr>
            </w:pPr>
            <w:r>
              <w:rPr>
                <w:rFonts w:ascii="Times New Roman" w:hAnsi="Times New Roman"/>
                <w:sz w:val="21"/>
                <w:szCs w:val="21"/>
                <w:lang w:eastAsia="zh-CN"/>
              </w:rPr>
              <w:t>E</w:t>
            </w:r>
            <w:r>
              <w:rPr>
                <w:rFonts w:ascii="Times New Roman" w:hAnsi="Times New Roman" w:hint="eastAsia"/>
                <w:sz w:val="21"/>
                <w:szCs w:val="21"/>
                <w:lang w:eastAsia="zh-CN"/>
              </w:rPr>
              <w:t>xample:</w:t>
            </w:r>
          </w:p>
          <w:p w14:paraId="340B9060" w14:textId="77777777" w:rsidR="00737882" w:rsidRPr="00C87AAE" w:rsidRDefault="00737882" w:rsidP="00C87AAE">
            <w:pPr>
              <w:rPr>
                <w:rFonts w:ascii="Times New Roman" w:hAnsi="Times New Roman"/>
                <w:sz w:val="21"/>
                <w:szCs w:val="21"/>
                <w:lang w:eastAsia="zh-CN"/>
              </w:rPr>
            </w:pPr>
            <w:r>
              <w:rPr>
                <w:rFonts w:ascii="Times New Roman" w:hAnsi="Times New Roman" w:hint="eastAsia"/>
                <w:sz w:val="21"/>
                <w:szCs w:val="21"/>
                <w:lang w:eastAsia="zh-CN"/>
              </w:rPr>
              <w:t>TX:</w:t>
            </w:r>
            <w:r w:rsidRPr="00C87AAE">
              <w:rPr>
                <w:rFonts w:ascii="Times New Roman" w:hAnsi="Times New Roman"/>
                <w:sz w:val="21"/>
                <w:szCs w:val="21"/>
                <w:lang w:eastAsia="zh-CN"/>
              </w:rPr>
              <w:t>sw 1 2</w:t>
            </w:r>
          </w:p>
          <w:p w14:paraId="3AAE8C31" w14:textId="77777777" w:rsidR="00737882" w:rsidRDefault="00737882" w:rsidP="00C87AAE">
            <w:pPr>
              <w:rPr>
                <w:rFonts w:ascii="Times New Roman" w:hAnsi="Times New Roman"/>
                <w:sz w:val="21"/>
                <w:szCs w:val="21"/>
                <w:lang w:eastAsia="zh-CN"/>
              </w:rPr>
            </w:pPr>
            <w:r>
              <w:rPr>
                <w:rFonts w:ascii="Times New Roman" w:hAnsi="Times New Roman" w:hint="eastAsia"/>
                <w:sz w:val="21"/>
                <w:szCs w:val="21"/>
                <w:lang w:eastAsia="zh-CN"/>
              </w:rPr>
              <w:t>RX:</w:t>
            </w:r>
            <w:r w:rsidRPr="00C87AAE">
              <w:rPr>
                <w:rFonts w:ascii="Times New Roman" w:hAnsi="Times New Roman"/>
                <w:sz w:val="21"/>
                <w:szCs w:val="21"/>
                <w:lang w:eastAsia="zh-CN"/>
              </w:rPr>
              <w:t>63</w:t>
            </w:r>
          </w:p>
          <w:p w14:paraId="5544FB0E" w14:textId="77777777" w:rsidR="00737882" w:rsidRPr="00C87AAE" w:rsidRDefault="00737882" w:rsidP="00C87AAE">
            <w:pPr>
              <w:rPr>
                <w:rFonts w:ascii="Times New Roman" w:hAnsi="Times New Roman"/>
                <w:sz w:val="21"/>
                <w:szCs w:val="21"/>
                <w:lang w:eastAsia="zh-CN"/>
              </w:rPr>
            </w:pPr>
          </w:p>
          <w:p w14:paraId="52603E52" w14:textId="77777777" w:rsidR="00737882" w:rsidRPr="00C87AAE" w:rsidRDefault="00737882" w:rsidP="00C87AAE">
            <w:pPr>
              <w:rPr>
                <w:rFonts w:ascii="Times New Roman" w:hAnsi="Times New Roman"/>
                <w:sz w:val="21"/>
                <w:szCs w:val="21"/>
                <w:lang w:eastAsia="zh-CN"/>
              </w:rPr>
            </w:pPr>
            <w:r>
              <w:rPr>
                <w:rFonts w:ascii="Times New Roman" w:hAnsi="Times New Roman" w:hint="eastAsia"/>
                <w:sz w:val="21"/>
                <w:szCs w:val="21"/>
                <w:lang w:eastAsia="zh-CN"/>
              </w:rPr>
              <w:t>TX:</w:t>
            </w:r>
            <w:r w:rsidRPr="00C87AAE">
              <w:rPr>
                <w:rFonts w:ascii="Times New Roman" w:hAnsi="Times New Roman"/>
                <w:sz w:val="21"/>
                <w:szCs w:val="21"/>
                <w:lang w:eastAsia="zh-CN"/>
              </w:rPr>
              <w:t>sw 2 63</w:t>
            </w:r>
          </w:p>
          <w:p w14:paraId="5143C1C1" w14:textId="77777777" w:rsidR="00737882" w:rsidRPr="00B75C72" w:rsidRDefault="00737882" w:rsidP="002A1011">
            <w:pPr>
              <w:rPr>
                <w:rFonts w:ascii="Times New Roman" w:hAnsi="Times New Roman"/>
                <w:sz w:val="21"/>
                <w:szCs w:val="21"/>
                <w:lang w:eastAsia="zh-CN"/>
              </w:rPr>
            </w:pPr>
            <w:r>
              <w:rPr>
                <w:rFonts w:ascii="Times New Roman" w:hAnsi="Times New Roman" w:hint="eastAsia"/>
                <w:sz w:val="21"/>
                <w:szCs w:val="21"/>
                <w:lang w:eastAsia="zh-CN"/>
              </w:rPr>
              <w:t>RX:</w:t>
            </w:r>
            <w:r w:rsidRPr="00C87AAE">
              <w:rPr>
                <w:rFonts w:ascii="Times New Roman" w:hAnsi="Times New Roman"/>
                <w:sz w:val="21"/>
                <w:szCs w:val="21"/>
                <w:lang w:eastAsia="zh-CN"/>
              </w:rPr>
              <w:t>17</w:t>
            </w:r>
          </w:p>
        </w:tc>
        <w:tc>
          <w:tcPr>
            <w:tcW w:w="5357" w:type="dxa"/>
          </w:tcPr>
          <w:p w14:paraId="2F6CED85" w14:textId="77777777" w:rsidR="00737882" w:rsidRDefault="00737882" w:rsidP="00E754BA">
            <w:pPr>
              <w:rPr>
                <w:rFonts w:ascii="Times New Roman" w:hAnsi="Times New Roman"/>
                <w:sz w:val="21"/>
                <w:szCs w:val="21"/>
                <w:lang w:eastAsia="zh-CN"/>
              </w:rPr>
            </w:pPr>
            <w:bookmarkStart w:id="87" w:name="OLE_LINK7"/>
            <w:bookmarkStart w:id="88" w:name="OLE_LINK8"/>
            <w:bookmarkStart w:id="89" w:name="OLE_LINK17"/>
            <w:r w:rsidRPr="006F41C2">
              <w:rPr>
                <w:rFonts w:ascii="Times New Roman" w:hAnsi="Times New Roman"/>
                <w:sz w:val="21"/>
                <w:szCs w:val="21"/>
                <w:lang w:eastAsia="zh-CN"/>
              </w:rPr>
              <w:t xml:space="preserve">Get switch type x index y channel </w:t>
            </w:r>
            <w:r>
              <w:rPr>
                <w:rFonts w:ascii="Times New Roman" w:hAnsi="Times New Roman" w:hint="eastAsia"/>
                <w:sz w:val="21"/>
                <w:szCs w:val="21"/>
                <w:lang w:eastAsia="zh-CN"/>
              </w:rPr>
              <w:t xml:space="preserve">z </w:t>
            </w:r>
            <w:r w:rsidRPr="006F41C2">
              <w:rPr>
                <w:rFonts w:ascii="Times New Roman" w:hAnsi="Times New Roman"/>
                <w:sz w:val="21"/>
                <w:szCs w:val="21"/>
                <w:lang w:eastAsia="zh-CN"/>
              </w:rPr>
              <w:t>position</w:t>
            </w:r>
            <w:r>
              <w:rPr>
                <w:rFonts w:ascii="Times New Roman" w:hAnsi="Times New Roman" w:hint="eastAsia"/>
                <w:sz w:val="21"/>
                <w:szCs w:val="21"/>
                <w:lang w:eastAsia="zh-CN"/>
              </w:rPr>
              <w:t>.</w:t>
            </w:r>
          </w:p>
          <w:p w14:paraId="00E0CA15" w14:textId="727C1213" w:rsidR="00737882" w:rsidRPr="007313E1" w:rsidRDefault="00737882" w:rsidP="007313E1">
            <w:pPr>
              <w:rPr>
                <w:rFonts w:ascii="Times New Roman" w:hAnsi="Times New Roman"/>
                <w:sz w:val="21"/>
                <w:szCs w:val="21"/>
                <w:lang w:eastAsia="zh-CN"/>
              </w:rPr>
            </w:pPr>
            <w:bookmarkStart w:id="90" w:name="OLE_LINK18"/>
            <w:bookmarkStart w:id="91" w:name="OLE_LINK19"/>
            <w:bookmarkEnd w:id="87"/>
            <w:bookmarkEnd w:id="88"/>
            <w:bookmarkEnd w:id="89"/>
            <w:r w:rsidRPr="007313E1">
              <w:rPr>
                <w:rFonts w:ascii="Times New Roman" w:hAnsi="Times New Roman"/>
                <w:sz w:val="21"/>
                <w:szCs w:val="21"/>
                <w:lang w:eastAsia="zh-CN"/>
              </w:rPr>
              <w:t>x: Switch type,</w:t>
            </w:r>
            <w:bookmarkEnd w:id="90"/>
            <w:bookmarkEnd w:id="91"/>
            <w:r>
              <w:rPr>
                <w:rFonts w:ascii="Times New Roman" w:hAnsi="Times New Roman"/>
                <w:sz w:val="21"/>
                <w:szCs w:val="21"/>
                <w:lang w:eastAsia="zh-CN"/>
              </w:rPr>
              <w:t xml:space="preserve"> 1: 1x64 SW, 2: 1x18 SW,</w:t>
            </w:r>
            <w:r w:rsidR="001D2439">
              <w:rPr>
                <w:rFonts w:ascii="Times New Roman" w:hAnsi="Times New Roman"/>
                <w:sz w:val="21"/>
                <w:szCs w:val="21"/>
                <w:lang w:eastAsia="zh-CN"/>
              </w:rPr>
              <w:t>3</w:t>
            </w:r>
            <w:r w:rsidR="00905EFC">
              <w:rPr>
                <w:rFonts w:ascii="Times New Roman" w:hAnsi="Times New Roman" w:hint="eastAsia"/>
                <w:sz w:val="21"/>
                <w:szCs w:val="21"/>
                <w:lang w:eastAsia="zh-CN"/>
              </w:rPr>
              <w:t>:</w:t>
            </w:r>
            <w:r w:rsidR="00905EFC">
              <w:rPr>
                <w:rFonts w:ascii="Times New Roman" w:hAnsi="Times New Roman"/>
                <w:sz w:val="21"/>
                <w:szCs w:val="21"/>
                <w:lang w:eastAsia="zh-CN"/>
              </w:rPr>
              <w:t>1</w:t>
            </w:r>
            <w:r w:rsidR="00905EFC">
              <w:rPr>
                <w:rFonts w:ascii="Times New Roman" w:hAnsi="Times New Roman" w:hint="eastAsia"/>
                <w:sz w:val="21"/>
                <w:szCs w:val="21"/>
                <w:lang w:eastAsia="zh-CN"/>
              </w:rPr>
              <w:t>x</w:t>
            </w:r>
            <w:r w:rsidR="00905EFC">
              <w:rPr>
                <w:rFonts w:ascii="Times New Roman" w:hAnsi="Times New Roman"/>
                <w:sz w:val="21"/>
                <w:szCs w:val="21"/>
                <w:lang w:eastAsia="zh-CN"/>
              </w:rPr>
              <w:t>8SW</w:t>
            </w:r>
          </w:p>
          <w:p w14:paraId="4AB53509" w14:textId="77777777" w:rsidR="00737882" w:rsidRDefault="00737882" w:rsidP="007313E1">
            <w:pPr>
              <w:rPr>
                <w:rFonts w:ascii="Times New Roman" w:hAnsi="Times New Roman"/>
                <w:sz w:val="21"/>
                <w:szCs w:val="21"/>
                <w:lang w:eastAsia="zh-CN"/>
              </w:rPr>
            </w:pPr>
            <w:r w:rsidRPr="007313E1">
              <w:rPr>
                <w:rFonts w:ascii="Times New Roman" w:hAnsi="Times New Roman"/>
                <w:sz w:val="21"/>
                <w:szCs w:val="21"/>
                <w:lang w:eastAsia="zh-CN"/>
              </w:rPr>
              <w:t>y: Switch index</w:t>
            </w:r>
            <w:r>
              <w:rPr>
                <w:rFonts w:ascii="Times New Roman" w:hAnsi="Times New Roman"/>
                <w:sz w:val="21"/>
                <w:szCs w:val="21"/>
                <w:lang w:eastAsia="zh-CN"/>
              </w:rPr>
              <w:t xml:space="preserve"> </w:t>
            </w:r>
            <w:r>
              <w:rPr>
                <w:rFonts w:ascii="Times New Roman" w:hAnsi="Times New Roman" w:hint="eastAsia"/>
                <w:sz w:val="21"/>
                <w:szCs w:val="21"/>
                <w:lang w:eastAsia="zh-CN"/>
              </w:rPr>
              <w:t>,</w:t>
            </w:r>
          </w:p>
          <w:p w14:paraId="24C076F5" w14:textId="77777777" w:rsidR="00737882" w:rsidRPr="00C87AAE" w:rsidRDefault="00737882" w:rsidP="00C87AAE">
            <w:pP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hint="eastAsia"/>
                <w:sz w:val="21"/>
                <w:szCs w:val="21"/>
                <w:lang w:eastAsia="zh-CN"/>
              </w:rPr>
              <w:t>x</w:t>
            </w:r>
            <w:r w:rsidRPr="00C87AAE">
              <w:rPr>
                <w:rFonts w:ascii="Times New Roman" w:hAnsi="Times New Roman"/>
                <w:sz w:val="21"/>
                <w:szCs w:val="21"/>
                <w:lang w:eastAsia="zh-CN"/>
              </w:rPr>
              <w:t>64 Switch:</w:t>
            </w:r>
            <w:r>
              <w:rPr>
                <w:rFonts w:ascii="Times New Roman" w:hAnsi="Times New Roman" w:hint="eastAsia"/>
                <w:sz w:val="21"/>
                <w:szCs w:val="21"/>
                <w:lang w:eastAsia="zh-CN"/>
              </w:rPr>
              <w:t xml:space="preserve">          </w:t>
            </w:r>
            <w:r w:rsidRPr="00C87AAE">
              <w:rPr>
                <w:rFonts w:ascii="Times New Roman" w:hAnsi="Times New Roman"/>
                <w:sz w:val="21"/>
                <w:szCs w:val="21"/>
                <w:lang w:eastAsia="zh-CN"/>
              </w:rPr>
              <w:t>SW 1 y (x=1, y:1-2)</w:t>
            </w:r>
          </w:p>
          <w:p w14:paraId="06A06E66" w14:textId="77777777" w:rsidR="00737882" w:rsidRPr="00C87AAE" w:rsidRDefault="00737882" w:rsidP="00C87AAE">
            <w:pP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hint="eastAsia"/>
                <w:sz w:val="21"/>
                <w:szCs w:val="21"/>
                <w:lang w:eastAsia="zh-CN"/>
              </w:rPr>
              <w:t>x</w:t>
            </w:r>
            <w:r w:rsidRPr="00C87AAE">
              <w:rPr>
                <w:rFonts w:ascii="Times New Roman" w:hAnsi="Times New Roman"/>
                <w:sz w:val="21"/>
                <w:szCs w:val="21"/>
                <w:lang w:eastAsia="zh-CN"/>
              </w:rPr>
              <w:t>18 Switch:</w:t>
            </w:r>
            <w:r>
              <w:rPr>
                <w:rFonts w:ascii="Times New Roman" w:hAnsi="Times New Roman" w:hint="eastAsia"/>
                <w:sz w:val="21"/>
                <w:szCs w:val="21"/>
                <w:lang w:eastAsia="zh-CN"/>
              </w:rPr>
              <w:t xml:space="preserve">          </w:t>
            </w:r>
            <w:r w:rsidRPr="00C87AAE">
              <w:rPr>
                <w:rFonts w:ascii="Times New Roman" w:hAnsi="Times New Roman"/>
                <w:sz w:val="21"/>
                <w:szCs w:val="21"/>
                <w:lang w:eastAsia="zh-CN"/>
              </w:rPr>
              <w:t>SW 2 y (x=2, y:1-64)</w:t>
            </w:r>
          </w:p>
          <w:p w14:paraId="53B7E6EA" w14:textId="435393E8" w:rsidR="00737882" w:rsidRDefault="005F2E2A" w:rsidP="002A1011">
            <w:pPr>
              <w:rPr>
                <w:rFonts w:ascii="Times New Roman" w:hAnsi="Times New Roman"/>
                <w:sz w:val="21"/>
                <w:szCs w:val="21"/>
                <w:lang w:eastAsia="zh-CN"/>
              </w:rPr>
            </w:pPr>
            <w:r>
              <w:rPr>
                <w:rFonts w:ascii="Times New Roman" w:hAnsi="Times New Roman" w:hint="eastAsia"/>
                <w:sz w:val="21"/>
                <w:szCs w:val="21"/>
                <w:lang w:eastAsia="zh-CN"/>
              </w:rPr>
              <w:t>1</w:t>
            </w:r>
            <w:r w:rsidR="00737882">
              <w:rPr>
                <w:rFonts w:ascii="Times New Roman" w:hAnsi="Times New Roman" w:hint="eastAsia"/>
                <w:sz w:val="21"/>
                <w:szCs w:val="21"/>
                <w:lang w:eastAsia="zh-CN"/>
              </w:rPr>
              <w:t>x</w:t>
            </w:r>
            <w:r w:rsidR="00737882" w:rsidRPr="00C87AAE">
              <w:rPr>
                <w:rFonts w:ascii="Times New Roman" w:hAnsi="Times New Roman"/>
                <w:sz w:val="21"/>
                <w:szCs w:val="21"/>
                <w:lang w:eastAsia="zh-CN"/>
              </w:rPr>
              <w:t xml:space="preserve">8 Switch: </w:t>
            </w:r>
            <w:r w:rsidR="00737882">
              <w:rPr>
                <w:rFonts w:ascii="Times New Roman" w:hAnsi="Times New Roman" w:hint="eastAsia"/>
                <w:sz w:val="21"/>
                <w:szCs w:val="21"/>
                <w:lang w:eastAsia="zh-CN"/>
              </w:rPr>
              <w:t xml:space="preserve"> </w:t>
            </w:r>
            <w:r w:rsidR="00737882" w:rsidRPr="00C87AAE">
              <w:rPr>
                <w:rFonts w:ascii="Times New Roman" w:hAnsi="Times New Roman"/>
                <w:sz w:val="21"/>
                <w:szCs w:val="21"/>
                <w:lang w:eastAsia="zh-CN"/>
              </w:rPr>
              <w:t>SW 3</w:t>
            </w:r>
            <w:r w:rsidR="00905EFC">
              <w:rPr>
                <w:rFonts w:ascii="Times New Roman" w:hAnsi="Times New Roman"/>
                <w:sz w:val="21"/>
                <w:szCs w:val="21"/>
                <w:lang w:eastAsia="zh-CN"/>
              </w:rPr>
              <w:t xml:space="preserve"> </w:t>
            </w:r>
            <w:r w:rsidR="00905EFC">
              <w:rPr>
                <w:rFonts w:ascii="Times New Roman" w:hAnsi="Times New Roman" w:hint="eastAsia"/>
                <w:sz w:val="21"/>
                <w:szCs w:val="21"/>
                <w:lang w:eastAsia="zh-CN"/>
              </w:rPr>
              <w:t>y</w:t>
            </w:r>
            <w:r w:rsidR="00905EFC">
              <w:rPr>
                <w:rFonts w:ascii="Times New Roman" w:hAnsi="Times New Roman" w:hint="eastAsia"/>
                <w:sz w:val="21"/>
                <w:szCs w:val="21"/>
                <w:lang w:eastAsia="zh-CN"/>
              </w:rPr>
              <w:t>；</w:t>
            </w:r>
          </w:p>
          <w:p w14:paraId="6AE40E07" w14:textId="08A83A54" w:rsidR="00737882" w:rsidRDefault="00905EFC" w:rsidP="002A1011">
            <w:pPr>
              <w:rPr>
                <w:rFonts w:ascii="Times New Roman" w:hAnsi="Times New Roman"/>
                <w:sz w:val="21"/>
                <w:szCs w:val="21"/>
                <w:lang w:eastAsia="zh-CN"/>
              </w:rPr>
            </w:pPr>
            <w:r>
              <w:rPr>
                <w:rFonts w:ascii="Times New Roman" w:hAnsi="Times New Roman"/>
                <w:sz w:val="21"/>
                <w:szCs w:val="21"/>
                <w:lang w:eastAsia="zh-CN"/>
              </w:rPr>
              <w:t>Y</w:t>
            </w:r>
            <w:r>
              <w:rPr>
                <w:rFonts w:ascii="Times New Roman" w:hAnsi="Times New Roman" w:hint="eastAsia"/>
                <w:sz w:val="21"/>
                <w:szCs w:val="21"/>
                <w:lang w:eastAsia="zh-CN"/>
              </w:rPr>
              <w:t>=</w:t>
            </w:r>
            <w:r>
              <w:rPr>
                <w:rFonts w:ascii="Times New Roman" w:hAnsi="Times New Roman"/>
                <w:sz w:val="21"/>
                <w:szCs w:val="21"/>
                <w:lang w:eastAsia="zh-CN"/>
              </w:rPr>
              <w:t>1</w:t>
            </w:r>
            <w:r>
              <w:rPr>
                <w:rFonts w:ascii="Times New Roman" w:hAnsi="Times New Roman" w:hint="eastAsia"/>
                <w:sz w:val="21"/>
                <w:szCs w:val="21"/>
                <w:lang w:eastAsia="zh-CN"/>
              </w:rPr>
              <w:t>:</w:t>
            </w:r>
            <w:r>
              <w:rPr>
                <w:rFonts w:ascii="Times New Roman" w:hAnsi="Times New Roman"/>
                <w:sz w:val="21"/>
                <w:szCs w:val="21"/>
                <w:lang w:eastAsia="zh-CN"/>
              </w:rPr>
              <w:t>1</w:t>
            </w:r>
            <w:r>
              <w:rPr>
                <w:rFonts w:ascii="Times New Roman" w:hAnsi="Times New Roman" w:hint="eastAsia"/>
                <w:sz w:val="21"/>
                <w:szCs w:val="21"/>
                <w:lang w:eastAsia="zh-CN"/>
              </w:rPr>
              <w:t>#</w:t>
            </w:r>
            <w:r>
              <w:rPr>
                <w:rFonts w:ascii="Times New Roman" w:hAnsi="Times New Roman"/>
                <w:sz w:val="21"/>
                <w:szCs w:val="21"/>
                <w:lang w:eastAsia="zh-CN"/>
              </w:rPr>
              <w:t>1</w:t>
            </w:r>
            <w:r>
              <w:rPr>
                <w:rFonts w:ascii="Times New Roman" w:hAnsi="Times New Roman" w:hint="eastAsia"/>
                <w:sz w:val="21"/>
                <w:szCs w:val="21"/>
                <w:lang w:eastAsia="zh-CN"/>
              </w:rPr>
              <w:t>x</w:t>
            </w:r>
            <w:r>
              <w:rPr>
                <w:rFonts w:ascii="Times New Roman" w:hAnsi="Times New Roman"/>
                <w:sz w:val="21"/>
                <w:szCs w:val="21"/>
                <w:lang w:eastAsia="zh-CN"/>
              </w:rPr>
              <w:t>18</w:t>
            </w:r>
            <w:r>
              <w:rPr>
                <w:rFonts w:ascii="Times New Roman" w:hAnsi="Times New Roman" w:hint="eastAsia"/>
                <w:sz w:val="21"/>
                <w:szCs w:val="21"/>
                <w:lang w:eastAsia="zh-CN"/>
              </w:rPr>
              <w:t>中的</w:t>
            </w:r>
            <w:r>
              <w:rPr>
                <w:rFonts w:ascii="Times New Roman" w:hAnsi="Times New Roman" w:hint="eastAsia"/>
                <w:sz w:val="21"/>
                <w:szCs w:val="21"/>
                <w:lang w:eastAsia="zh-CN"/>
              </w:rPr>
              <w:t>1x</w:t>
            </w:r>
            <w:r>
              <w:rPr>
                <w:rFonts w:ascii="Times New Roman" w:hAnsi="Times New Roman"/>
                <w:sz w:val="21"/>
                <w:szCs w:val="21"/>
                <w:lang w:eastAsia="zh-CN"/>
              </w:rPr>
              <w:t>8</w:t>
            </w:r>
            <w:r>
              <w:rPr>
                <w:rFonts w:ascii="Times New Roman" w:hAnsi="Times New Roman" w:hint="eastAsia"/>
                <w:sz w:val="21"/>
                <w:szCs w:val="21"/>
                <w:lang w:eastAsia="zh-CN"/>
              </w:rPr>
              <w:t>的位置；</w:t>
            </w:r>
            <w:r w:rsidR="00E5361F">
              <w:rPr>
                <w:rFonts w:ascii="Times New Roman" w:hAnsi="Times New Roman" w:hint="eastAsia"/>
                <w:sz w:val="21"/>
                <w:szCs w:val="21"/>
                <w:lang w:eastAsia="zh-CN"/>
              </w:rPr>
              <w:t>（也包括不带</w:t>
            </w:r>
            <w:r w:rsidR="00E5361F">
              <w:rPr>
                <w:rFonts w:ascii="Times New Roman" w:hAnsi="Times New Roman" w:hint="eastAsia"/>
                <w:sz w:val="21"/>
                <w:szCs w:val="21"/>
                <w:lang w:eastAsia="zh-CN"/>
              </w:rPr>
              <w:t>y</w:t>
            </w:r>
            <w:r w:rsidR="00E5361F">
              <w:rPr>
                <w:rFonts w:ascii="Times New Roman" w:hAnsi="Times New Roman" w:hint="eastAsia"/>
                <w:sz w:val="21"/>
                <w:szCs w:val="21"/>
                <w:lang w:eastAsia="zh-CN"/>
              </w:rPr>
              <w:t>）</w:t>
            </w:r>
          </w:p>
          <w:p w14:paraId="5122911F" w14:textId="64757221" w:rsidR="00905EFC" w:rsidRDefault="00905EFC" w:rsidP="00905EFC">
            <w:pPr>
              <w:rPr>
                <w:rFonts w:ascii="Times New Roman" w:hAnsi="Times New Roman"/>
                <w:sz w:val="21"/>
                <w:szCs w:val="21"/>
                <w:lang w:eastAsia="zh-CN"/>
              </w:rPr>
            </w:pPr>
            <w:r>
              <w:rPr>
                <w:rFonts w:ascii="Times New Roman" w:hAnsi="Times New Roman"/>
                <w:sz w:val="21"/>
                <w:szCs w:val="21"/>
                <w:lang w:eastAsia="zh-CN"/>
              </w:rPr>
              <w:t>Y</w:t>
            </w:r>
            <w:r>
              <w:rPr>
                <w:rFonts w:ascii="Times New Roman" w:hAnsi="Times New Roman" w:hint="eastAsia"/>
                <w:sz w:val="21"/>
                <w:szCs w:val="21"/>
                <w:lang w:eastAsia="zh-CN"/>
              </w:rPr>
              <w:t>=</w:t>
            </w:r>
            <w:r>
              <w:rPr>
                <w:rFonts w:ascii="Times New Roman" w:hAnsi="Times New Roman"/>
                <w:sz w:val="21"/>
                <w:szCs w:val="21"/>
                <w:lang w:eastAsia="zh-CN"/>
              </w:rPr>
              <w:t>2</w:t>
            </w:r>
            <w:r>
              <w:rPr>
                <w:rFonts w:ascii="Times New Roman" w:hAnsi="Times New Roman" w:hint="eastAsia"/>
                <w:sz w:val="21"/>
                <w:szCs w:val="21"/>
                <w:lang w:eastAsia="zh-CN"/>
              </w:rPr>
              <w:t>:</w:t>
            </w:r>
            <w:r>
              <w:rPr>
                <w:rFonts w:ascii="Times New Roman" w:hAnsi="Times New Roman"/>
                <w:sz w:val="21"/>
                <w:szCs w:val="21"/>
                <w:lang w:eastAsia="zh-CN"/>
              </w:rPr>
              <w:t>2</w:t>
            </w:r>
            <w:r>
              <w:rPr>
                <w:rFonts w:ascii="Times New Roman" w:hAnsi="Times New Roman" w:hint="eastAsia"/>
                <w:sz w:val="21"/>
                <w:szCs w:val="21"/>
                <w:lang w:eastAsia="zh-CN"/>
              </w:rPr>
              <w:t>#</w:t>
            </w:r>
            <w:r>
              <w:rPr>
                <w:rFonts w:ascii="Times New Roman" w:hAnsi="Times New Roman"/>
                <w:sz w:val="21"/>
                <w:szCs w:val="21"/>
                <w:lang w:eastAsia="zh-CN"/>
              </w:rPr>
              <w:t>1</w:t>
            </w:r>
            <w:r>
              <w:rPr>
                <w:rFonts w:ascii="Times New Roman" w:hAnsi="Times New Roman" w:hint="eastAsia"/>
                <w:sz w:val="21"/>
                <w:szCs w:val="21"/>
                <w:lang w:eastAsia="zh-CN"/>
              </w:rPr>
              <w:t>x</w:t>
            </w:r>
            <w:r>
              <w:rPr>
                <w:rFonts w:ascii="Times New Roman" w:hAnsi="Times New Roman"/>
                <w:sz w:val="21"/>
                <w:szCs w:val="21"/>
                <w:lang w:eastAsia="zh-CN"/>
              </w:rPr>
              <w:t>18</w:t>
            </w:r>
            <w:r>
              <w:rPr>
                <w:rFonts w:ascii="Times New Roman" w:hAnsi="Times New Roman" w:hint="eastAsia"/>
                <w:sz w:val="21"/>
                <w:szCs w:val="21"/>
                <w:lang w:eastAsia="zh-CN"/>
              </w:rPr>
              <w:t>中的</w:t>
            </w:r>
            <w:r>
              <w:rPr>
                <w:rFonts w:ascii="Times New Roman" w:hAnsi="Times New Roman" w:hint="eastAsia"/>
                <w:sz w:val="21"/>
                <w:szCs w:val="21"/>
                <w:lang w:eastAsia="zh-CN"/>
              </w:rPr>
              <w:t>1x</w:t>
            </w:r>
            <w:r>
              <w:rPr>
                <w:rFonts w:ascii="Times New Roman" w:hAnsi="Times New Roman"/>
                <w:sz w:val="21"/>
                <w:szCs w:val="21"/>
                <w:lang w:eastAsia="zh-CN"/>
              </w:rPr>
              <w:t>8</w:t>
            </w:r>
            <w:r>
              <w:rPr>
                <w:rFonts w:ascii="Times New Roman" w:hAnsi="Times New Roman" w:hint="eastAsia"/>
                <w:sz w:val="21"/>
                <w:szCs w:val="21"/>
                <w:lang w:eastAsia="zh-CN"/>
              </w:rPr>
              <w:t>的位置；</w:t>
            </w:r>
            <w:r w:rsidR="00E5361F">
              <w:rPr>
                <w:rFonts w:ascii="Times New Roman" w:hAnsi="Times New Roman" w:hint="eastAsia"/>
                <w:sz w:val="21"/>
                <w:szCs w:val="21"/>
                <w:lang w:eastAsia="zh-CN"/>
              </w:rPr>
              <w:t xml:space="preserve"> </w:t>
            </w:r>
          </w:p>
        </w:tc>
      </w:tr>
      <w:tr w:rsidR="00A60779" w:rsidRPr="00B75C72" w14:paraId="60C5A02A" w14:textId="77777777" w:rsidTr="00F464EB">
        <w:trPr>
          <w:cantSplit/>
        </w:trPr>
        <w:tc>
          <w:tcPr>
            <w:tcW w:w="1134" w:type="dxa"/>
          </w:tcPr>
          <w:p w14:paraId="7522A8D3" w14:textId="77777777" w:rsidR="004D363F" w:rsidRDefault="004D363F" w:rsidP="004D363F">
            <w:pPr>
              <w:jc w:val="center"/>
              <w:rPr>
                <w:rFonts w:ascii="Times New Roman" w:hAnsi="Times New Roman"/>
                <w:sz w:val="21"/>
                <w:szCs w:val="21"/>
                <w:lang w:eastAsia="zh-CN"/>
              </w:rPr>
            </w:pPr>
          </w:p>
          <w:p w14:paraId="4DB3A189" w14:textId="77777777" w:rsidR="00A60779" w:rsidRDefault="00A60779" w:rsidP="004D363F">
            <w:pPr>
              <w:jc w:val="center"/>
              <w:rPr>
                <w:rFonts w:ascii="Times New Roman" w:hAnsi="Times New Roman"/>
                <w:sz w:val="21"/>
                <w:szCs w:val="21"/>
                <w:lang w:eastAsia="zh-CN"/>
              </w:rPr>
            </w:pPr>
            <w:r>
              <w:rPr>
                <w:rFonts w:ascii="Times New Roman" w:hAnsi="Times New Roman" w:hint="eastAsia"/>
                <w:sz w:val="21"/>
                <w:szCs w:val="21"/>
                <w:lang w:eastAsia="zh-CN"/>
              </w:rPr>
              <w:t>SW x</w:t>
            </w:r>
          </w:p>
        </w:tc>
        <w:tc>
          <w:tcPr>
            <w:tcW w:w="1134" w:type="dxa"/>
          </w:tcPr>
          <w:p w14:paraId="7F48DA69" w14:textId="77777777" w:rsidR="004D363F" w:rsidRDefault="004D363F" w:rsidP="004D363F">
            <w:pPr>
              <w:jc w:val="center"/>
              <w:rPr>
                <w:rFonts w:ascii="Times New Roman" w:hAnsi="Times New Roman"/>
                <w:sz w:val="21"/>
                <w:szCs w:val="21"/>
                <w:lang w:eastAsia="zh-CN"/>
              </w:rPr>
            </w:pPr>
          </w:p>
          <w:p w14:paraId="28EFDF96" w14:textId="77777777" w:rsidR="00A60779" w:rsidRDefault="00B75388" w:rsidP="004D363F">
            <w:pPr>
              <w:jc w:val="center"/>
              <w:rPr>
                <w:rFonts w:ascii="Times New Roman" w:hAnsi="Times New Roman"/>
                <w:sz w:val="21"/>
                <w:szCs w:val="21"/>
                <w:lang w:eastAsia="zh-CN"/>
              </w:rPr>
            </w:pPr>
            <w:r>
              <w:rPr>
                <w:rFonts w:ascii="Times New Roman" w:hAnsi="Times New Roman" w:hint="eastAsia"/>
                <w:sz w:val="21"/>
                <w:szCs w:val="21"/>
                <w:lang w:eastAsia="zh-CN"/>
              </w:rPr>
              <w:t>get</w:t>
            </w:r>
          </w:p>
        </w:tc>
        <w:tc>
          <w:tcPr>
            <w:tcW w:w="1701" w:type="dxa"/>
          </w:tcPr>
          <w:p w14:paraId="156157A2" w14:textId="77777777" w:rsidR="00A60779" w:rsidRDefault="00A60779" w:rsidP="00C87AAE">
            <w:pPr>
              <w:rPr>
                <w:rFonts w:ascii="Times New Roman" w:hAnsi="Times New Roman"/>
                <w:sz w:val="21"/>
                <w:szCs w:val="21"/>
                <w:lang w:eastAsia="zh-CN"/>
              </w:rPr>
            </w:pPr>
            <w:r>
              <w:rPr>
                <w:rFonts w:ascii="Times New Roman" w:hAnsi="Times New Roman"/>
                <w:sz w:val="21"/>
                <w:szCs w:val="21"/>
                <w:lang w:eastAsia="zh-CN"/>
              </w:rPr>
              <w:t>Y</w:t>
            </w:r>
            <w:r>
              <w:rPr>
                <w:rFonts w:ascii="Times New Roman" w:hAnsi="Times New Roman" w:hint="eastAsia"/>
                <w:sz w:val="21"/>
                <w:szCs w:val="21"/>
                <w:lang w:eastAsia="zh-CN"/>
              </w:rPr>
              <w:t xml:space="preserve"> port z position</w:t>
            </w:r>
          </w:p>
          <w:p w14:paraId="526BA908" w14:textId="77777777" w:rsidR="004D363F" w:rsidRDefault="004D363F" w:rsidP="00C87AAE">
            <w:pPr>
              <w:rPr>
                <w:rFonts w:ascii="Times New Roman" w:hAnsi="Times New Roman"/>
                <w:sz w:val="21"/>
                <w:szCs w:val="21"/>
                <w:lang w:eastAsia="zh-CN"/>
              </w:rPr>
            </w:pPr>
            <w:r>
              <w:rPr>
                <w:rFonts w:ascii="Times New Roman" w:hAnsi="Times New Roman" w:hint="eastAsia"/>
                <w:sz w:val="21"/>
                <w:szCs w:val="21"/>
                <w:lang w:eastAsia="zh-CN"/>
              </w:rPr>
              <w:t>Example:</w:t>
            </w:r>
          </w:p>
          <w:p w14:paraId="0740872E" w14:textId="77777777" w:rsidR="00A60779" w:rsidRPr="00C87AAE" w:rsidRDefault="00A60779" w:rsidP="00C87AAE">
            <w:pPr>
              <w:rPr>
                <w:rFonts w:ascii="Times New Roman" w:hAnsi="Times New Roman"/>
                <w:sz w:val="21"/>
                <w:szCs w:val="21"/>
                <w:lang w:eastAsia="zh-CN"/>
              </w:rPr>
            </w:pPr>
            <w:r>
              <w:rPr>
                <w:rFonts w:ascii="Times New Roman" w:hAnsi="Times New Roman" w:hint="eastAsia"/>
                <w:sz w:val="21"/>
                <w:szCs w:val="21"/>
                <w:lang w:eastAsia="zh-CN"/>
              </w:rPr>
              <w:t>TX:</w:t>
            </w:r>
            <w:r w:rsidRPr="00C87AAE">
              <w:rPr>
                <w:rFonts w:ascii="Times New Roman" w:hAnsi="Times New Roman"/>
                <w:sz w:val="21"/>
                <w:szCs w:val="21"/>
                <w:lang w:eastAsia="zh-CN"/>
              </w:rPr>
              <w:t>sw 3</w:t>
            </w:r>
          </w:p>
          <w:p w14:paraId="518E9912" w14:textId="77777777" w:rsidR="00A60779" w:rsidRPr="00B75C72" w:rsidRDefault="00A60779" w:rsidP="00C87AAE">
            <w:pPr>
              <w:rPr>
                <w:rFonts w:ascii="Times New Roman" w:hAnsi="Times New Roman"/>
                <w:sz w:val="21"/>
                <w:szCs w:val="21"/>
                <w:lang w:eastAsia="zh-CN"/>
              </w:rPr>
            </w:pPr>
            <w:r>
              <w:rPr>
                <w:rFonts w:ascii="Times New Roman" w:hAnsi="Times New Roman" w:hint="eastAsia"/>
                <w:sz w:val="21"/>
                <w:szCs w:val="21"/>
                <w:lang w:eastAsia="zh-CN"/>
              </w:rPr>
              <w:t>RX:</w:t>
            </w:r>
            <w:r w:rsidRPr="00C87AAE">
              <w:rPr>
                <w:rFonts w:ascii="Times New Roman" w:hAnsi="Times New Roman"/>
                <w:sz w:val="21"/>
                <w:szCs w:val="21"/>
                <w:lang w:eastAsia="zh-CN"/>
              </w:rPr>
              <w:t>1 4</w:t>
            </w:r>
          </w:p>
        </w:tc>
        <w:tc>
          <w:tcPr>
            <w:tcW w:w="5357" w:type="dxa"/>
          </w:tcPr>
          <w:p w14:paraId="66932B91" w14:textId="77777777" w:rsidR="00A60779" w:rsidRDefault="00A60779" w:rsidP="00C87AAE">
            <w:pPr>
              <w:rPr>
                <w:rFonts w:ascii="Times New Roman" w:hAnsi="Times New Roman"/>
                <w:sz w:val="21"/>
                <w:szCs w:val="21"/>
                <w:lang w:eastAsia="zh-CN"/>
              </w:rPr>
            </w:pPr>
            <w:r w:rsidRPr="006F41C2">
              <w:rPr>
                <w:rFonts w:ascii="Times New Roman" w:hAnsi="Times New Roman"/>
                <w:sz w:val="21"/>
                <w:szCs w:val="21"/>
                <w:lang w:eastAsia="zh-CN"/>
              </w:rPr>
              <w:t>G</w:t>
            </w:r>
            <w:r>
              <w:rPr>
                <w:rFonts w:ascii="Times New Roman" w:hAnsi="Times New Roman"/>
                <w:sz w:val="21"/>
                <w:szCs w:val="21"/>
                <w:lang w:eastAsia="zh-CN"/>
              </w:rPr>
              <w:t>et switch type x i</w:t>
            </w:r>
            <w:r>
              <w:rPr>
                <w:rFonts w:ascii="Times New Roman" w:hAnsi="Times New Roman" w:hint="eastAsia"/>
                <w:sz w:val="21"/>
                <w:szCs w:val="21"/>
                <w:lang w:eastAsia="zh-CN"/>
              </w:rPr>
              <w:t>ndex</w:t>
            </w:r>
            <w:r w:rsidRPr="006F41C2">
              <w:rPr>
                <w:rFonts w:ascii="Times New Roman" w:hAnsi="Times New Roman"/>
                <w:sz w:val="21"/>
                <w:szCs w:val="21"/>
                <w:lang w:eastAsia="zh-CN"/>
              </w:rPr>
              <w:t xml:space="preserve"> </w:t>
            </w:r>
            <w:r>
              <w:rPr>
                <w:rFonts w:ascii="Times New Roman" w:hAnsi="Times New Roman" w:hint="eastAsia"/>
                <w:sz w:val="21"/>
                <w:szCs w:val="21"/>
                <w:lang w:eastAsia="zh-CN"/>
              </w:rPr>
              <w:t xml:space="preserve">y port z </w:t>
            </w:r>
            <w:r w:rsidRPr="006F41C2">
              <w:rPr>
                <w:rFonts w:ascii="Times New Roman" w:hAnsi="Times New Roman"/>
                <w:sz w:val="21"/>
                <w:szCs w:val="21"/>
                <w:lang w:eastAsia="zh-CN"/>
              </w:rPr>
              <w:t>position</w:t>
            </w:r>
            <w:r>
              <w:rPr>
                <w:rFonts w:ascii="Times New Roman" w:hAnsi="Times New Roman" w:hint="eastAsia"/>
                <w:sz w:val="21"/>
                <w:szCs w:val="21"/>
                <w:lang w:eastAsia="zh-CN"/>
              </w:rPr>
              <w:t>.</w:t>
            </w:r>
          </w:p>
          <w:p w14:paraId="36FB4653" w14:textId="77777777" w:rsidR="00A60779" w:rsidRPr="00C87AAE" w:rsidRDefault="00A60779" w:rsidP="00E754BA">
            <w:pPr>
              <w:rPr>
                <w:rFonts w:ascii="Times New Roman" w:hAnsi="Times New Roman"/>
                <w:sz w:val="21"/>
                <w:szCs w:val="21"/>
                <w:lang w:eastAsia="zh-CN"/>
              </w:rPr>
            </w:pPr>
            <w:r w:rsidRPr="007313E1">
              <w:rPr>
                <w:rFonts w:ascii="Times New Roman" w:hAnsi="Times New Roman"/>
                <w:sz w:val="21"/>
                <w:szCs w:val="21"/>
                <w:lang w:eastAsia="zh-CN"/>
              </w:rPr>
              <w:t xml:space="preserve">x: Switch type, </w:t>
            </w:r>
            <w:r>
              <w:rPr>
                <w:rFonts w:ascii="Times New Roman" w:hAnsi="Times New Roman" w:hint="eastAsia"/>
                <w:sz w:val="21"/>
                <w:szCs w:val="21"/>
                <w:lang w:eastAsia="zh-CN"/>
              </w:rPr>
              <w:t>only x=3,</w:t>
            </w:r>
            <w:r>
              <w:rPr>
                <w:rFonts w:ascii="Times New Roman" w:hAnsi="Times New Roman"/>
                <w:sz w:val="21"/>
                <w:szCs w:val="21"/>
                <w:lang w:eastAsia="zh-CN"/>
              </w:rPr>
              <w:t xml:space="preserve">3: </w:t>
            </w:r>
            <w:r w:rsidR="00992F2E">
              <w:rPr>
                <w:rFonts w:ascii="Times New Roman" w:hAnsi="Times New Roman"/>
                <w:sz w:val="21"/>
                <w:szCs w:val="21"/>
                <w:lang w:eastAsia="zh-CN"/>
              </w:rPr>
              <w:t>1</w:t>
            </w:r>
            <w:r>
              <w:rPr>
                <w:rFonts w:ascii="Times New Roman" w:hAnsi="Times New Roman" w:hint="eastAsia"/>
                <w:sz w:val="21"/>
                <w:szCs w:val="21"/>
                <w:lang w:eastAsia="zh-CN"/>
              </w:rPr>
              <w:t>x</w:t>
            </w:r>
            <w:r w:rsidRPr="007313E1">
              <w:rPr>
                <w:rFonts w:ascii="Times New Roman" w:hAnsi="Times New Roman"/>
                <w:sz w:val="21"/>
                <w:szCs w:val="21"/>
                <w:lang w:eastAsia="zh-CN"/>
              </w:rPr>
              <w:t>8 SW</w:t>
            </w:r>
          </w:p>
        </w:tc>
      </w:tr>
    </w:tbl>
    <w:p w14:paraId="189E4613" w14:textId="77777777" w:rsidR="009C636D" w:rsidRDefault="009C636D" w:rsidP="000D3F3E">
      <w:pPr>
        <w:rPr>
          <w:rFonts w:ascii="Times New Roman" w:hAnsi="Times New Roman"/>
          <w:sz w:val="21"/>
          <w:szCs w:val="21"/>
          <w:lang w:eastAsia="zh-CN"/>
        </w:rPr>
      </w:pPr>
    </w:p>
    <w:p w14:paraId="0AF30014" w14:textId="77777777" w:rsidR="00C8475A" w:rsidRPr="009C636D" w:rsidRDefault="00C8475A" w:rsidP="000D3F3E">
      <w:pPr>
        <w:rPr>
          <w:rFonts w:ascii="Times New Roman" w:hAnsi="Times New Roman"/>
          <w:sz w:val="21"/>
          <w:szCs w:val="21"/>
          <w:lang w:eastAsia="zh-CN"/>
        </w:rPr>
      </w:pPr>
    </w:p>
    <w:p w14:paraId="2756A315" w14:textId="77777777" w:rsidR="009A3C72" w:rsidRPr="00836E4C" w:rsidRDefault="009A3C72" w:rsidP="009A3C72">
      <w:pPr>
        <w:numPr>
          <w:ilvl w:val="0"/>
          <w:numId w:val="18"/>
        </w:numPr>
        <w:rPr>
          <w:b/>
          <w:lang w:eastAsia="zh-CN"/>
        </w:rPr>
      </w:pPr>
      <w:r>
        <w:rPr>
          <w:rFonts w:hint="eastAsia"/>
          <w:b/>
          <w:lang w:eastAsia="zh-CN"/>
        </w:rPr>
        <w:t>ITLA</w:t>
      </w:r>
    </w:p>
    <w:p w14:paraId="41BB2FB9" w14:textId="77777777" w:rsidR="009A3C72" w:rsidRPr="00952509" w:rsidRDefault="00D34E0E" w:rsidP="009A3C72">
      <w:pPr>
        <w:rPr>
          <w:rFonts w:ascii="Times New Roman" w:hAnsi="Times New Roman"/>
          <w:sz w:val="21"/>
          <w:szCs w:val="21"/>
          <w:lang w:eastAsia="zh-CN"/>
        </w:rPr>
      </w:pPr>
      <w:r>
        <w:rPr>
          <w:rFonts w:ascii="Times New Roman" w:hAnsi="Times New Roman" w:hint="eastAsia"/>
          <w:sz w:val="21"/>
          <w:szCs w:val="21"/>
          <w:lang w:eastAsia="zh-CN"/>
        </w:rPr>
        <w:t xml:space="preserve">Read Configure or Set/get  the parameter of </w:t>
      </w:r>
      <w:r w:rsidR="009A3C72" w:rsidRPr="00952509">
        <w:rPr>
          <w:rFonts w:ascii="Times New Roman" w:hAnsi="Times New Roman" w:hint="eastAsia"/>
          <w:sz w:val="21"/>
          <w:szCs w:val="21"/>
          <w:lang w:eastAsia="zh-CN"/>
        </w:rPr>
        <w:t>ITLA.</w:t>
      </w:r>
    </w:p>
    <w:p w14:paraId="4522B6E8" w14:textId="77777777" w:rsidR="009A3C72" w:rsidRPr="00952509" w:rsidRDefault="00D34E0E" w:rsidP="009A3C72">
      <w:pPr>
        <w:rPr>
          <w:rFonts w:ascii="Times New Roman" w:hAnsi="Times New Roman"/>
          <w:sz w:val="21"/>
          <w:szCs w:val="21"/>
          <w:lang w:eastAsia="zh-CN"/>
        </w:rPr>
      </w:pPr>
      <w:r>
        <w:rPr>
          <w:rFonts w:ascii="Times New Roman" w:hAnsi="Times New Roman" w:hint="eastAsia"/>
          <w:sz w:val="21"/>
          <w:szCs w:val="21"/>
          <w:lang w:eastAsia="zh-CN"/>
        </w:rPr>
        <w:t xml:space="preserve">Command: </w:t>
      </w:r>
      <w:r w:rsidR="009A3C72" w:rsidRPr="00952509">
        <w:rPr>
          <w:rFonts w:ascii="Times New Roman" w:hAnsi="Times New Roman" w:hint="eastAsia"/>
          <w:sz w:val="21"/>
          <w:szCs w:val="21"/>
          <w:lang w:eastAsia="zh-CN"/>
        </w:rPr>
        <w:t>ITLA</w:t>
      </w:r>
    </w:p>
    <w:p w14:paraId="5FCFAEEE" w14:textId="77777777" w:rsidR="009A3C72" w:rsidRPr="00952509" w:rsidRDefault="009A3C72" w:rsidP="009A3C72">
      <w:pPr>
        <w:rPr>
          <w:rFonts w:ascii="Times New Roman" w:hAnsi="Times New Roman"/>
          <w:sz w:val="21"/>
          <w:szCs w:val="21"/>
          <w:lang w:eastAsia="zh-CN"/>
        </w:rPr>
      </w:pPr>
      <w:r>
        <w:rPr>
          <w:rFonts w:ascii="Times New Roman" w:hAnsi="Times New Roman" w:hint="eastAsia"/>
          <w:sz w:val="21"/>
          <w:szCs w:val="21"/>
          <w:lang w:eastAsia="zh-CN"/>
        </w:rPr>
        <w:t>Description:</w:t>
      </w:r>
    </w:p>
    <w:tbl>
      <w:tblPr>
        <w:tblStyle w:val="af9"/>
        <w:tblW w:w="0" w:type="auto"/>
        <w:tblInd w:w="675" w:type="dxa"/>
        <w:tblLook w:val="04A0" w:firstRow="1" w:lastRow="0" w:firstColumn="1" w:lastColumn="0" w:noHBand="0" w:noVBand="1"/>
      </w:tblPr>
      <w:tblGrid>
        <w:gridCol w:w="1559"/>
        <w:gridCol w:w="1135"/>
        <w:gridCol w:w="2409"/>
        <w:gridCol w:w="3544"/>
      </w:tblGrid>
      <w:tr w:rsidR="00775BD8" w:rsidRPr="00B75C72" w14:paraId="1497E22C" w14:textId="77777777" w:rsidTr="001A7E57">
        <w:trPr>
          <w:cantSplit/>
          <w:trHeight w:val="86"/>
        </w:trPr>
        <w:tc>
          <w:tcPr>
            <w:tcW w:w="2694" w:type="dxa"/>
            <w:gridSpan w:val="2"/>
            <w:shd w:val="clear" w:color="auto" w:fill="F79646" w:themeFill="accent6"/>
          </w:tcPr>
          <w:p w14:paraId="3D76D9B2" w14:textId="77777777" w:rsidR="00775BD8" w:rsidRPr="00B75C72" w:rsidRDefault="00775BD8" w:rsidP="00F464EB">
            <w:pPr>
              <w:jc w:val="center"/>
              <w:rPr>
                <w:rFonts w:ascii="Times New Roman" w:hAnsi="Times New Roman"/>
                <w:sz w:val="21"/>
                <w:szCs w:val="21"/>
                <w:lang w:eastAsia="zh-CN"/>
              </w:rPr>
            </w:pPr>
            <w:r w:rsidRPr="00B75C72">
              <w:rPr>
                <w:rFonts w:ascii="Times New Roman" w:hAnsi="Times New Roman" w:hint="eastAsia"/>
                <w:sz w:val="21"/>
                <w:szCs w:val="21"/>
                <w:lang w:eastAsia="zh-CN"/>
              </w:rPr>
              <w:t>Command</w:t>
            </w:r>
          </w:p>
        </w:tc>
        <w:tc>
          <w:tcPr>
            <w:tcW w:w="2409" w:type="dxa"/>
            <w:vMerge w:val="restart"/>
            <w:shd w:val="clear" w:color="auto" w:fill="F79646" w:themeFill="accent6"/>
          </w:tcPr>
          <w:p w14:paraId="138A5776" w14:textId="77777777" w:rsidR="00775BD8" w:rsidRPr="00B75C72" w:rsidRDefault="00775BD8" w:rsidP="00F464EB">
            <w:pPr>
              <w:rPr>
                <w:rFonts w:ascii="Times New Roman" w:hAnsi="Times New Roman"/>
                <w:sz w:val="21"/>
                <w:szCs w:val="21"/>
                <w:lang w:eastAsia="zh-CN"/>
              </w:rPr>
            </w:pPr>
            <w:r w:rsidRPr="00B75C72">
              <w:rPr>
                <w:rFonts w:ascii="Times New Roman" w:hAnsi="Times New Roman" w:hint="eastAsia"/>
                <w:sz w:val="21"/>
                <w:szCs w:val="21"/>
                <w:lang w:eastAsia="zh-CN"/>
              </w:rPr>
              <w:t>Response</w:t>
            </w:r>
          </w:p>
        </w:tc>
        <w:tc>
          <w:tcPr>
            <w:tcW w:w="3544" w:type="dxa"/>
            <w:vMerge w:val="restart"/>
            <w:shd w:val="clear" w:color="auto" w:fill="F79646" w:themeFill="accent6"/>
          </w:tcPr>
          <w:p w14:paraId="3D49FC85" w14:textId="77777777" w:rsidR="00775BD8" w:rsidRDefault="00775BD8" w:rsidP="00DB009A">
            <w:pPr>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Note</w:t>
            </w:r>
          </w:p>
          <w:p w14:paraId="5A694C10" w14:textId="77777777" w:rsidR="00775BD8" w:rsidRPr="0039579E" w:rsidRDefault="00775BD8" w:rsidP="00DB009A">
            <w:pPr>
              <w:jc w:val="center"/>
              <w:rPr>
                <w:rFonts w:ascii="Times New Roman" w:hAnsi="Times New Roman"/>
                <w:b/>
                <w:color w:val="C00000"/>
                <w:sz w:val="21"/>
                <w:szCs w:val="21"/>
                <w:lang w:eastAsia="zh-CN"/>
              </w:rPr>
            </w:pPr>
          </w:p>
        </w:tc>
      </w:tr>
      <w:tr w:rsidR="00775BD8" w:rsidRPr="00B75C72" w14:paraId="4083AF79" w14:textId="77777777" w:rsidTr="001A7E57">
        <w:trPr>
          <w:cantSplit/>
          <w:trHeight w:val="86"/>
        </w:trPr>
        <w:tc>
          <w:tcPr>
            <w:tcW w:w="1559" w:type="dxa"/>
            <w:shd w:val="clear" w:color="auto" w:fill="F79646" w:themeFill="accent6"/>
          </w:tcPr>
          <w:p w14:paraId="21CC7C17" w14:textId="77777777" w:rsidR="00775BD8" w:rsidRPr="00B75C72" w:rsidRDefault="00775BD8" w:rsidP="00F464EB">
            <w:pPr>
              <w:jc w:val="center"/>
              <w:rPr>
                <w:rFonts w:ascii="Times New Roman" w:hAnsi="Times New Roman"/>
                <w:sz w:val="21"/>
                <w:szCs w:val="21"/>
                <w:lang w:eastAsia="zh-CN"/>
              </w:rPr>
            </w:pPr>
            <w:r>
              <w:rPr>
                <w:rFonts w:ascii="Times New Roman" w:hAnsi="Times New Roman" w:hint="eastAsia"/>
                <w:sz w:val="21"/>
                <w:szCs w:val="21"/>
                <w:lang w:eastAsia="zh-CN"/>
              </w:rPr>
              <w:t>Format</w:t>
            </w:r>
          </w:p>
        </w:tc>
        <w:tc>
          <w:tcPr>
            <w:tcW w:w="1135" w:type="dxa"/>
            <w:shd w:val="clear" w:color="auto" w:fill="F79646" w:themeFill="accent6"/>
          </w:tcPr>
          <w:p w14:paraId="3CC14A7C" w14:textId="77777777" w:rsidR="00775BD8" w:rsidRPr="00B75C72" w:rsidRDefault="00775BD8" w:rsidP="00F464EB">
            <w:pPr>
              <w:jc w:val="center"/>
              <w:rPr>
                <w:rFonts w:ascii="Times New Roman" w:hAnsi="Times New Roman"/>
                <w:sz w:val="21"/>
                <w:szCs w:val="21"/>
                <w:lang w:eastAsia="zh-CN"/>
              </w:rPr>
            </w:pPr>
            <w:r>
              <w:rPr>
                <w:rFonts w:ascii="Times New Roman" w:hAnsi="Times New Roman" w:hint="eastAsia"/>
                <w:sz w:val="21"/>
                <w:szCs w:val="21"/>
                <w:lang w:eastAsia="zh-CN"/>
              </w:rPr>
              <w:t>Type</w:t>
            </w:r>
          </w:p>
        </w:tc>
        <w:tc>
          <w:tcPr>
            <w:tcW w:w="2409" w:type="dxa"/>
            <w:vMerge/>
            <w:shd w:val="clear" w:color="auto" w:fill="F79646" w:themeFill="accent6"/>
          </w:tcPr>
          <w:p w14:paraId="5E533F80" w14:textId="77777777" w:rsidR="00775BD8" w:rsidRPr="00B75C72" w:rsidRDefault="00775BD8" w:rsidP="00F464EB">
            <w:pPr>
              <w:rPr>
                <w:rFonts w:ascii="Times New Roman" w:hAnsi="Times New Roman"/>
                <w:sz w:val="21"/>
                <w:szCs w:val="21"/>
                <w:lang w:eastAsia="zh-CN"/>
              </w:rPr>
            </w:pPr>
          </w:p>
        </w:tc>
        <w:tc>
          <w:tcPr>
            <w:tcW w:w="3544" w:type="dxa"/>
            <w:vMerge/>
            <w:shd w:val="clear" w:color="auto" w:fill="F79646" w:themeFill="accent6"/>
          </w:tcPr>
          <w:p w14:paraId="3AB80424" w14:textId="77777777" w:rsidR="00775BD8" w:rsidRDefault="00775BD8" w:rsidP="00F464EB">
            <w:pPr>
              <w:jc w:val="center"/>
              <w:rPr>
                <w:rFonts w:ascii="Times New Roman" w:hAnsi="Times New Roman"/>
                <w:color w:val="000000" w:themeColor="text1"/>
                <w:sz w:val="21"/>
                <w:szCs w:val="21"/>
                <w:lang w:eastAsia="zh-CN"/>
              </w:rPr>
            </w:pPr>
          </w:p>
        </w:tc>
      </w:tr>
      <w:tr w:rsidR="00A10BFB" w:rsidRPr="00B75C72" w14:paraId="39ED6197" w14:textId="77777777" w:rsidTr="001A7E57">
        <w:trPr>
          <w:cantSplit/>
          <w:trHeight w:val="315"/>
        </w:trPr>
        <w:tc>
          <w:tcPr>
            <w:tcW w:w="1559" w:type="dxa"/>
          </w:tcPr>
          <w:p w14:paraId="16EF78FF" w14:textId="77777777" w:rsidR="00A10BFB" w:rsidRDefault="00A10BFB" w:rsidP="00A10BFB">
            <w:pPr>
              <w:rPr>
                <w:rFonts w:ascii="Times New Roman" w:hAnsi="Times New Roman"/>
                <w:sz w:val="21"/>
                <w:szCs w:val="21"/>
                <w:lang w:eastAsia="zh-CN"/>
              </w:rPr>
            </w:pPr>
            <w:r>
              <w:rPr>
                <w:rFonts w:ascii="Times New Roman" w:hAnsi="Times New Roman" w:hint="eastAsia"/>
                <w:sz w:val="21"/>
                <w:szCs w:val="21"/>
                <w:lang w:eastAsia="zh-CN"/>
              </w:rPr>
              <w:t>ITLA x y</w:t>
            </w:r>
          </w:p>
        </w:tc>
        <w:tc>
          <w:tcPr>
            <w:tcW w:w="1135" w:type="dxa"/>
          </w:tcPr>
          <w:p w14:paraId="7C017F69" w14:textId="77777777" w:rsidR="00A10BFB" w:rsidRPr="00B75C72" w:rsidRDefault="001B0E31" w:rsidP="00F464EB">
            <w:pPr>
              <w:jc w:val="center"/>
              <w:rPr>
                <w:rFonts w:ascii="Times New Roman" w:hAnsi="Times New Roman"/>
                <w:sz w:val="21"/>
                <w:szCs w:val="21"/>
                <w:lang w:eastAsia="zh-CN"/>
              </w:rPr>
            </w:pPr>
            <w:r>
              <w:rPr>
                <w:rFonts w:ascii="Times New Roman" w:hAnsi="Times New Roman" w:hint="eastAsia"/>
                <w:sz w:val="21"/>
                <w:szCs w:val="21"/>
                <w:lang w:eastAsia="zh-CN"/>
              </w:rPr>
              <w:t>set</w:t>
            </w:r>
          </w:p>
        </w:tc>
        <w:tc>
          <w:tcPr>
            <w:tcW w:w="2409" w:type="dxa"/>
          </w:tcPr>
          <w:p w14:paraId="6081E8DC" w14:textId="77777777" w:rsidR="00A10BFB" w:rsidRDefault="001A7E57" w:rsidP="00F464EB">
            <w:pPr>
              <w:rPr>
                <w:rFonts w:ascii="Times New Roman" w:hAnsi="Times New Roman"/>
                <w:sz w:val="21"/>
                <w:szCs w:val="21"/>
                <w:lang w:eastAsia="zh-CN"/>
              </w:rPr>
            </w:pPr>
            <w:r>
              <w:rPr>
                <w:rFonts w:ascii="Times New Roman" w:hAnsi="Times New Roman"/>
                <w:sz w:val="21"/>
                <w:szCs w:val="21"/>
                <w:lang w:eastAsia="zh-CN"/>
              </w:rPr>
              <w:t>E</w:t>
            </w:r>
            <w:r>
              <w:rPr>
                <w:rFonts w:ascii="Times New Roman" w:hAnsi="Times New Roman" w:hint="eastAsia"/>
                <w:sz w:val="21"/>
                <w:szCs w:val="21"/>
                <w:lang w:eastAsia="zh-CN"/>
              </w:rPr>
              <w:t>xample:</w:t>
            </w:r>
          </w:p>
          <w:p w14:paraId="72CF3ABA" w14:textId="77777777" w:rsidR="001A7E57" w:rsidRDefault="001A7E57" w:rsidP="00F464EB">
            <w:pPr>
              <w:rPr>
                <w:rFonts w:ascii="Times New Roman" w:hAnsi="Times New Roman"/>
                <w:sz w:val="21"/>
                <w:szCs w:val="21"/>
                <w:lang w:eastAsia="zh-CN"/>
              </w:rPr>
            </w:pPr>
            <w:r>
              <w:rPr>
                <w:rFonts w:ascii="Times New Roman" w:hAnsi="Times New Roman" w:hint="eastAsia"/>
                <w:sz w:val="21"/>
                <w:szCs w:val="21"/>
                <w:lang w:eastAsia="zh-CN"/>
              </w:rPr>
              <w:t>TX: ITLA 1 15502</w:t>
            </w:r>
          </w:p>
          <w:p w14:paraId="130CE69D" w14:textId="77777777" w:rsidR="001A7E57" w:rsidRPr="00B75C72" w:rsidRDefault="001A7E57" w:rsidP="00F464EB">
            <w:pPr>
              <w:rPr>
                <w:rFonts w:ascii="Times New Roman" w:hAnsi="Times New Roman"/>
                <w:sz w:val="21"/>
                <w:szCs w:val="21"/>
                <w:lang w:eastAsia="zh-CN"/>
              </w:rPr>
            </w:pPr>
            <w:r>
              <w:rPr>
                <w:rFonts w:ascii="Times New Roman" w:hAnsi="Times New Roman" w:hint="eastAsia"/>
                <w:sz w:val="21"/>
                <w:szCs w:val="21"/>
                <w:lang w:eastAsia="zh-CN"/>
              </w:rPr>
              <w:t>RX:OK</w:t>
            </w:r>
          </w:p>
        </w:tc>
        <w:tc>
          <w:tcPr>
            <w:tcW w:w="3544" w:type="dxa"/>
          </w:tcPr>
          <w:p w14:paraId="70F7BE05" w14:textId="77777777" w:rsidR="009A53FB" w:rsidRDefault="001B0E31" w:rsidP="009A53FB">
            <w:pPr>
              <w:rPr>
                <w:rFonts w:ascii="Times New Roman" w:hAnsi="Times New Roman"/>
                <w:sz w:val="21"/>
                <w:szCs w:val="21"/>
                <w:lang w:eastAsia="zh-CN"/>
              </w:rPr>
            </w:pPr>
            <w:r w:rsidRPr="005D512F">
              <w:rPr>
                <w:rFonts w:ascii="Times New Roman" w:hAnsi="Times New Roman"/>
                <w:sz w:val="21"/>
                <w:szCs w:val="21"/>
                <w:lang w:eastAsia="zh-CN"/>
              </w:rPr>
              <w:t>x</w:t>
            </w:r>
            <w:r w:rsidR="001A7E57">
              <w:rPr>
                <w:rFonts w:ascii="Times New Roman" w:hAnsi="Times New Roman" w:hint="eastAsia"/>
                <w:sz w:val="21"/>
                <w:szCs w:val="21"/>
                <w:lang w:eastAsia="zh-CN"/>
              </w:rPr>
              <w:t>:(Y:</w:t>
            </w:r>
            <w:r w:rsidR="00416ADD">
              <w:rPr>
                <w:rFonts w:ascii="Times New Roman" w:hAnsi="Times New Roman" w:hint="eastAsia"/>
                <w:sz w:val="21"/>
                <w:szCs w:val="21"/>
                <w:lang w:eastAsia="zh-CN"/>
              </w:rPr>
              <w:t>from PC</w:t>
            </w:r>
            <w:r w:rsidR="001A7E57">
              <w:rPr>
                <w:rFonts w:ascii="Times New Roman" w:hAnsi="Times New Roman" w:hint="eastAsia"/>
                <w:sz w:val="21"/>
                <w:szCs w:val="21"/>
                <w:lang w:eastAsia="zh-CN"/>
              </w:rPr>
              <w:t xml:space="preserve"> </w:t>
            </w:r>
            <w:r w:rsidR="00416ADD">
              <w:rPr>
                <w:rFonts w:ascii="Times New Roman" w:hAnsi="Times New Roman" w:hint="eastAsia"/>
                <w:sz w:val="21"/>
                <w:szCs w:val="21"/>
                <w:lang w:eastAsia="zh-CN"/>
              </w:rPr>
              <w:t>*</w:t>
            </w:r>
            <w:r w:rsidR="001A7E57">
              <w:rPr>
                <w:rFonts w:ascii="Times New Roman" w:hAnsi="Times New Roman" w:hint="eastAsia"/>
                <w:sz w:val="21"/>
                <w:szCs w:val="21"/>
                <w:lang w:eastAsia="zh-CN"/>
              </w:rPr>
              <w:t>10)</w:t>
            </w:r>
            <w:r w:rsidR="00416ADD">
              <w:rPr>
                <w:rFonts w:ascii="Times New Roman" w:hAnsi="Times New Roman" w:hint="eastAsia"/>
                <w:sz w:val="21"/>
                <w:szCs w:val="21"/>
                <w:lang w:eastAsia="zh-CN"/>
              </w:rPr>
              <w:t>,to product(/10)</w:t>
            </w:r>
          </w:p>
          <w:p w14:paraId="6B41AD5D" w14:textId="77777777" w:rsidR="00A10BFB" w:rsidRDefault="001B0E31" w:rsidP="009A53FB">
            <w:pPr>
              <w:rPr>
                <w:rFonts w:ascii="Times New Roman" w:hAnsi="Times New Roman"/>
                <w:sz w:val="21"/>
                <w:szCs w:val="21"/>
                <w:lang w:eastAsia="zh-CN"/>
              </w:rPr>
            </w:pPr>
            <w:r w:rsidRPr="005D512F">
              <w:rPr>
                <w:rFonts w:ascii="Times New Roman" w:hAnsi="Times New Roman"/>
                <w:sz w:val="21"/>
                <w:szCs w:val="21"/>
                <w:lang w:eastAsia="zh-CN"/>
              </w:rPr>
              <w:t>1-</w:t>
            </w:r>
            <w:r w:rsidR="005D512F" w:rsidRPr="005D512F">
              <w:rPr>
                <w:rFonts w:ascii="Times New Roman" w:hAnsi="Times New Roman" w:hint="eastAsia"/>
                <w:sz w:val="21"/>
                <w:szCs w:val="21"/>
                <w:lang w:eastAsia="zh-CN"/>
              </w:rPr>
              <w:t>set wavelength</w:t>
            </w:r>
            <w:r w:rsidR="009A53FB">
              <w:rPr>
                <w:rFonts w:ascii="Times New Roman" w:hAnsi="Times New Roman" w:hint="eastAsia"/>
                <w:sz w:val="21"/>
                <w:szCs w:val="21"/>
                <w:lang w:eastAsia="zh-CN"/>
              </w:rPr>
              <w:t xml:space="preserve"> to y</w:t>
            </w:r>
            <w:r w:rsidR="005D512F">
              <w:rPr>
                <w:rFonts w:ascii="Times New Roman" w:hAnsi="Times New Roman" w:hint="eastAsia"/>
                <w:sz w:val="21"/>
                <w:szCs w:val="21"/>
                <w:lang w:eastAsia="zh-CN"/>
              </w:rPr>
              <w:t>(</w:t>
            </w:r>
            <w:r w:rsidR="005D512F">
              <w:rPr>
                <w:rFonts w:ascii="Times New Roman" w:hAnsi="Times New Roman"/>
                <w:sz w:val="21"/>
                <w:szCs w:val="21"/>
                <w:lang w:eastAsia="zh-CN"/>
              </w:rPr>
              <w:t>unit:</w:t>
            </w:r>
            <w:r w:rsidR="009A53FB">
              <w:t xml:space="preserve"> </w:t>
            </w:r>
            <w:r w:rsidR="009A53FB" w:rsidRPr="009A53FB">
              <w:rPr>
                <w:rFonts w:ascii="Times New Roman" w:hAnsi="Times New Roman"/>
                <w:sz w:val="21"/>
                <w:szCs w:val="21"/>
                <w:lang w:eastAsia="zh-CN"/>
              </w:rPr>
              <w:t>nm</w:t>
            </w:r>
            <w:r w:rsidR="005D512F">
              <w:rPr>
                <w:rFonts w:ascii="Times New Roman" w:hAnsi="Times New Roman" w:hint="eastAsia"/>
                <w:sz w:val="21"/>
                <w:szCs w:val="21"/>
                <w:lang w:eastAsia="zh-CN"/>
              </w:rPr>
              <w:t>)</w:t>
            </w:r>
          </w:p>
          <w:p w14:paraId="51A4CA30" w14:textId="77777777" w:rsidR="005D512F" w:rsidRPr="005D512F" w:rsidRDefault="005D512F" w:rsidP="009A53FB">
            <w:pPr>
              <w:rPr>
                <w:rFonts w:ascii="Times New Roman" w:hAnsi="Times New Roman"/>
                <w:sz w:val="21"/>
                <w:szCs w:val="21"/>
                <w:lang w:eastAsia="zh-CN"/>
              </w:rPr>
            </w:pPr>
            <w:r>
              <w:rPr>
                <w:rFonts w:ascii="Times New Roman" w:hAnsi="Times New Roman" w:hint="eastAsia"/>
                <w:sz w:val="21"/>
                <w:szCs w:val="21"/>
                <w:lang w:eastAsia="zh-CN"/>
              </w:rPr>
              <w:t>2-set output power</w:t>
            </w:r>
            <w:r w:rsidR="009A53FB">
              <w:rPr>
                <w:rFonts w:ascii="Times New Roman" w:hAnsi="Times New Roman" w:hint="eastAsia"/>
                <w:sz w:val="21"/>
                <w:szCs w:val="21"/>
                <w:lang w:eastAsia="zh-CN"/>
              </w:rPr>
              <w:t xml:space="preserve"> to y(unit:</w:t>
            </w:r>
            <w:r w:rsidR="009A53FB">
              <w:t xml:space="preserve"> </w:t>
            </w:r>
            <w:r w:rsidR="009A53FB" w:rsidRPr="009A53FB">
              <w:rPr>
                <w:rFonts w:ascii="Times New Roman" w:hAnsi="Times New Roman"/>
                <w:sz w:val="21"/>
                <w:szCs w:val="21"/>
                <w:lang w:eastAsia="zh-CN"/>
              </w:rPr>
              <w:t>dBm</w:t>
            </w:r>
            <w:r w:rsidR="009A53FB">
              <w:rPr>
                <w:rFonts w:ascii="Times New Roman" w:hAnsi="Times New Roman" w:hint="eastAsia"/>
                <w:sz w:val="21"/>
                <w:szCs w:val="21"/>
                <w:lang w:eastAsia="zh-CN"/>
              </w:rPr>
              <w:t>)</w:t>
            </w:r>
          </w:p>
        </w:tc>
      </w:tr>
      <w:tr w:rsidR="00775BD8" w:rsidRPr="00B75C72" w14:paraId="6EA35D9D" w14:textId="77777777" w:rsidTr="001A7E57">
        <w:trPr>
          <w:cantSplit/>
          <w:trHeight w:val="315"/>
        </w:trPr>
        <w:tc>
          <w:tcPr>
            <w:tcW w:w="1559" w:type="dxa"/>
          </w:tcPr>
          <w:p w14:paraId="62C5A2A3" w14:textId="77777777" w:rsidR="00775BD8" w:rsidRDefault="00775BD8" w:rsidP="00A10BFB">
            <w:pPr>
              <w:rPr>
                <w:rFonts w:ascii="Times New Roman" w:hAnsi="Times New Roman"/>
                <w:sz w:val="21"/>
                <w:szCs w:val="21"/>
                <w:lang w:eastAsia="zh-CN"/>
              </w:rPr>
            </w:pPr>
            <w:r>
              <w:rPr>
                <w:rFonts w:ascii="Times New Roman" w:hAnsi="Times New Roman" w:hint="eastAsia"/>
                <w:sz w:val="21"/>
                <w:szCs w:val="21"/>
                <w:lang w:eastAsia="zh-CN"/>
              </w:rPr>
              <w:t>ITLA</w:t>
            </w:r>
            <w:r w:rsidRPr="00B75C72">
              <w:rPr>
                <w:rFonts w:ascii="Times New Roman" w:hAnsi="Times New Roman" w:hint="eastAsia"/>
                <w:sz w:val="21"/>
                <w:szCs w:val="21"/>
                <w:lang w:eastAsia="zh-CN"/>
              </w:rPr>
              <w:t xml:space="preserve"> x </w:t>
            </w:r>
          </w:p>
        </w:tc>
        <w:tc>
          <w:tcPr>
            <w:tcW w:w="1135" w:type="dxa"/>
          </w:tcPr>
          <w:p w14:paraId="52FD3DAD" w14:textId="77777777" w:rsidR="00775BD8" w:rsidRPr="00B75C72" w:rsidRDefault="009D7381" w:rsidP="00F464EB">
            <w:pPr>
              <w:jc w:val="center"/>
              <w:rPr>
                <w:rFonts w:ascii="Times New Roman" w:hAnsi="Times New Roman"/>
                <w:sz w:val="21"/>
                <w:szCs w:val="21"/>
                <w:lang w:eastAsia="zh-CN"/>
              </w:rPr>
            </w:pPr>
            <w:r>
              <w:rPr>
                <w:rFonts w:ascii="Times New Roman" w:hAnsi="Times New Roman" w:hint="eastAsia"/>
                <w:sz w:val="21"/>
                <w:szCs w:val="21"/>
                <w:lang w:eastAsia="zh-CN"/>
              </w:rPr>
              <w:t>g</w:t>
            </w:r>
            <w:r w:rsidR="00775BD8" w:rsidRPr="00B75C72">
              <w:rPr>
                <w:rFonts w:ascii="Times New Roman" w:hAnsi="Times New Roman" w:hint="eastAsia"/>
                <w:sz w:val="21"/>
                <w:szCs w:val="21"/>
                <w:lang w:eastAsia="zh-CN"/>
              </w:rPr>
              <w:t>et</w:t>
            </w:r>
          </w:p>
        </w:tc>
        <w:tc>
          <w:tcPr>
            <w:tcW w:w="2409" w:type="dxa"/>
          </w:tcPr>
          <w:p w14:paraId="5833F65B" w14:textId="77777777" w:rsidR="00775BD8" w:rsidRDefault="001A7E57" w:rsidP="00F464EB">
            <w:pPr>
              <w:rPr>
                <w:rFonts w:ascii="Times New Roman" w:hAnsi="Times New Roman"/>
                <w:sz w:val="21"/>
                <w:szCs w:val="21"/>
                <w:lang w:eastAsia="zh-CN"/>
              </w:rPr>
            </w:pPr>
            <w:r>
              <w:rPr>
                <w:rFonts w:ascii="Times New Roman" w:hAnsi="Times New Roman" w:hint="eastAsia"/>
                <w:sz w:val="21"/>
                <w:szCs w:val="21"/>
                <w:lang w:eastAsia="zh-CN"/>
              </w:rPr>
              <w:t>TX: ITLA 1</w:t>
            </w:r>
          </w:p>
          <w:p w14:paraId="5C7ED919" w14:textId="77777777" w:rsidR="001A7E57" w:rsidRPr="00B75C72" w:rsidRDefault="001A7E57" w:rsidP="00F464EB">
            <w:pPr>
              <w:rPr>
                <w:rFonts w:ascii="Times New Roman" w:hAnsi="Times New Roman"/>
                <w:sz w:val="21"/>
                <w:szCs w:val="21"/>
                <w:lang w:eastAsia="zh-CN"/>
              </w:rPr>
            </w:pPr>
            <w:r>
              <w:rPr>
                <w:rFonts w:ascii="Times New Roman" w:hAnsi="Times New Roman" w:hint="eastAsia"/>
                <w:sz w:val="21"/>
                <w:szCs w:val="21"/>
                <w:lang w:eastAsia="zh-CN"/>
              </w:rPr>
              <w:t>RX:1550</w:t>
            </w:r>
            <w:r w:rsidR="00EC3845">
              <w:rPr>
                <w:rFonts w:ascii="Times New Roman" w:hAnsi="Times New Roman" w:hint="eastAsia"/>
                <w:sz w:val="21"/>
                <w:szCs w:val="21"/>
                <w:lang w:eastAsia="zh-CN"/>
              </w:rPr>
              <w:t>.</w:t>
            </w:r>
            <w:r>
              <w:rPr>
                <w:rFonts w:ascii="Times New Roman" w:hAnsi="Times New Roman" w:hint="eastAsia"/>
                <w:sz w:val="21"/>
                <w:szCs w:val="21"/>
                <w:lang w:eastAsia="zh-CN"/>
              </w:rPr>
              <w:t>2</w:t>
            </w:r>
          </w:p>
        </w:tc>
        <w:tc>
          <w:tcPr>
            <w:tcW w:w="3544" w:type="dxa"/>
          </w:tcPr>
          <w:p w14:paraId="095B7E56" w14:textId="77777777" w:rsidR="001A7E57" w:rsidRPr="001A7E57" w:rsidRDefault="001A7E57" w:rsidP="001A7E57">
            <w:pPr>
              <w:rPr>
                <w:rFonts w:ascii="Times New Roman" w:hAnsi="Times New Roman"/>
                <w:sz w:val="21"/>
                <w:szCs w:val="21"/>
                <w:lang w:eastAsia="zh-CN"/>
              </w:rPr>
            </w:pPr>
            <w:r w:rsidRPr="001A7E57">
              <w:rPr>
                <w:rFonts w:ascii="Times New Roman" w:hAnsi="Times New Roman"/>
                <w:sz w:val="21"/>
                <w:szCs w:val="21"/>
                <w:lang w:eastAsia="zh-CN"/>
              </w:rPr>
              <w:t>x:</w:t>
            </w:r>
          </w:p>
          <w:p w14:paraId="160A4C16" w14:textId="77777777" w:rsidR="001A7E57" w:rsidRPr="001A7E57" w:rsidRDefault="001A7E57" w:rsidP="001A7E57">
            <w:pP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hint="eastAsia"/>
                <w:sz w:val="21"/>
                <w:szCs w:val="21"/>
                <w:lang w:eastAsia="zh-CN"/>
              </w:rPr>
              <w:t>g</w:t>
            </w:r>
            <w:r>
              <w:rPr>
                <w:rFonts w:ascii="Times New Roman" w:hAnsi="Times New Roman"/>
                <w:sz w:val="21"/>
                <w:szCs w:val="21"/>
                <w:lang w:eastAsia="zh-CN"/>
              </w:rPr>
              <w:t xml:space="preserve">et wavelength </w:t>
            </w:r>
            <w:r w:rsidRPr="001A7E57">
              <w:rPr>
                <w:rFonts w:ascii="Times New Roman" w:hAnsi="Times New Roman"/>
                <w:sz w:val="21"/>
                <w:szCs w:val="21"/>
                <w:lang w:eastAsia="zh-CN"/>
              </w:rPr>
              <w:t>(unit: nm)</w:t>
            </w:r>
          </w:p>
          <w:p w14:paraId="2415AD3A" w14:textId="77777777" w:rsidR="00DB009A" w:rsidRPr="001A7E57" w:rsidRDefault="001A7E57" w:rsidP="001A7E57">
            <w:pPr>
              <w:rPr>
                <w:rFonts w:ascii="Times New Roman" w:hAnsi="Times New Roman"/>
                <w:sz w:val="21"/>
                <w:szCs w:val="21"/>
                <w:lang w:eastAsia="zh-CN"/>
              </w:rPr>
            </w:pPr>
            <w:r>
              <w:rPr>
                <w:rFonts w:ascii="Times New Roman" w:hAnsi="Times New Roman"/>
                <w:sz w:val="21"/>
                <w:szCs w:val="21"/>
                <w:lang w:eastAsia="zh-CN"/>
              </w:rPr>
              <w:t>2-</w:t>
            </w:r>
            <w:r>
              <w:rPr>
                <w:rFonts w:ascii="Times New Roman" w:hAnsi="Times New Roman" w:hint="eastAsia"/>
                <w:sz w:val="21"/>
                <w:szCs w:val="21"/>
                <w:lang w:eastAsia="zh-CN"/>
              </w:rPr>
              <w:t>g</w:t>
            </w:r>
            <w:r>
              <w:rPr>
                <w:rFonts w:ascii="Times New Roman" w:hAnsi="Times New Roman"/>
                <w:sz w:val="21"/>
                <w:szCs w:val="21"/>
                <w:lang w:eastAsia="zh-CN"/>
              </w:rPr>
              <w:t xml:space="preserve">et output power </w:t>
            </w:r>
            <w:r w:rsidRPr="001A7E57">
              <w:rPr>
                <w:rFonts w:ascii="Times New Roman" w:hAnsi="Times New Roman"/>
                <w:sz w:val="21"/>
                <w:szCs w:val="21"/>
                <w:lang w:eastAsia="zh-CN"/>
              </w:rPr>
              <w:t>(unit: dBm)</w:t>
            </w:r>
          </w:p>
        </w:tc>
      </w:tr>
      <w:tr w:rsidR="00EC1034" w:rsidRPr="00B75C72" w14:paraId="6E1E657A" w14:textId="77777777" w:rsidTr="001A7E57">
        <w:trPr>
          <w:cantSplit/>
          <w:trHeight w:val="315"/>
        </w:trPr>
        <w:tc>
          <w:tcPr>
            <w:tcW w:w="1559" w:type="dxa"/>
          </w:tcPr>
          <w:p w14:paraId="44BE08F4" w14:textId="77777777" w:rsidR="00EC1034" w:rsidRDefault="00EC1034" w:rsidP="00A10BFB">
            <w:pPr>
              <w:rPr>
                <w:rFonts w:ascii="Times New Roman" w:hAnsi="Times New Roman" w:hint="eastAsia"/>
                <w:sz w:val="21"/>
                <w:szCs w:val="21"/>
                <w:lang w:eastAsia="zh-CN"/>
              </w:rPr>
            </w:pPr>
          </w:p>
        </w:tc>
        <w:tc>
          <w:tcPr>
            <w:tcW w:w="1135" w:type="dxa"/>
          </w:tcPr>
          <w:p w14:paraId="496A5481" w14:textId="77777777" w:rsidR="00EC1034" w:rsidRDefault="00EC1034" w:rsidP="00F464EB">
            <w:pPr>
              <w:jc w:val="center"/>
              <w:rPr>
                <w:rFonts w:ascii="Times New Roman" w:hAnsi="Times New Roman" w:hint="eastAsia"/>
                <w:sz w:val="21"/>
                <w:szCs w:val="21"/>
                <w:lang w:eastAsia="zh-CN"/>
              </w:rPr>
            </w:pPr>
          </w:p>
        </w:tc>
        <w:tc>
          <w:tcPr>
            <w:tcW w:w="2409" w:type="dxa"/>
          </w:tcPr>
          <w:p w14:paraId="0F38A6DE" w14:textId="77777777" w:rsidR="00EC1034" w:rsidRDefault="00EC1034" w:rsidP="00F464EB">
            <w:pPr>
              <w:rPr>
                <w:rFonts w:ascii="Times New Roman" w:hAnsi="Times New Roman" w:hint="eastAsia"/>
                <w:sz w:val="21"/>
                <w:szCs w:val="21"/>
                <w:lang w:eastAsia="zh-CN"/>
              </w:rPr>
            </w:pPr>
          </w:p>
        </w:tc>
        <w:tc>
          <w:tcPr>
            <w:tcW w:w="3544" w:type="dxa"/>
          </w:tcPr>
          <w:p w14:paraId="0B664980" w14:textId="77777777" w:rsidR="00EC1034" w:rsidRPr="001A7E57" w:rsidRDefault="00EC1034" w:rsidP="001A7E57">
            <w:pPr>
              <w:rPr>
                <w:rFonts w:ascii="Times New Roman" w:hAnsi="Times New Roman"/>
                <w:sz w:val="21"/>
                <w:szCs w:val="21"/>
                <w:lang w:eastAsia="zh-CN"/>
              </w:rPr>
            </w:pPr>
          </w:p>
        </w:tc>
      </w:tr>
      <w:tr w:rsidR="00775BD8" w:rsidRPr="00B75C72" w14:paraId="0E540ECB" w14:textId="77777777" w:rsidTr="001A7E57">
        <w:trPr>
          <w:cantSplit/>
          <w:trHeight w:val="319"/>
        </w:trPr>
        <w:tc>
          <w:tcPr>
            <w:tcW w:w="1559" w:type="dxa"/>
          </w:tcPr>
          <w:p w14:paraId="0C4B3E2F" w14:textId="77777777" w:rsidR="00775BD8" w:rsidRPr="00B75C72" w:rsidRDefault="00775BD8" w:rsidP="00A10BFB">
            <w:pPr>
              <w:rPr>
                <w:rFonts w:ascii="Times New Roman" w:hAnsi="Times New Roman"/>
                <w:sz w:val="21"/>
                <w:szCs w:val="21"/>
                <w:lang w:eastAsia="zh-CN"/>
              </w:rPr>
            </w:pPr>
            <w:r>
              <w:rPr>
                <w:rFonts w:ascii="Times New Roman" w:hAnsi="Times New Roman" w:hint="eastAsia"/>
                <w:sz w:val="21"/>
                <w:szCs w:val="21"/>
                <w:lang w:eastAsia="zh-CN"/>
              </w:rPr>
              <w:t>ITLA</w:t>
            </w:r>
          </w:p>
        </w:tc>
        <w:tc>
          <w:tcPr>
            <w:tcW w:w="1135" w:type="dxa"/>
          </w:tcPr>
          <w:p w14:paraId="3D9D4526" w14:textId="77777777" w:rsidR="00775BD8" w:rsidRPr="00B75C72" w:rsidRDefault="00775BD8" w:rsidP="00F464EB">
            <w:pPr>
              <w:jc w:val="center"/>
              <w:rPr>
                <w:rFonts w:ascii="Times New Roman" w:hAnsi="Times New Roman"/>
                <w:sz w:val="21"/>
                <w:szCs w:val="21"/>
                <w:lang w:eastAsia="zh-CN"/>
              </w:rPr>
            </w:pPr>
            <w:r>
              <w:rPr>
                <w:rFonts w:ascii="Times New Roman" w:hAnsi="Times New Roman" w:hint="eastAsia"/>
                <w:sz w:val="21"/>
                <w:szCs w:val="21"/>
                <w:lang w:eastAsia="zh-CN"/>
              </w:rPr>
              <w:t>get</w:t>
            </w:r>
          </w:p>
        </w:tc>
        <w:tc>
          <w:tcPr>
            <w:tcW w:w="2409" w:type="dxa"/>
          </w:tcPr>
          <w:p w14:paraId="5572A5DC" w14:textId="77777777" w:rsidR="00775BD8" w:rsidRDefault="00775BD8" w:rsidP="00F464EB">
            <w:pPr>
              <w:rPr>
                <w:rFonts w:ascii="Times New Roman" w:hAnsi="Times New Roman"/>
                <w:sz w:val="21"/>
                <w:szCs w:val="21"/>
                <w:lang w:eastAsia="zh-CN"/>
              </w:rPr>
            </w:pPr>
            <w:r>
              <w:rPr>
                <w:rFonts w:ascii="Times New Roman" w:hAnsi="Times New Roman" w:hint="eastAsia"/>
                <w:sz w:val="21"/>
                <w:szCs w:val="21"/>
                <w:lang w:eastAsia="zh-CN"/>
              </w:rPr>
              <w:t>Example:</w:t>
            </w:r>
          </w:p>
          <w:p w14:paraId="2A51C7B5" w14:textId="77777777" w:rsidR="00775BD8" w:rsidRDefault="009D7381" w:rsidP="00F464EB">
            <w:pPr>
              <w:rPr>
                <w:rFonts w:ascii="Times New Roman" w:hAnsi="Times New Roman"/>
                <w:sz w:val="21"/>
                <w:szCs w:val="21"/>
                <w:lang w:eastAsia="zh-CN"/>
              </w:rPr>
            </w:pPr>
            <w:r>
              <w:rPr>
                <w:rFonts w:ascii="Times New Roman" w:hAnsi="Times New Roman" w:hint="eastAsia"/>
                <w:sz w:val="21"/>
                <w:szCs w:val="21"/>
                <w:lang w:eastAsia="zh-CN"/>
              </w:rPr>
              <w:t>Tx:</w:t>
            </w:r>
            <w:r w:rsidR="00775BD8">
              <w:rPr>
                <w:rFonts w:ascii="Times New Roman" w:hAnsi="Times New Roman" w:hint="eastAsia"/>
                <w:sz w:val="21"/>
                <w:szCs w:val="21"/>
                <w:lang w:eastAsia="zh-CN"/>
              </w:rPr>
              <w:t>ITLA</w:t>
            </w:r>
          </w:p>
          <w:p w14:paraId="1E673BFB" w14:textId="77777777" w:rsidR="00775BD8" w:rsidRPr="00B75C72" w:rsidRDefault="009D7381" w:rsidP="00337F8F">
            <w:pPr>
              <w:rPr>
                <w:rFonts w:ascii="Times New Roman" w:hAnsi="Times New Roman"/>
                <w:sz w:val="21"/>
                <w:szCs w:val="21"/>
                <w:lang w:eastAsia="zh-CN"/>
              </w:rPr>
            </w:pPr>
            <w:r>
              <w:rPr>
                <w:rFonts w:ascii="Times New Roman" w:hAnsi="Times New Roman" w:hint="eastAsia"/>
                <w:sz w:val="21"/>
                <w:szCs w:val="21"/>
                <w:lang w:eastAsia="zh-CN"/>
              </w:rPr>
              <w:t>Rx:itla dev type:</w:t>
            </w:r>
            <w:r>
              <w:rPr>
                <w:rFonts w:ascii="Times New Roman" w:hAnsi="Times New Roman"/>
                <w:sz w:val="21"/>
                <w:szCs w:val="21"/>
                <w:lang w:eastAsia="zh-CN"/>
              </w:rPr>
              <w:t>…</w:t>
            </w:r>
          </w:p>
        </w:tc>
        <w:tc>
          <w:tcPr>
            <w:tcW w:w="3544" w:type="dxa"/>
          </w:tcPr>
          <w:p w14:paraId="7974BBC3" w14:textId="77777777" w:rsidR="00775BD8" w:rsidRPr="0025457F" w:rsidRDefault="00775BD8" w:rsidP="00F464EB">
            <w:pPr>
              <w:rPr>
                <w:rFonts w:ascii="Times New Roman" w:hAnsi="Times New Roman"/>
                <w:color w:val="000000" w:themeColor="text1"/>
                <w:sz w:val="21"/>
                <w:szCs w:val="21"/>
                <w:lang w:eastAsia="zh-CN"/>
              </w:rPr>
            </w:pPr>
          </w:p>
        </w:tc>
      </w:tr>
    </w:tbl>
    <w:p w14:paraId="49C84B66" w14:textId="77777777" w:rsidR="009A3C72" w:rsidRDefault="009A3C72" w:rsidP="009A3C72">
      <w:pPr>
        <w:ind w:left="360"/>
        <w:rPr>
          <w:b/>
          <w:lang w:eastAsia="zh-CN"/>
        </w:rPr>
      </w:pPr>
    </w:p>
    <w:p w14:paraId="2401771A" w14:textId="77777777" w:rsidR="009A3C72" w:rsidRDefault="009A3C72" w:rsidP="009A3C72">
      <w:pPr>
        <w:ind w:left="360"/>
        <w:rPr>
          <w:b/>
          <w:lang w:eastAsia="zh-CN"/>
        </w:rPr>
      </w:pPr>
    </w:p>
    <w:p w14:paraId="6742DB43" w14:textId="77777777" w:rsidR="001D5BEB" w:rsidRPr="00836E4C" w:rsidRDefault="001D5BEB" w:rsidP="001D5BEB">
      <w:pPr>
        <w:numPr>
          <w:ilvl w:val="0"/>
          <w:numId w:val="18"/>
        </w:numPr>
        <w:rPr>
          <w:b/>
          <w:lang w:eastAsia="zh-CN"/>
        </w:rPr>
      </w:pPr>
      <w:r>
        <w:rPr>
          <w:rFonts w:hint="eastAsia"/>
          <w:b/>
          <w:lang w:eastAsia="zh-CN"/>
        </w:rPr>
        <w:t>PATH</w:t>
      </w:r>
      <w:r w:rsidR="00082CF9">
        <w:rPr>
          <w:b/>
          <w:lang w:eastAsia="zh-CN"/>
        </w:rPr>
        <w:t>(</w:t>
      </w:r>
      <w:r w:rsidR="003D6191">
        <w:rPr>
          <w:rFonts w:hint="eastAsia"/>
          <w:lang w:eastAsia="zh-CN"/>
        </w:rPr>
        <w:t>不支持</w:t>
      </w:r>
      <w:r w:rsidR="003D6191">
        <w:rPr>
          <w:rFonts w:hint="eastAsia"/>
          <w:lang w:eastAsia="zh-CN"/>
        </w:rPr>
        <w:t>mems</w:t>
      </w:r>
      <w:r w:rsidR="003D6191">
        <w:rPr>
          <w:lang w:eastAsia="zh-CN"/>
        </w:rPr>
        <w:t xml:space="preserve"> </w:t>
      </w:r>
      <w:r w:rsidR="003D6191">
        <w:rPr>
          <w:rFonts w:hint="eastAsia"/>
          <w:lang w:eastAsia="zh-CN"/>
        </w:rPr>
        <w:t>switch</w:t>
      </w:r>
      <w:r w:rsidR="003D6191">
        <w:rPr>
          <w:lang w:eastAsia="zh-CN"/>
        </w:rPr>
        <w:t>1</w:t>
      </w:r>
      <w:r w:rsidR="003D6191">
        <w:rPr>
          <w:rFonts w:hint="eastAsia"/>
          <w:lang w:eastAsia="zh-CN"/>
        </w:rPr>
        <w:t>x</w:t>
      </w:r>
      <w:r w:rsidR="003D6191">
        <w:rPr>
          <w:lang w:eastAsia="zh-CN"/>
        </w:rPr>
        <w:t>64</w:t>
      </w:r>
      <w:r w:rsidR="00082CF9">
        <w:rPr>
          <w:b/>
          <w:lang w:eastAsia="zh-CN"/>
        </w:rPr>
        <w:t>)</w:t>
      </w:r>
    </w:p>
    <w:p w14:paraId="0AE289BC" w14:textId="77777777" w:rsidR="001D5BEB" w:rsidRPr="00952509" w:rsidRDefault="001D5BEB" w:rsidP="001D5BEB">
      <w:pPr>
        <w:rPr>
          <w:rFonts w:ascii="Times New Roman" w:hAnsi="Times New Roman"/>
          <w:sz w:val="21"/>
          <w:szCs w:val="21"/>
          <w:lang w:eastAsia="zh-CN"/>
        </w:rPr>
      </w:pPr>
      <w:r w:rsidRPr="009A3C72">
        <w:rPr>
          <w:rFonts w:ascii="Times New Roman" w:hAnsi="Times New Roman"/>
          <w:sz w:val="21"/>
          <w:szCs w:val="21"/>
          <w:lang w:eastAsia="zh-CN"/>
        </w:rPr>
        <w:t xml:space="preserve">Set optical path thru </w:t>
      </w:r>
      <w:r>
        <w:rPr>
          <w:rFonts w:ascii="Times New Roman" w:hAnsi="Times New Roman"/>
          <w:sz w:val="21"/>
          <w:szCs w:val="21"/>
          <w:lang w:eastAsia="zh-CN"/>
        </w:rPr>
        <w:t>all specified switches position</w:t>
      </w:r>
      <w:r w:rsidRPr="00952509">
        <w:rPr>
          <w:rFonts w:ascii="Times New Roman" w:hAnsi="Times New Roman" w:hint="eastAsia"/>
          <w:sz w:val="21"/>
          <w:szCs w:val="21"/>
          <w:lang w:eastAsia="zh-CN"/>
        </w:rPr>
        <w:t>.</w:t>
      </w:r>
    </w:p>
    <w:p w14:paraId="2FCAB675" w14:textId="77777777" w:rsidR="001D5BEB" w:rsidRPr="00952509" w:rsidRDefault="001D5BEB" w:rsidP="001D5BEB">
      <w:pPr>
        <w:rPr>
          <w:rFonts w:ascii="Times New Roman" w:hAnsi="Times New Roman"/>
          <w:sz w:val="21"/>
          <w:szCs w:val="21"/>
          <w:lang w:eastAsia="zh-CN"/>
        </w:rPr>
      </w:pPr>
      <w:r w:rsidRPr="00952509">
        <w:rPr>
          <w:rFonts w:ascii="Times New Roman" w:hAnsi="Times New Roman" w:hint="eastAsia"/>
          <w:sz w:val="21"/>
          <w:szCs w:val="21"/>
          <w:lang w:eastAsia="zh-CN"/>
        </w:rPr>
        <w:t xml:space="preserve">Command: </w:t>
      </w:r>
      <w:r w:rsidRPr="009A3C72">
        <w:rPr>
          <w:rFonts w:ascii="Times New Roman" w:hAnsi="Times New Roman"/>
          <w:sz w:val="21"/>
          <w:szCs w:val="21"/>
          <w:lang w:eastAsia="zh-CN"/>
        </w:rPr>
        <w:t>PATH x1 x2 y1 z1 y2 z2</w:t>
      </w:r>
    </w:p>
    <w:p w14:paraId="0EC67315" w14:textId="77777777" w:rsidR="001D5BEB" w:rsidRPr="00952509" w:rsidRDefault="001D5BEB" w:rsidP="001D5BEB">
      <w:pPr>
        <w:rPr>
          <w:rFonts w:ascii="Times New Roman" w:hAnsi="Times New Roman"/>
          <w:sz w:val="21"/>
          <w:szCs w:val="21"/>
          <w:lang w:eastAsia="zh-CN"/>
        </w:rPr>
      </w:pPr>
      <w:r>
        <w:rPr>
          <w:rFonts w:ascii="Times New Roman" w:hAnsi="Times New Roman" w:hint="eastAsia"/>
          <w:sz w:val="21"/>
          <w:szCs w:val="21"/>
          <w:lang w:eastAsia="zh-CN"/>
        </w:rPr>
        <w:t>Description:</w:t>
      </w:r>
    </w:p>
    <w:tbl>
      <w:tblPr>
        <w:tblStyle w:val="af9"/>
        <w:tblW w:w="0" w:type="auto"/>
        <w:tblInd w:w="108" w:type="dxa"/>
        <w:tblLook w:val="04A0" w:firstRow="1" w:lastRow="0" w:firstColumn="1" w:lastColumn="0" w:noHBand="0" w:noVBand="1"/>
      </w:tblPr>
      <w:tblGrid>
        <w:gridCol w:w="2552"/>
        <w:gridCol w:w="2693"/>
        <w:gridCol w:w="3969"/>
      </w:tblGrid>
      <w:tr w:rsidR="001D5BEB" w:rsidRPr="00B75C72" w14:paraId="6FD1963A" w14:textId="77777777" w:rsidTr="00286E1F">
        <w:trPr>
          <w:cantSplit/>
          <w:trHeight w:val="305"/>
        </w:trPr>
        <w:tc>
          <w:tcPr>
            <w:tcW w:w="2552" w:type="dxa"/>
            <w:shd w:val="clear" w:color="auto" w:fill="F79646" w:themeFill="accent6"/>
          </w:tcPr>
          <w:p w14:paraId="6E39B887" w14:textId="77777777" w:rsidR="001D5BEB" w:rsidRPr="00B75C72" w:rsidRDefault="001D5BEB" w:rsidP="00286E1F">
            <w:pPr>
              <w:jc w:val="center"/>
              <w:rPr>
                <w:rFonts w:ascii="Times New Roman" w:hAnsi="Times New Roman"/>
                <w:sz w:val="21"/>
                <w:szCs w:val="21"/>
                <w:lang w:eastAsia="zh-CN"/>
              </w:rPr>
            </w:pPr>
            <w:r w:rsidRPr="00B75C72">
              <w:rPr>
                <w:rFonts w:ascii="Times New Roman" w:hAnsi="Times New Roman" w:hint="eastAsia"/>
                <w:sz w:val="21"/>
                <w:szCs w:val="21"/>
                <w:lang w:eastAsia="zh-CN"/>
              </w:rPr>
              <w:t>Command</w:t>
            </w:r>
          </w:p>
        </w:tc>
        <w:tc>
          <w:tcPr>
            <w:tcW w:w="2693" w:type="dxa"/>
            <w:shd w:val="clear" w:color="auto" w:fill="F79646" w:themeFill="accent6"/>
          </w:tcPr>
          <w:p w14:paraId="37691352" w14:textId="77777777" w:rsidR="001D5BEB" w:rsidRPr="00B75C72" w:rsidRDefault="001D5BEB" w:rsidP="00286E1F">
            <w:pPr>
              <w:rPr>
                <w:rFonts w:ascii="Times New Roman" w:hAnsi="Times New Roman"/>
                <w:sz w:val="21"/>
                <w:szCs w:val="21"/>
                <w:lang w:eastAsia="zh-CN"/>
              </w:rPr>
            </w:pPr>
            <w:r w:rsidRPr="00B75C72">
              <w:rPr>
                <w:rFonts w:ascii="Times New Roman" w:hAnsi="Times New Roman" w:hint="eastAsia"/>
                <w:sz w:val="21"/>
                <w:szCs w:val="21"/>
                <w:lang w:eastAsia="zh-CN"/>
              </w:rPr>
              <w:t>Response</w:t>
            </w:r>
          </w:p>
        </w:tc>
        <w:tc>
          <w:tcPr>
            <w:tcW w:w="3969" w:type="dxa"/>
            <w:shd w:val="clear" w:color="auto" w:fill="F79646" w:themeFill="accent6"/>
          </w:tcPr>
          <w:p w14:paraId="5517096E" w14:textId="77777777" w:rsidR="001D5BEB" w:rsidRPr="00E754BA" w:rsidRDefault="001D5BEB" w:rsidP="00286E1F">
            <w:pPr>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Note</w:t>
            </w:r>
          </w:p>
        </w:tc>
      </w:tr>
      <w:tr w:rsidR="001D5BEB" w:rsidRPr="00B75C72" w14:paraId="5FC10B6A" w14:textId="77777777" w:rsidTr="00286E1F">
        <w:trPr>
          <w:cantSplit/>
          <w:trHeight w:val="2960"/>
        </w:trPr>
        <w:tc>
          <w:tcPr>
            <w:tcW w:w="2552" w:type="dxa"/>
          </w:tcPr>
          <w:p w14:paraId="567D2408" w14:textId="77777777" w:rsidR="001D5BEB" w:rsidRDefault="001D5BEB" w:rsidP="00286E1F">
            <w:pPr>
              <w:jc w:val="center"/>
              <w:rPr>
                <w:rFonts w:ascii="Times New Roman" w:hAnsi="Times New Roman"/>
                <w:color w:val="000000" w:themeColor="text1"/>
                <w:sz w:val="21"/>
                <w:szCs w:val="21"/>
                <w:lang w:eastAsia="zh-CN"/>
              </w:rPr>
            </w:pPr>
          </w:p>
          <w:p w14:paraId="19DC3594" w14:textId="77777777" w:rsidR="001D5BEB" w:rsidRDefault="001D5BEB" w:rsidP="00286E1F">
            <w:pPr>
              <w:jc w:val="center"/>
              <w:rPr>
                <w:rFonts w:ascii="Times New Roman" w:hAnsi="Times New Roman"/>
                <w:color w:val="000000" w:themeColor="text1"/>
                <w:sz w:val="21"/>
                <w:szCs w:val="21"/>
                <w:lang w:eastAsia="zh-CN"/>
              </w:rPr>
            </w:pPr>
          </w:p>
          <w:p w14:paraId="30002D1B" w14:textId="77777777" w:rsidR="001D5BEB" w:rsidRDefault="001D5BEB" w:rsidP="00286E1F">
            <w:pPr>
              <w:jc w:val="center"/>
              <w:rPr>
                <w:rFonts w:ascii="Times New Roman" w:hAnsi="Times New Roman"/>
                <w:color w:val="000000" w:themeColor="text1"/>
                <w:sz w:val="21"/>
                <w:szCs w:val="21"/>
                <w:lang w:eastAsia="zh-CN"/>
              </w:rPr>
            </w:pPr>
          </w:p>
          <w:p w14:paraId="11CF4372" w14:textId="77777777" w:rsidR="001D5BEB" w:rsidRDefault="001D5BEB" w:rsidP="00286E1F">
            <w:pPr>
              <w:jc w:val="center"/>
              <w:rPr>
                <w:rFonts w:ascii="Times New Roman" w:hAnsi="Times New Roman"/>
                <w:color w:val="000000" w:themeColor="text1"/>
                <w:sz w:val="21"/>
                <w:szCs w:val="21"/>
                <w:lang w:eastAsia="zh-CN"/>
              </w:rPr>
            </w:pPr>
          </w:p>
          <w:p w14:paraId="575B2FB3" w14:textId="77777777" w:rsidR="001D5BEB" w:rsidRPr="006C7446" w:rsidRDefault="001D5BEB" w:rsidP="00286E1F">
            <w:pPr>
              <w:jc w:val="center"/>
              <w:rPr>
                <w:rFonts w:ascii="Times New Roman" w:hAnsi="Times New Roman"/>
                <w:color w:val="000000" w:themeColor="text1"/>
                <w:sz w:val="21"/>
                <w:szCs w:val="21"/>
                <w:lang w:eastAsia="zh-CN"/>
              </w:rPr>
            </w:pPr>
            <w:r w:rsidRPr="006C7446">
              <w:rPr>
                <w:rFonts w:ascii="Times New Roman" w:hAnsi="Times New Roman" w:hint="eastAsia"/>
                <w:color w:val="000000" w:themeColor="text1"/>
                <w:sz w:val="21"/>
                <w:szCs w:val="21"/>
                <w:lang w:eastAsia="zh-CN"/>
              </w:rPr>
              <w:t xml:space="preserve">PATH x1 x2 y1 z1 y2 z2 </w:t>
            </w:r>
          </w:p>
          <w:p w14:paraId="6041C436" w14:textId="77777777" w:rsidR="001D5BEB" w:rsidRPr="00B75C72" w:rsidRDefault="001D5BEB" w:rsidP="00286E1F">
            <w:pPr>
              <w:rPr>
                <w:rFonts w:ascii="Times New Roman" w:hAnsi="Times New Roman"/>
                <w:sz w:val="21"/>
                <w:szCs w:val="21"/>
                <w:lang w:eastAsia="zh-CN"/>
              </w:rPr>
            </w:pPr>
          </w:p>
        </w:tc>
        <w:tc>
          <w:tcPr>
            <w:tcW w:w="2693" w:type="dxa"/>
          </w:tcPr>
          <w:p w14:paraId="561131D1" w14:textId="77777777" w:rsidR="001D5BEB" w:rsidRDefault="001D5BEB" w:rsidP="00286E1F">
            <w:pPr>
              <w:rPr>
                <w:rFonts w:ascii="Times New Roman" w:hAnsi="Times New Roman"/>
                <w:sz w:val="21"/>
                <w:szCs w:val="21"/>
                <w:lang w:eastAsia="zh-CN"/>
              </w:rPr>
            </w:pPr>
            <w:bookmarkStart w:id="92" w:name="OLE_LINK26"/>
            <w:bookmarkStart w:id="93" w:name="OLE_LINK27"/>
            <w:r w:rsidRPr="00337F8F">
              <w:rPr>
                <w:rFonts w:ascii="Times New Roman" w:hAnsi="Times New Roman"/>
                <w:sz w:val="21"/>
                <w:szCs w:val="21"/>
                <w:lang w:eastAsia="zh-CN"/>
              </w:rPr>
              <w:t xml:space="preserve">if command is success, response monitor PD power, if not, response </w:t>
            </w:r>
            <w:r w:rsidR="00C051DB">
              <w:rPr>
                <w:rFonts w:ascii="Times New Roman" w:hAnsi="Times New Roman"/>
                <w:sz w:val="21"/>
                <w:szCs w:val="21"/>
                <w:lang w:eastAsia="zh-CN"/>
              </w:rPr>
              <w:t>“</w:t>
            </w:r>
            <w:r w:rsidRPr="00337F8F">
              <w:rPr>
                <w:rFonts w:ascii="Times New Roman" w:hAnsi="Times New Roman"/>
                <w:sz w:val="21"/>
                <w:szCs w:val="21"/>
                <w:lang w:eastAsia="zh-CN"/>
              </w:rPr>
              <w:t>Fail</w:t>
            </w:r>
            <w:r w:rsidR="00C051DB">
              <w:rPr>
                <w:rFonts w:ascii="Times New Roman" w:hAnsi="Times New Roman"/>
                <w:sz w:val="21"/>
                <w:szCs w:val="21"/>
                <w:lang w:eastAsia="zh-CN"/>
              </w:rPr>
              <w:t>”</w:t>
            </w:r>
          </w:p>
          <w:bookmarkEnd w:id="92"/>
          <w:bookmarkEnd w:id="93"/>
          <w:p w14:paraId="6CB115D6" w14:textId="77777777" w:rsidR="001D5BEB" w:rsidRDefault="001D5BEB" w:rsidP="00286E1F">
            <w:pPr>
              <w:rPr>
                <w:rFonts w:ascii="Times New Roman" w:hAnsi="Times New Roman"/>
                <w:sz w:val="21"/>
                <w:szCs w:val="21"/>
                <w:lang w:eastAsia="zh-CN"/>
              </w:rPr>
            </w:pPr>
          </w:p>
          <w:p w14:paraId="609F96B2" w14:textId="77777777" w:rsidR="001D5BEB" w:rsidRDefault="001D5BEB" w:rsidP="00286E1F">
            <w:pPr>
              <w:rPr>
                <w:rFonts w:ascii="Times New Roman" w:hAnsi="Times New Roman"/>
                <w:sz w:val="21"/>
                <w:szCs w:val="21"/>
                <w:lang w:eastAsia="zh-CN"/>
              </w:rPr>
            </w:pPr>
            <w:r>
              <w:rPr>
                <w:rFonts w:ascii="Times New Roman" w:hAnsi="Times New Roman" w:hint="eastAsia"/>
                <w:sz w:val="21"/>
                <w:szCs w:val="21"/>
                <w:lang w:eastAsia="zh-CN"/>
              </w:rPr>
              <w:t>Example:</w:t>
            </w:r>
          </w:p>
          <w:p w14:paraId="6565107D" w14:textId="77777777" w:rsidR="001D5BEB" w:rsidRPr="00337F8F" w:rsidRDefault="001D5BEB" w:rsidP="00286E1F">
            <w:pPr>
              <w:rPr>
                <w:rFonts w:ascii="Times New Roman" w:hAnsi="Times New Roman"/>
                <w:sz w:val="21"/>
                <w:szCs w:val="21"/>
                <w:lang w:eastAsia="zh-CN"/>
              </w:rPr>
            </w:pPr>
            <w:r>
              <w:rPr>
                <w:rFonts w:ascii="Times New Roman" w:hAnsi="Times New Roman" w:hint="eastAsia"/>
                <w:sz w:val="21"/>
                <w:szCs w:val="21"/>
                <w:lang w:eastAsia="zh-CN"/>
              </w:rPr>
              <w:t>TX:</w:t>
            </w:r>
            <w:r w:rsidRPr="00337F8F">
              <w:rPr>
                <w:rFonts w:ascii="Times New Roman" w:hAnsi="Times New Roman"/>
                <w:sz w:val="21"/>
                <w:szCs w:val="21"/>
                <w:lang w:eastAsia="zh-CN"/>
              </w:rPr>
              <w:t>PATH 63 63 12 13 5 18</w:t>
            </w:r>
          </w:p>
          <w:p w14:paraId="713685D7" w14:textId="77777777" w:rsidR="001D5BEB" w:rsidRPr="00337F8F" w:rsidRDefault="001D5BEB" w:rsidP="00286E1F">
            <w:pPr>
              <w:rPr>
                <w:rFonts w:ascii="Times New Roman" w:hAnsi="Times New Roman"/>
                <w:sz w:val="21"/>
                <w:szCs w:val="21"/>
                <w:lang w:eastAsia="zh-CN"/>
              </w:rPr>
            </w:pPr>
            <w:r>
              <w:rPr>
                <w:rFonts w:ascii="Times New Roman" w:hAnsi="Times New Roman" w:hint="eastAsia"/>
                <w:sz w:val="21"/>
                <w:szCs w:val="21"/>
                <w:lang w:eastAsia="zh-CN"/>
              </w:rPr>
              <w:t>RX:</w:t>
            </w:r>
            <w:r>
              <w:rPr>
                <w:rFonts w:ascii="Times New Roman" w:hAnsi="Times New Roman"/>
                <w:sz w:val="21"/>
                <w:szCs w:val="21"/>
                <w:lang w:eastAsia="zh-CN"/>
              </w:rPr>
              <w:t>1</w:t>
            </w:r>
            <w:r w:rsidRPr="00337F8F">
              <w:rPr>
                <w:rFonts w:ascii="Times New Roman" w:hAnsi="Times New Roman"/>
                <w:sz w:val="21"/>
                <w:szCs w:val="21"/>
                <w:lang w:eastAsia="zh-CN"/>
              </w:rPr>
              <w:t>53</w:t>
            </w:r>
            <w:r>
              <w:rPr>
                <w:rFonts w:ascii="Times New Roman" w:hAnsi="Times New Roman" w:hint="eastAsia"/>
                <w:sz w:val="21"/>
                <w:szCs w:val="21"/>
                <w:lang w:eastAsia="zh-CN"/>
              </w:rPr>
              <w:t>(</w:t>
            </w:r>
            <w:r w:rsidRPr="0039579E">
              <w:rPr>
                <w:rFonts w:ascii="Times New Roman" w:hAnsi="Times New Roman" w:hint="eastAsia"/>
                <w:b/>
                <w:color w:val="C00000"/>
                <w:sz w:val="21"/>
                <w:szCs w:val="21"/>
                <w:lang w:eastAsia="zh-CN"/>
              </w:rPr>
              <w:t>enlarge 10</w:t>
            </w:r>
            <w:r>
              <w:rPr>
                <w:rFonts w:ascii="Times New Roman" w:hAnsi="Times New Roman" w:hint="eastAsia"/>
                <w:sz w:val="21"/>
                <w:szCs w:val="21"/>
                <w:lang w:eastAsia="zh-CN"/>
              </w:rPr>
              <w:t>)</w:t>
            </w:r>
          </w:p>
          <w:p w14:paraId="53B981AA" w14:textId="77777777" w:rsidR="001D5BEB" w:rsidRDefault="001D5BEB" w:rsidP="00286E1F">
            <w:pPr>
              <w:rPr>
                <w:rFonts w:ascii="Times New Roman" w:hAnsi="Times New Roman"/>
                <w:sz w:val="21"/>
                <w:szCs w:val="21"/>
                <w:lang w:eastAsia="zh-CN"/>
              </w:rPr>
            </w:pPr>
          </w:p>
          <w:p w14:paraId="0EB03AA4" w14:textId="77777777" w:rsidR="001D5BEB" w:rsidRPr="00337F8F" w:rsidRDefault="001D5BEB" w:rsidP="00286E1F">
            <w:pPr>
              <w:rPr>
                <w:rFonts w:ascii="Times New Roman" w:hAnsi="Times New Roman"/>
                <w:sz w:val="21"/>
                <w:szCs w:val="21"/>
                <w:lang w:eastAsia="zh-CN"/>
              </w:rPr>
            </w:pPr>
            <w:r>
              <w:rPr>
                <w:rFonts w:ascii="Times New Roman" w:hAnsi="Times New Roman" w:hint="eastAsia"/>
                <w:sz w:val="21"/>
                <w:szCs w:val="21"/>
                <w:lang w:eastAsia="zh-CN"/>
              </w:rPr>
              <w:t>TX:</w:t>
            </w:r>
            <w:r w:rsidRPr="00337F8F">
              <w:rPr>
                <w:rFonts w:ascii="Times New Roman" w:hAnsi="Times New Roman"/>
                <w:sz w:val="21"/>
                <w:szCs w:val="21"/>
                <w:lang w:eastAsia="zh-CN"/>
              </w:rPr>
              <w:t>PATH 63 63 12 13 5 19</w:t>
            </w:r>
          </w:p>
          <w:p w14:paraId="19C65DED" w14:textId="77777777" w:rsidR="001D5BEB" w:rsidRPr="00B75C72" w:rsidRDefault="001D5BEB" w:rsidP="00286E1F">
            <w:pPr>
              <w:rPr>
                <w:rFonts w:ascii="Times New Roman" w:hAnsi="Times New Roman"/>
                <w:sz w:val="21"/>
                <w:szCs w:val="21"/>
                <w:lang w:eastAsia="zh-CN"/>
              </w:rPr>
            </w:pPr>
            <w:r>
              <w:rPr>
                <w:rFonts w:ascii="Times New Roman" w:hAnsi="Times New Roman" w:hint="eastAsia"/>
                <w:sz w:val="21"/>
                <w:szCs w:val="21"/>
                <w:lang w:eastAsia="zh-CN"/>
              </w:rPr>
              <w:t>RX:</w:t>
            </w:r>
            <w:r w:rsidRPr="00337F8F">
              <w:rPr>
                <w:rFonts w:ascii="Times New Roman" w:hAnsi="Times New Roman"/>
                <w:sz w:val="21"/>
                <w:szCs w:val="21"/>
                <w:lang w:eastAsia="zh-CN"/>
              </w:rPr>
              <w:t>Fail</w:t>
            </w:r>
          </w:p>
        </w:tc>
        <w:tc>
          <w:tcPr>
            <w:tcW w:w="3969" w:type="dxa"/>
          </w:tcPr>
          <w:p w14:paraId="6A0E1759" w14:textId="77777777" w:rsidR="001D5BEB" w:rsidRPr="006C7446" w:rsidRDefault="001D5BEB" w:rsidP="00286E1F">
            <w:pPr>
              <w:rPr>
                <w:rFonts w:ascii="Times New Roman" w:hAnsi="Times New Roman"/>
                <w:color w:val="000000" w:themeColor="text1"/>
                <w:sz w:val="21"/>
                <w:szCs w:val="21"/>
                <w:lang w:eastAsia="zh-CN"/>
              </w:rPr>
            </w:pPr>
            <w:r w:rsidRPr="006C7446">
              <w:rPr>
                <w:rFonts w:ascii="Times New Roman" w:hAnsi="Times New Roman"/>
                <w:color w:val="000000" w:themeColor="text1"/>
                <w:sz w:val="21"/>
                <w:szCs w:val="21"/>
                <w:lang w:eastAsia="zh-CN"/>
              </w:rPr>
              <w:t>x1: 1</w:t>
            </w:r>
            <w:r w:rsidRPr="006C7446">
              <w:rPr>
                <w:rFonts w:ascii="Times New Roman" w:hAnsi="Times New Roman" w:hint="eastAsia"/>
                <w:color w:val="000000" w:themeColor="text1"/>
                <w:sz w:val="21"/>
                <w:szCs w:val="21"/>
                <w:lang w:eastAsia="zh-CN"/>
              </w:rPr>
              <w:t>x</w:t>
            </w:r>
            <w:r w:rsidRPr="006C7446">
              <w:rPr>
                <w:rFonts w:ascii="Times New Roman" w:hAnsi="Times New Roman"/>
                <w:color w:val="000000" w:themeColor="text1"/>
                <w:sz w:val="21"/>
                <w:szCs w:val="21"/>
                <w:lang w:eastAsia="zh-CN"/>
              </w:rPr>
              <w:t>64 SW 1# channale position</w:t>
            </w:r>
            <w:r>
              <w:rPr>
                <w:rFonts w:ascii="Times New Roman" w:hAnsi="Times New Roman" w:hint="eastAsia"/>
                <w:color w:val="000000" w:themeColor="text1"/>
                <w:sz w:val="21"/>
                <w:szCs w:val="21"/>
                <w:lang w:eastAsia="zh-CN"/>
              </w:rPr>
              <w:t>.</w:t>
            </w:r>
          </w:p>
          <w:p w14:paraId="39A2B1C3" w14:textId="77777777" w:rsidR="001D5BEB" w:rsidRPr="006C7446" w:rsidRDefault="001D5BEB" w:rsidP="00286E1F">
            <w:pPr>
              <w:rPr>
                <w:rFonts w:ascii="Times New Roman" w:hAnsi="Times New Roman"/>
                <w:color w:val="000000" w:themeColor="text1"/>
                <w:sz w:val="21"/>
                <w:szCs w:val="21"/>
                <w:lang w:eastAsia="zh-CN"/>
              </w:rPr>
            </w:pPr>
            <w:r w:rsidRPr="006C7446">
              <w:rPr>
                <w:rFonts w:ascii="Times New Roman" w:hAnsi="Times New Roman"/>
                <w:color w:val="000000" w:themeColor="text1"/>
                <w:sz w:val="21"/>
                <w:szCs w:val="21"/>
                <w:lang w:eastAsia="zh-CN"/>
              </w:rPr>
              <w:t>x2: 1</w:t>
            </w:r>
            <w:r w:rsidRPr="006C7446">
              <w:rPr>
                <w:rFonts w:ascii="Times New Roman" w:hAnsi="Times New Roman" w:hint="eastAsia"/>
                <w:color w:val="000000" w:themeColor="text1"/>
                <w:sz w:val="21"/>
                <w:szCs w:val="21"/>
                <w:lang w:eastAsia="zh-CN"/>
              </w:rPr>
              <w:t>x</w:t>
            </w:r>
            <w:r w:rsidRPr="006C7446">
              <w:rPr>
                <w:rFonts w:ascii="Times New Roman" w:hAnsi="Times New Roman"/>
                <w:color w:val="000000" w:themeColor="text1"/>
                <w:sz w:val="21"/>
                <w:szCs w:val="21"/>
                <w:lang w:eastAsia="zh-CN"/>
              </w:rPr>
              <w:t>64 SW 2# channale position</w:t>
            </w:r>
            <w:r>
              <w:rPr>
                <w:rFonts w:ascii="Times New Roman" w:hAnsi="Times New Roman" w:hint="eastAsia"/>
                <w:color w:val="000000" w:themeColor="text1"/>
                <w:sz w:val="21"/>
                <w:szCs w:val="21"/>
                <w:lang w:eastAsia="zh-CN"/>
              </w:rPr>
              <w:t>.</w:t>
            </w:r>
          </w:p>
          <w:p w14:paraId="318A460E" w14:textId="77777777" w:rsidR="001D5BEB" w:rsidRPr="006C7446" w:rsidRDefault="001D5BEB" w:rsidP="00286E1F">
            <w:pPr>
              <w:rPr>
                <w:rFonts w:ascii="Times New Roman" w:hAnsi="Times New Roman"/>
                <w:color w:val="000000" w:themeColor="text1"/>
                <w:sz w:val="21"/>
                <w:szCs w:val="21"/>
                <w:lang w:eastAsia="zh-CN"/>
              </w:rPr>
            </w:pPr>
            <w:r w:rsidRPr="006C7446">
              <w:rPr>
                <w:rFonts w:ascii="Times New Roman" w:hAnsi="Times New Roman"/>
                <w:color w:val="000000" w:themeColor="text1"/>
                <w:sz w:val="21"/>
                <w:szCs w:val="21"/>
                <w:lang w:eastAsia="zh-CN"/>
              </w:rPr>
              <w:t>y1/y2: 1</w:t>
            </w:r>
            <w:r w:rsidRPr="006C7446">
              <w:rPr>
                <w:rFonts w:ascii="Times New Roman" w:hAnsi="Times New Roman" w:hint="eastAsia"/>
                <w:color w:val="000000" w:themeColor="text1"/>
                <w:sz w:val="21"/>
                <w:szCs w:val="21"/>
                <w:lang w:eastAsia="zh-CN"/>
              </w:rPr>
              <w:t>x</w:t>
            </w:r>
            <w:r w:rsidR="00833B96">
              <w:rPr>
                <w:rFonts w:ascii="Times New Roman" w:hAnsi="Times New Roman"/>
                <w:color w:val="000000" w:themeColor="text1"/>
                <w:sz w:val="21"/>
                <w:szCs w:val="21"/>
                <w:lang w:eastAsia="zh-CN"/>
              </w:rPr>
              <w:t xml:space="preserve">18 </w:t>
            </w:r>
            <w:r w:rsidRPr="006C7446">
              <w:rPr>
                <w:rFonts w:ascii="Times New Roman" w:hAnsi="Times New Roman"/>
                <w:color w:val="000000" w:themeColor="text1"/>
                <w:sz w:val="21"/>
                <w:szCs w:val="21"/>
                <w:lang w:eastAsia="zh-CN"/>
              </w:rPr>
              <w:t xml:space="preserve"> Switch </w:t>
            </w:r>
            <w:r w:rsidR="00833B96">
              <w:rPr>
                <w:rFonts w:ascii="Times New Roman" w:hAnsi="Times New Roman" w:hint="eastAsia"/>
                <w:color w:val="000000" w:themeColor="text1"/>
                <w:sz w:val="21"/>
                <w:szCs w:val="21"/>
                <w:lang w:eastAsia="zh-CN"/>
              </w:rPr>
              <w:t xml:space="preserve">1#/2# </w:t>
            </w:r>
            <w:r w:rsidRPr="006C7446">
              <w:rPr>
                <w:rFonts w:ascii="Times New Roman" w:hAnsi="Times New Roman"/>
                <w:color w:val="000000" w:themeColor="text1"/>
                <w:sz w:val="21"/>
                <w:szCs w:val="21"/>
                <w:lang w:eastAsia="zh-CN"/>
              </w:rPr>
              <w:t>index</w:t>
            </w:r>
          </w:p>
          <w:p w14:paraId="20AE541D" w14:textId="77777777" w:rsidR="001D5BEB" w:rsidRDefault="001D5BEB" w:rsidP="00286E1F">
            <w:pPr>
              <w:rPr>
                <w:rFonts w:ascii="Times New Roman" w:hAnsi="Times New Roman"/>
                <w:color w:val="000000" w:themeColor="text1"/>
                <w:sz w:val="21"/>
                <w:szCs w:val="21"/>
                <w:lang w:eastAsia="zh-CN"/>
              </w:rPr>
            </w:pPr>
            <w:r w:rsidRPr="006C7446">
              <w:rPr>
                <w:rFonts w:ascii="Times New Roman" w:hAnsi="Times New Roman"/>
                <w:color w:val="000000" w:themeColor="text1"/>
                <w:sz w:val="21"/>
                <w:szCs w:val="21"/>
                <w:lang w:eastAsia="zh-CN"/>
              </w:rPr>
              <w:t xml:space="preserve">z1/z2: y1/y2 specified </w:t>
            </w:r>
            <w:r w:rsidR="00833B96">
              <w:rPr>
                <w:rFonts w:ascii="Times New Roman" w:hAnsi="Times New Roman" w:hint="eastAsia"/>
                <w:color w:val="000000" w:themeColor="text1"/>
                <w:sz w:val="21"/>
                <w:szCs w:val="21"/>
                <w:lang w:eastAsia="zh-CN"/>
              </w:rPr>
              <w:t>1#/2#</w:t>
            </w:r>
            <w:r w:rsidRPr="006C7446">
              <w:rPr>
                <w:rFonts w:ascii="Times New Roman" w:hAnsi="Times New Roman"/>
                <w:color w:val="000000" w:themeColor="text1"/>
                <w:sz w:val="21"/>
                <w:szCs w:val="21"/>
                <w:lang w:eastAsia="zh-CN"/>
              </w:rPr>
              <w:t>Switch position</w:t>
            </w:r>
            <w:r>
              <w:rPr>
                <w:rFonts w:ascii="Times New Roman" w:hAnsi="Times New Roman" w:hint="eastAsia"/>
                <w:color w:val="000000" w:themeColor="text1"/>
                <w:sz w:val="21"/>
                <w:szCs w:val="21"/>
                <w:lang w:eastAsia="zh-CN"/>
              </w:rPr>
              <w:t>.</w:t>
            </w:r>
          </w:p>
          <w:p w14:paraId="5ADDABE2" w14:textId="77777777" w:rsidR="001D5BEB" w:rsidRDefault="001D5BEB" w:rsidP="00286E1F">
            <w:pPr>
              <w:rPr>
                <w:rFonts w:ascii="Times New Roman" w:hAnsi="Times New Roman"/>
                <w:color w:val="000000" w:themeColor="text1"/>
                <w:sz w:val="21"/>
                <w:szCs w:val="21"/>
                <w:lang w:eastAsia="zh-CN"/>
              </w:rPr>
            </w:pPr>
          </w:p>
          <w:p w14:paraId="0517E4A8" w14:textId="77777777" w:rsidR="001D5BEB" w:rsidRPr="00324F51" w:rsidRDefault="001D5BEB" w:rsidP="00286E1F">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1</w:t>
            </w:r>
            <w:r>
              <w:rPr>
                <w:rFonts w:ascii="Times New Roman" w:hAnsi="Times New Roman" w:hint="eastAsia"/>
                <w:color w:val="000000" w:themeColor="text1"/>
                <w:sz w:val="21"/>
                <w:szCs w:val="21"/>
                <w:lang w:eastAsia="zh-CN"/>
              </w:rPr>
              <w:t>x</w:t>
            </w:r>
            <w:r w:rsidRPr="00324F51">
              <w:rPr>
                <w:rFonts w:ascii="Times New Roman" w:hAnsi="Times New Roman"/>
                <w:color w:val="000000" w:themeColor="text1"/>
                <w:sz w:val="21"/>
                <w:szCs w:val="21"/>
                <w:lang w:eastAsia="zh-CN"/>
              </w:rPr>
              <w:t>64 Switch position (x1/x2: 1-64)</w:t>
            </w:r>
            <w:r>
              <w:rPr>
                <w:rFonts w:ascii="Times New Roman" w:hAnsi="Times New Roman" w:hint="eastAsia"/>
                <w:color w:val="000000" w:themeColor="text1"/>
                <w:sz w:val="21"/>
                <w:szCs w:val="21"/>
                <w:lang w:eastAsia="zh-CN"/>
              </w:rPr>
              <w:t>;</w:t>
            </w:r>
          </w:p>
          <w:p w14:paraId="00ABB58F" w14:textId="77777777" w:rsidR="001D5BEB" w:rsidRPr="00324F51" w:rsidRDefault="001D5BEB" w:rsidP="00286E1F">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1</w:t>
            </w:r>
            <w:r>
              <w:rPr>
                <w:rFonts w:ascii="Times New Roman" w:hAnsi="Times New Roman" w:hint="eastAsia"/>
                <w:color w:val="000000" w:themeColor="text1"/>
                <w:sz w:val="21"/>
                <w:szCs w:val="21"/>
                <w:lang w:eastAsia="zh-CN"/>
              </w:rPr>
              <w:t>x</w:t>
            </w:r>
            <w:r w:rsidRPr="00324F51">
              <w:rPr>
                <w:rFonts w:ascii="Times New Roman" w:hAnsi="Times New Roman"/>
                <w:color w:val="000000" w:themeColor="text1"/>
                <w:sz w:val="21"/>
                <w:szCs w:val="21"/>
                <w:lang w:eastAsia="zh-CN"/>
              </w:rPr>
              <w:t>18 Switch index     (y1/y2: 1-64, y1!=y2)</w:t>
            </w:r>
            <w:r>
              <w:rPr>
                <w:rFonts w:ascii="Times New Roman" w:hAnsi="Times New Roman" w:hint="eastAsia"/>
                <w:color w:val="000000" w:themeColor="text1"/>
                <w:sz w:val="21"/>
                <w:szCs w:val="21"/>
                <w:lang w:eastAsia="zh-CN"/>
              </w:rPr>
              <w:t>;</w:t>
            </w:r>
          </w:p>
          <w:p w14:paraId="5660EF16" w14:textId="77777777" w:rsidR="001D5BEB" w:rsidRPr="006C7446" w:rsidRDefault="001D5BEB" w:rsidP="00286E1F">
            <w:pPr>
              <w:rPr>
                <w:rFonts w:ascii="Times New Roman" w:hAnsi="Times New Roman"/>
                <w:color w:val="000000" w:themeColor="text1"/>
                <w:sz w:val="21"/>
                <w:szCs w:val="21"/>
                <w:lang w:eastAsia="zh-CN"/>
              </w:rPr>
            </w:pPr>
            <w:r w:rsidRPr="00324F51">
              <w:rPr>
                <w:rFonts w:ascii="Times New Roman" w:hAnsi="Times New Roman"/>
                <w:color w:val="000000" w:themeColor="text1"/>
                <w:sz w:val="21"/>
                <w:szCs w:val="21"/>
                <w:lang w:eastAsia="zh-CN"/>
              </w:rPr>
              <w:t>1x18 Switch position (z1/z2: 1-18)</w:t>
            </w:r>
            <w:r>
              <w:rPr>
                <w:rFonts w:ascii="Times New Roman" w:hAnsi="Times New Roman" w:hint="eastAsia"/>
                <w:color w:val="000000" w:themeColor="text1"/>
                <w:sz w:val="21"/>
                <w:szCs w:val="21"/>
                <w:lang w:eastAsia="zh-CN"/>
              </w:rPr>
              <w:t>;</w:t>
            </w:r>
          </w:p>
        </w:tc>
      </w:tr>
    </w:tbl>
    <w:p w14:paraId="0BDFC072" w14:textId="77777777" w:rsidR="00557E7A" w:rsidRDefault="00557E7A" w:rsidP="00557E7A">
      <w:pPr>
        <w:ind w:left="360"/>
        <w:rPr>
          <w:b/>
          <w:lang w:eastAsia="zh-CN"/>
        </w:rPr>
      </w:pPr>
    </w:p>
    <w:p w14:paraId="21E68E36" w14:textId="77777777" w:rsidR="00D12CF5" w:rsidRDefault="008464B2" w:rsidP="00D12CF5">
      <w:pPr>
        <w:numPr>
          <w:ilvl w:val="0"/>
          <w:numId w:val="18"/>
        </w:numPr>
        <w:rPr>
          <w:b/>
          <w:lang w:eastAsia="zh-CN"/>
        </w:rPr>
      </w:pPr>
      <w:r>
        <w:rPr>
          <w:rFonts w:hint="eastAsia"/>
          <w:b/>
          <w:lang w:eastAsia="zh-CN"/>
        </w:rPr>
        <w:t>OPM</w:t>
      </w:r>
    </w:p>
    <w:p w14:paraId="24EA7B52" w14:textId="77777777" w:rsidR="00237659" w:rsidRPr="00237659" w:rsidRDefault="00237659" w:rsidP="00237659">
      <w:pPr>
        <w:pStyle w:val="afc"/>
        <w:ind w:left="360" w:firstLineChars="0" w:firstLine="0"/>
        <w:rPr>
          <w:rFonts w:ascii="Times New Roman" w:hAnsi="Times New Roman"/>
          <w:sz w:val="21"/>
          <w:szCs w:val="21"/>
          <w:lang w:eastAsia="zh-CN"/>
        </w:rPr>
      </w:pPr>
      <w:r w:rsidRPr="00237659">
        <w:rPr>
          <w:rFonts w:ascii="Times New Roman" w:hAnsi="Times New Roman" w:hint="eastAsia"/>
          <w:sz w:val="21"/>
          <w:szCs w:val="21"/>
          <w:lang w:eastAsia="zh-CN"/>
        </w:rPr>
        <w:t>Set /get the parameter of the optical  power meter.</w:t>
      </w:r>
    </w:p>
    <w:p w14:paraId="5289BA20" w14:textId="77777777" w:rsidR="00237659" w:rsidRPr="00237659" w:rsidRDefault="00237659" w:rsidP="00237659">
      <w:pPr>
        <w:pStyle w:val="afc"/>
        <w:ind w:left="360" w:firstLineChars="0" w:firstLine="0"/>
        <w:rPr>
          <w:rFonts w:ascii="Times New Roman" w:hAnsi="Times New Roman"/>
          <w:sz w:val="21"/>
          <w:szCs w:val="21"/>
          <w:lang w:eastAsia="zh-CN"/>
        </w:rPr>
      </w:pPr>
      <w:r w:rsidRPr="00237659">
        <w:rPr>
          <w:rFonts w:ascii="Times New Roman" w:hAnsi="Times New Roman" w:hint="eastAsia"/>
          <w:sz w:val="21"/>
          <w:szCs w:val="21"/>
          <w:lang w:eastAsia="zh-CN"/>
        </w:rPr>
        <w:lastRenderedPageBreak/>
        <w:t>Description:</w:t>
      </w:r>
    </w:p>
    <w:tbl>
      <w:tblPr>
        <w:tblStyle w:val="af9"/>
        <w:tblW w:w="0" w:type="auto"/>
        <w:tblInd w:w="108" w:type="dxa"/>
        <w:tblLayout w:type="fixed"/>
        <w:tblLook w:val="04A0" w:firstRow="1" w:lastRow="0" w:firstColumn="1" w:lastColumn="0" w:noHBand="0" w:noVBand="1"/>
      </w:tblPr>
      <w:tblGrid>
        <w:gridCol w:w="1276"/>
        <w:gridCol w:w="851"/>
        <w:gridCol w:w="2268"/>
        <w:gridCol w:w="4819"/>
      </w:tblGrid>
      <w:tr w:rsidR="00237659" w:rsidRPr="00B75C72" w14:paraId="3BC4F17A" w14:textId="77777777" w:rsidTr="006468EE">
        <w:trPr>
          <w:cantSplit/>
          <w:trHeight w:val="125"/>
        </w:trPr>
        <w:tc>
          <w:tcPr>
            <w:tcW w:w="2127" w:type="dxa"/>
            <w:gridSpan w:val="2"/>
            <w:shd w:val="clear" w:color="auto" w:fill="F79646" w:themeFill="accent6"/>
          </w:tcPr>
          <w:p w14:paraId="08B64674" w14:textId="77777777" w:rsidR="00237659" w:rsidRPr="00B75C72" w:rsidRDefault="00237659" w:rsidP="006468EE">
            <w:pPr>
              <w:jc w:val="center"/>
              <w:rPr>
                <w:rFonts w:ascii="Times New Roman" w:hAnsi="Times New Roman"/>
                <w:sz w:val="21"/>
                <w:szCs w:val="21"/>
                <w:lang w:eastAsia="zh-CN"/>
              </w:rPr>
            </w:pPr>
            <w:r w:rsidRPr="00B75C72">
              <w:rPr>
                <w:rFonts w:ascii="Times New Roman" w:hAnsi="Times New Roman" w:hint="eastAsia"/>
                <w:sz w:val="21"/>
                <w:szCs w:val="21"/>
                <w:lang w:eastAsia="zh-CN"/>
              </w:rPr>
              <w:t>Command</w:t>
            </w:r>
          </w:p>
        </w:tc>
        <w:tc>
          <w:tcPr>
            <w:tcW w:w="2268" w:type="dxa"/>
            <w:vMerge w:val="restart"/>
            <w:shd w:val="clear" w:color="auto" w:fill="F79646" w:themeFill="accent6"/>
          </w:tcPr>
          <w:p w14:paraId="53B98809" w14:textId="77777777" w:rsidR="00237659" w:rsidRPr="00B75C72" w:rsidRDefault="00237659" w:rsidP="006468EE">
            <w:pPr>
              <w:rPr>
                <w:rFonts w:ascii="Times New Roman" w:hAnsi="Times New Roman"/>
                <w:sz w:val="21"/>
                <w:szCs w:val="21"/>
                <w:lang w:eastAsia="zh-CN"/>
              </w:rPr>
            </w:pPr>
            <w:r w:rsidRPr="00B75C72">
              <w:rPr>
                <w:rFonts w:ascii="Times New Roman" w:hAnsi="Times New Roman" w:hint="eastAsia"/>
                <w:sz w:val="21"/>
                <w:szCs w:val="21"/>
                <w:lang w:eastAsia="zh-CN"/>
              </w:rPr>
              <w:t>Response</w:t>
            </w:r>
          </w:p>
        </w:tc>
        <w:tc>
          <w:tcPr>
            <w:tcW w:w="4819" w:type="dxa"/>
            <w:vMerge w:val="restart"/>
            <w:shd w:val="clear" w:color="auto" w:fill="F79646" w:themeFill="accent6"/>
          </w:tcPr>
          <w:p w14:paraId="0FA4AE71" w14:textId="77777777" w:rsidR="00237659" w:rsidRPr="00E754BA" w:rsidRDefault="00237659" w:rsidP="006468EE">
            <w:pPr>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Note</w:t>
            </w:r>
          </w:p>
        </w:tc>
      </w:tr>
      <w:tr w:rsidR="00237659" w:rsidRPr="00B75C72" w14:paraId="616295D4" w14:textId="77777777" w:rsidTr="006468EE">
        <w:trPr>
          <w:cantSplit/>
          <w:trHeight w:val="125"/>
        </w:trPr>
        <w:tc>
          <w:tcPr>
            <w:tcW w:w="1276" w:type="dxa"/>
            <w:shd w:val="clear" w:color="auto" w:fill="F79646" w:themeFill="accent6"/>
          </w:tcPr>
          <w:p w14:paraId="0D70B9A7" w14:textId="77777777" w:rsidR="00237659" w:rsidRPr="00B75C72" w:rsidRDefault="00237659" w:rsidP="006468EE">
            <w:pPr>
              <w:jc w:val="center"/>
              <w:rPr>
                <w:rFonts w:ascii="Times New Roman" w:hAnsi="Times New Roman"/>
                <w:sz w:val="21"/>
                <w:szCs w:val="21"/>
                <w:lang w:eastAsia="zh-CN"/>
              </w:rPr>
            </w:pPr>
            <w:r>
              <w:rPr>
                <w:rFonts w:ascii="Times New Roman" w:hAnsi="Times New Roman" w:hint="eastAsia"/>
                <w:sz w:val="21"/>
                <w:szCs w:val="21"/>
                <w:lang w:eastAsia="zh-CN"/>
              </w:rPr>
              <w:t>Format</w:t>
            </w:r>
          </w:p>
        </w:tc>
        <w:tc>
          <w:tcPr>
            <w:tcW w:w="851" w:type="dxa"/>
            <w:shd w:val="clear" w:color="auto" w:fill="F79646" w:themeFill="accent6"/>
          </w:tcPr>
          <w:p w14:paraId="388EF776" w14:textId="77777777" w:rsidR="00237659" w:rsidRPr="00B75C72" w:rsidRDefault="00237659" w:rsidP="006468EE">
            <w:pPr>
              <w:jc w:val="center"/>
              <w:rPr>
                <w:rFonts w:ascii="Times New Roman" w:hAnsi="Times New Roman"/>
                <w:sz w:val="21"/>
                <w:szCs w:val="21"/>
                <w:lang w:eastAsia="zh-CN"/>
              </w:rPr>
            </w:pPr>
            <w:r>
              <w:rPr>
                <w:rFonts w:ascii="Times New Roman" w:hAnsi="Times New Roman" w:hint="eastAsia"/>
                <w:sz w:val="21"/>
                <w:szCs w:val="21"/>
                <w:lang w:eastAsia="zh-CN"/>
              </w:rPr>
              <w:t>Type</w:t>
            </w:r>
          </w:p>
        </w:tc>
        <w:tc>
          <w:tcPr>
            <w:tcW w:w="2268" w:type="dxa"/>
            <w:vMerge/>
            <w:shd w:val="clear" w:color="auto" w:fill="F79646" w:themeFill="accent6"/>
          </w:tcPr>
          <w:p w14:paraId="5FB841C2" w14:textId="77777777" w:rsidR="00237659" w:rsidRPr="00B75C72" w:rsidRDefault="00237659" w:rsidP="006468EE">
            <w:pPr>
              <w:rPr>
                <w:rFonts w:ascii="Times New Roman" w:hAnsi="Times New Roman"/>
                <w:sz w:val="21"/>
                <w:szCs w:val="21"/>
                <w:lang w:eastAsia="zh-CN"/>
              </w:rPr>
            </w:pPr>
          </w:p>
        </w:tc>
        <w:tc>
          <w:tcPr>
            <w:tcW w:w="4819" w:type="dxa"/>
            <w:vMerge/>
            <w:shd w:val="clear" w:color="auto" w:fill="F79646" w:themeFill="accent6"/>
          </w:tcPr>
          <w:p w14:paraId="3ABF8BCA" w14:textId="77777777" w:rsidR="00237659" w:rsidRDefault="00237659" w:rsidP="006468EE">
            <w:pPr>
              <w:jc w:val="center"/>
              <w:rPr>
                <w:rFonts w:ascii="Times New Roman" w:hAnsi="Times New Roman"/>
                <w:color w:val="000000" w:themeColor="text1"/>
                <w:sz w:val="21"/>
                <w:szCs w:val="21"/>
                <w:lang w:eastAsia="zh-CN"/>
              </w:rPr>
            </w:pPr>
          </w:p>
        </w:tc>
      </w:tr>
      <w:tr w:rsidR="00237659" w:rsidRPr="00B75C72" w14:paraId="4B7239C8" w14:textId="77777777" w:rsidTr="006468EE">
        <w:trPr>
          <w:cantSplit/>
          <w:trHeight w:val="472"/>
        </w:trPr>
        <w:tc>
          <w:tcPr>
            <w:tcW w:w="1276" w:type="dxa"/>
          </w:tcPr>
          <w:p w14:paraId="1E1AD0DE" w14:textId="77777777" w:rsidR="00237659" w:rsidRDefault="00237659" w:rsidP="006468EE">
            <w:pPr>
              <w:ind w:firstLineChars="50" w:firstLine="105"/>
              <w:rPr>
                <w:rFonts w:ascii="Times New Roman" w:hAnsi="Times New Roman"/>
                <w:color w:val="000000" w:themeColor="text1"/>
                <w:sz w:val="21"/>
                <w:szCs w:val="21"/>
                <w:lang w:eastAsia="zh-CN"/>
              </w:rPr>
            </w:pPr>
          </w:p>
          <w:p w14:paraId="05CB88E1" w14:textId="77777777" w:rsidR="00237659" w:rsidRDefault="00237659" w:rsidP="006468EE">
            <w:pPr>
              <w:ind w:firstLineChars="50" w:firstLine="105"/>
              <w:rPr>
                <w:rFonts w:ascii="Times New Roman" w:hAnsi="Times New Roman"/>
                <w:color w:val="000000" w:themeColor="text1"/>
                <w:sz w:val="21"/>
                <w:szCs w:val="21"/>
                <w:lang w:eastAsia="zh-CN"/>
              </w:rPr>
            </w:pPr>
          </w:p>
          <w:p w14:paraId="6C4EC400" w14:textId="77777777" w:rsidR="00237659" w:rsidRDefault="00237659" w:rsidP="006468EE">
            <w:pPr>
              <w:ind w:firstLineChars="50" w:firstLine="105"/>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OPM x</w:t>
            </w:r>
            <w:r w:rsidRPr="006C7446">
              <w:rPr>
                <w:rFonts w:ascii="Times New Roman" w:hAnsi="Times New Roman" w:hint="eastAsia"/>
                <w:color w:val="000000" w:themeColor="text1"/>
                <w:sz w:val="21"/>
                <w:szCs w:val="21"/>
                <w:lang w:eastAsia="zh-CN"/>
              </w:rPr>
              <w:t xml:space="preserve"> </w:t>
            </w:r>
            <w:r>
              <w:rPr>
                <w:rFonts w:ascii="Times New Roman" w:hAnsi="Times New Roman" w:hint="eastAsia"/>
                <w:color w:val="000000" w:themeColor="text1"/>
                <w:sz w:val="21"/>
                <w:szCs w:val="21"/>
                <w:lang w:eastAsia="zh-CN"/>
              </w:rPr>
              <w:t>y z</w:t>
            </w:r>
          </w:p>
        </w:tc>
        <w:tc>
          <w:tcPr>
            <w:tcW w:w="851" w:type="dxa"/>
          </w:tcPr>
          <w:p w14:paraId="24C230E8" w14:textId="77777777" w:rsidR="00237659" w:rsidRDefault="00237659" w:rsidP="006468EE">
            <w:pPr>
              <w:jc w:val="left"/>
              <w:rPr>
                <w:rFonts w:ascii="Times New Roman" w:hAnsi="Times New Roman"/>
                <w:sz w:val="21"/>
                <w:szCs w:val="21"/>
                <w:lang w:eastAsia="zh-CN"/>
              </w:rPr>
            </w:pPr>
          </w:p>
          <w:p w14:paraId="48DB0654" w14:textId="77777777" w:rsidR="00237659" w:rsidRDefault="00237659" w:rsidP="006468EE">
            <w:pPr>
              <w:jc w:val="left"/>
              <w:rPr>
                <w:rFonts w:ascii="Times New Roman" w:hAnsi="Times New Roman"/>
                <w:sz w:val="21"/>
                <w:szCs w:val="21"/>
                <w:lang w:eastAsia="zh-CN"/>
              </w:rPr>
            </w:pPr>
          </w:p>
          <w:p w14:paraId="158E9A63" w14:textId="77777777" w:rsidR="00237659" w:rsidRPr="00B75C72" w:rsidRDefault="00237659" w:rsidP="006468EE">
            <w:pPr>
              <w:jc w:val="left"/>
              <w:rPr>
                <w:rFonts w:ascii="Times New Roman" w:hAnsi="Times New Roman"/>
                <w:sz w:val="21"/>
                <w:szCs w:val="21"/>
                <w:lang w:eastAsia="zh-CN"/>
              </w:rPr>
            </w:pPr>
            <w:r>
              <w:rPr>
                <w:rFonts w:ascii="Times New Roman" w:hAnsi="Times New Roman" w:hint="eastAsia"/>
                <w:sz w:val="21"/>
                <w:szCs w:val="21"/>
                <w:lang w:eastAsia="zh-CN"/>
              </w:rPr>
              <w:t>Set</w:t>
            </w:r>
          </w:p>
        </w:tc>
        <w:tc>
          <w:tcPr>
            <w:tcW w:w="2268" w:type="dxa"/>
          </w:tcPr>
          <w:p w14:paraId="1AC58196" w14:textId="77777777" w:rsidR="00237659" w:rsidRDefault="00237659" w:rsidP="006468EE">
            <w:pPr>
              <w:rPr>
                <w:rFonts w:ascii="Times New Roman" w:hAnsi="Times New Roman"/>
                <w:sz w:val="21"/>
                <w:szCs w:val="21"/>
                <w:lang w:eastAsia="zh-CN"/>
              </w:rPr>
            </w:pPr>
            <w:r>
              <w:rPr>
                <w:rFonts w:ascii="Times New Roman" w:hAnsi="Times New Roman"/>
                <w:sz w:val="21"/>
                <w:szCs w:val="21"/>
                <w:lang w:eastAsia="zh-CN"/>
              </w:rPr>
              <w:t>if command is success, response “</w:t>
            </w:r>
            <w:r>
              <w:rPr>
                <w:rFonts w:ascii="Times New Roman" w:hAnsi="Times New Roman" w:hint="eastAsia"/>
                <w:sz w:val="21"/>
                <w:szCs w:val="21"/>
                <w:lang w:eastAsia="zh-CN"/>
              </w:rPr>
              <w:t>OK</w:t>
            </w:r>
            <w:r>
              <w:rPr>
                <w:rFonts w:ascii="Times New Roman" w:hAnsi="Times New Roman"/>
                <w:sz w:val="21"/>
                <w:szCs w:val="21"/>
                <w:lang w:eastAsia="zh-CN"/>
              </w:rPr>
              <w:t xml:space="preserve">”, </w:t>
            </w:r>
          </w:p>
          <w:p w14:paraId="2609251F" w14:textId="77777777" w:rsidR="00237659" w:rsidRPr="00E417AA" w:rsidRDefault="00237659" w:rsidP="006468EE">
            <w:pPr>
              <w:rPr>
                <w:rFonts w:ascii="Times New Roman" w:hAnsi="Times New Roman"/>
                <w:sz w:val="21"/>
                <w:szCs w:val="21"/>
                <w:lang w:eastAsia="zh-CN"/>
              </w:rPr>
            </w:pPr>
            <w:r>
              <w:rPr>
                <w:rFonts w:ascii="Times New Roman" w:hAnsi="Times New Roman"/>
                <w:sz w:val="21"/>
                <w:szCs w:val="21"/>
                <w:lang w:eastAsia="zh-CN"/>
              </w:rPr>
              <w:t>if not, response “Fail”</w:t>
            </w:r>
          </w:p>
        </w:tc>
        <w:tc>
          <w:tcPr>
            <w:tcW w:w="4819" w:type="dxa"/>
          </w:tcPr>
          <w:p w14:paraId="47E1D0A1" w14:textId="77777777" w:rsidR="00237659" w:rsidRDefault="00237659"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x=1</w:t>
            </w:r>
            <w:r w:rsidRPr="006C7446">
              <w:rPr>
                <w:rFonts w:ascii="Times New Roman" w:hAnsi="Times New Roman"/>
                <w:color w:val="000000" w:themeColor="text1"/>
                <w:sz w:val="21"/>
                <w:szCs w:val="21"/>
                <w:lang w:eastAsia="zh-CN"/>
              </w:rPr>
              <w:t>:</w:t>
            </w:r>
            <w:r>
              <w:rPr>
                <w:rFonts w:ascii="Times New Roman" w:hAnsi="Times New Roman" w:hint="eastAsia"/>
                <w:color w:val="000000" w:themeColor="text1"/>
                <w:sz w:val="21"/>
                <w:szCs w:val="21"/>
                <w:lang w:eastAsia="zh-CN"/>
              </w:rPr>
              <w:t>set wavelength;</w:t>
            </w:r>
          </w:p>
          <w:p w14:paraId="3D0D9D6F" w14:textId="77777777" w:rsidR="00237659" w:rsidRPr="006C7446" w:rsidRDefault="00237659"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y:channel;z:wavelength .(unit:nm,10000x)</w:t>
            </w:r>
          </w:p>
          <w:p w14:paraId="4E5D8935" w14:textId="77777777" w:rsidR="00237659" w:rsidRDefault="00237659"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x=2</w:t>
            </w:r>
            <w:r w:rsidRPr="006C7446">
              <w:rPr>
                <w:rFonts w:ascii="Times New Roman" w:hAnsi="Times New Roman"/>
                <w:color w:val="000000" w:themeColor="text1"/>
                <w:sz w:val="21"/>
                <w:szCs w:val="21"/>
                <w:lang w:eastAsia="zh-CN"/>
              </w:rPr>
              <w:t>:</w:t>
            </w:r>
            <w:r>
              <w:t xml:space="preserve"> </w:t>
            </w:r>
            <w:r>
              <w:rPr>
                <w:rFonts w:hint="eastAsia"/>
                <w:lang w:eastAsia="zh-CN"/>
              </w:rPr>
              <w:t xml:space="preserve">set </w:t>
            </w:r>
            <w:r w:rsidRPr="00754D9B">
              <w:rPr>
                <w:rFonts w:ascii="Times New Roman" w:hAnsi="Times New Roman"/>
                <w:color w:val="000000" w:themeColor="text1"/>
                <w:sz w:val="21"/>
                <w:szCs w:val="21"/>
                <w:lang w:eastAsia="zh-CN"/>
              </w:rPr>
              <w:t>sample average time</w:t>
            </w:r>
            <w:r>
              <w:rPr>
                <w:rFonts w:ascii="Times New Roman" w:hAnsi="Times New Roman" w:hint="eastAsia"/>
                <w:color w:val="000000" w:themeColor="text1"/>
                <w:sz w:val="21"/>
                <w:szCs w:val="21"/>
                <w:lang w:eastAsia="zh-CN"/>
              </w:rPr>
              <w:t xml:space="preserve"> to </w:t>
            </w:r>
            <w:r w:rsidR="00396D74">
              <w:rPr>
                <w:rFonts w:ascii="Times New Roman" w:hAnsi="Times New Roman"/>
                <w:color w:val="000000" w:themeColor="text1"/>
                <w:sz w:val="21"/>
                <w:szCs w:val="21"/>
                <w:lang w:eastAsia="zh-CN"/>
              </w:rPr>
              <w:t xml:space="preserve">z </w:t>
            </w:r>
            <w:r>
              <w:rPr>
                <w:rFonts w:ascii="Times New Roman" w:hAnsi="Times New Roman" w:hint="eastAsia"/>
                <w:color w:val="000000" w:themeColor="text1"/>
                <w:sz w:val="21"/>
                <w:szCs w:val="21"/>
                <w:lang w:eastAsia="zh-CN"/>
              </w:rPr>
              <w:t>value</w:t>
            </w:r>
            <w:r>
              <w:rPr>
                <w:rFonts w:ascii="Times New Roman" w:hAnsi="Times New Roman"/>
                <w:color w:val="000000" w:themeColor="text1"/>
                <w:sz w:val="21"/>
                <w:szCs w:val="21"/>
                <w:lang w:eastAsia="zh-CN"/>
              </w:rPr>
              <w:t xml:space="preserve"> (Unit: </w:t>
            </w:r>
            <w:r>
              <w:rPr>
                <w:rFonts w:ascii="Times New Roman" w:hAnsi="Times New Roman" w:hint="eastAsia"/>
                <w:color w:val="000000" w:themeColor="text1"/>
                <w:sz w:val="21"/>
                <w:szCs w:val="21"/>
                <w:lang w:eastAsia="zh-CN"/>
              </w:rPr>
              <w:t>uS</w:t>
            </w:r>
            <w:r w:rsidRPr="00754D9B">
              <w:rPr>
                <w:rFonts w:ascii="Times New Roman" w:hAnsi="Times New Roman"/>
                <w:color w:val="000000" w:themeColor="text1"/>
                <w:sz w:val="21"/>
                <w:szCs w:val="21"/>
                <w:lang w:eastAsia="zh-CN"/>
              </w:rPr>
              <w:t>)</w:t>
            </w:r>
          </w:p>
          <w:p w14:paraId="7565A6F1" w14:textId="77777777" w:rsidR="00AC6CDD" w:rsidRDefault="00AC6CDD"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x=4:set mode;</w:t>
            </w:r>
            <w:r w:rsidR="00F4003F">
              <w:rPr>
                <w:rFonts w:ascii="Times New Roman" w:hAnsi="Times New Roman"/>
                <w:color w:val="000000" w:themeColor="text1"/>
                <w:sz w:val="21"/>
                <w:szCs w:val="21"/>
                <w:lang w:eastAsia="zh-CN"/>
              </w:rPr>
              <w:t>y:channel(0~7);</w:t>
            </w:r>
            <w:r w:rsidR="00A35C1B">
              <w:rPr>
                <w:rFonts w:ascii="Times New Roman" w:hAnsi="Times New Roman"/>
                <w:color w:val="000000" w:themeColor="text1"/>
                <w:sz w:val="21"/>
                <w:szCs w:val="21"/>
                <w:lang w:eastAsia="zh-CN"/>
              </w:rPr>
              <w:t>z:</w:t>
            </w:r>
            <w:r w:rsidR="00A35C1B">
              <w:rPr>
                <w:rFonts w:ascii="Times New Roman" w:hAnsi="Times New Roman" w:hint="eastAsia"/>
                <w:color w:val="000000" w:themeColor="text1"/>
                <w:sz w:val="21"/>
                <w:szCs w:val="21"/>
                <w:lang w:eastAsia="zh-CN"/>
              </w:rPr>
              <w:t>0~1</w:t>
            </w:r>
            <w:r w:rsidR="00A35C1B">
              <w:rPr>
                <w:rFonts w:ascii="Times New Roman" w:hAnsi="Times New Roman"/>
                <w:color w:val="000000" w:themeColor="text1"/>
                <w:sz w:val="21"/>
                <w:szCs w:val="21"/>
                <w:lang w:eastAsia="zh-CN"/>
              </w:rPr>
              <w:t>;</w:t>
            </w:r>
          </w:p>
          <w:p w14:paraId="57C272F2" w14:textId="77777777" w:rsidR="00AC6CDD" w:rsidRDefault="00AC6CDD" w:rsidP="00A35C1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x=5:set range;</w:t>
            </w:r>
            <w:r w:rsidR="00350557">
              <w:rPr>
                <w:rFonts w:ascii="Times New Roman" w:hAnsi="Times New Roman"/>
                <w:color w:val="000000" w:themeColor="text1"/>
                <w:sz w:val="21"/>
                <w:szCs w:val="21"/>
                <w:lang w:eastAsia="zh-CN"/>
              </w:rPr>
              <w:t>y:0~7;</w:t>
            </w:r>
            <w:r w:rsidR="00A35C1B">
              <w:rPr>
                <w:rFonts w:ascii="Times New Roman" w:hAnsi="Times New Roman"/>
                <w:color w:val="000000" w:themeColor="text1"/>
                <w:sz w:val="21"/>
                <w:szCs w:val="21"/>
                <w:lang w:eastAsia="zh-CN"/>
              </w:rPr>
              <w:t>z:</w:t>
            </w:r>
            <w:r w:rsidR="002C525B">
              <w:rPr>
                <w:rFonts w:ascii="Times New Roman" w:hAnsi="Times New Roman" w:hint="eastAsia"/>
                <w:color w:val="000000" w:themeColor="text1"/>
                <w:sz w:val="21"/>
                <w:szCs w:val="21"/>
                <w:lang w:eastAsia="zh-CN"/>
              </w:rPr>
              <w:t>0~3</w:t>
            </w:r>
            <w:r w:rsidR="00A35C1B">
              <w:rPr>
                <w:rFonts w:ascii="Times New Roman" w:hAnsi="Times New Roman"/>
                <w:color w:val="000000" w:themeColor="text1"/>
                <w:sz w:val="21"/>
                <w:szCs w:val="21"/>
                <w:lang w:eastAsia="zh-CN"/>
              </w:rPr>
              <w:t>;</w:t>
            </w:r>
          </w:p>
          <w:p w14:paraId="59C09072" w14:textId="77777777" w:rsidR="00396D74" w:rsidRPr="006C7446" w:rsidRDefault="00396D74" w:rsidP="00A35C1B">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w:t>
            </w:r>
            <w:r>
              <w:rPr>
                <w:rFonts w:ascii="Times New Roman" w:hAnsi="Times New Roman" w:hint="eastAsia"/>
                <w:color w:val="000000" w:themeColor="text1"/>
                <w:sz w:val="21"/>
                <w:szCs w:val="21"/>
                <w:lang w:eastAsia="zh-CN"/>
              </w:rPr>
              <w:t>以上</w:t>
            </w:r>
            <w:r>
              <w:rPr>
                <w:rFonts w:ascii="Times New Roman" w:hAnsi="Times New Roman"/>
                <w:color w:val="000000" w:themeColor="text1"/>
                <w:sz w:val="21"/>
                <w:szCs w:val="21"/>
                <w:lang w:eastAsia="zh-CN"/>
              </w:rPr>
              <w:t>可以让</w:t>
            </w:r>
            <w:r>
              <w:rPr>
                <w:rFonts w:ascii="Times New Roman" w:hAnsi="Times New Roman" w:hint="eastAsia"/>
                <w:color w:val="000000" w:themeColor="text1"/>
                <w:sz w:val="21"/>
                <w:szCs w:val="21"/>
                <w:lang w:eastAsia="zh-CN"/>
              </w:rPr>
              <w:t>y</w:t>
            </w:r>
            <w:r>
              <w:rPr>
                <w:rFonts w:ascii="Times New Roman" w:hAnsi="Times New Roman"/>
                <w:color w:val="000000" w:themeColor="text1"/>
                <w:sz w:val="21"/>
                <w:szCs w:val="21"/>
                <w:lang w:eastAsia="zh-CN"/>
              </w:rPr>
              <w:t>=1)</w:t>
            </w:r>
          </w:p>
        </w:tc>
      </w:tr>
      <w:tr w:rsidR="002C525B" w:rsidRPr="00B75C72" w14:paraId="25985F46" w14:textId="77777777" w:rsidTr="006468EE">
        <w:trPr>
          <w:cantSplit/>
          <w:trHeight w:val="201"/>
        </w:trPr>
        <w:tc>
          <w:tcPr>
            <w:tcW w:w="1276" w:type="dxa"/>
            <w:vMerge w:val="restart"/>
          </w:tcPr>
          <w:p w14:paraId="781F9BB9" w14:textId="77777777" w:rsidR="002C525B" w:rsidRDefault="002C525B" w:rsidP="006468EE">
            <w:pPr>
              <w:ind w:firstLineChars="50" w:firstLine="105"/>
              <w:rPr>
                <w:rFonts w:ascii="Times New Roman" w:hAnsi="Times New Roman"/>
                <w:color w:val="000000" w:themeColor="text1"/>
                <w:sz w:val="21"/>
                <w:szCs w:val="21"/>
                <w:lang w:eastAsia="zh-CN"/>
              </w:rPr>
            </w:pPr>
          </w:p>
          <w:p w14:paraId="6FA601E3" w14:textId="77777777" w:rsidR="002C525B" w:rsidRDefault="002C525B" w:rsidP="006468EE">
            <w:pPr>
              <w:ind w:firstLineChars="50" w:firstLine="105"/>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OPM x y</w:t>
            </w:r>
          </w:p>
        </w:tc>
        <w:tc>
          <w:tcPr>
            <w:tcW w:w="851" w:type="dxa"/>
            <w:vMerge w:val="restart"/>
          </w:tcPr>
          <w:p w14:paraId="4EA36111" w14:textId="77777777" w:rsidR="002C525B" w:rsidRDefault="002C525B" w:rsidP="006468EE">
            <w:pPr>
              <w:ind w:firstLineChars="250" w:firstLine="525"/>
              <w:jc w:val="left"/>
              <w:rPr>
                <w:rFonts w:ascii="Times New Roman" w:hAnsi="Times New Roman"/>
                <w:color w:val="000000" w:themeColor="text1"/>
                <w:sz w:val="21"/>
                <w:szCs w:val="21"/>
                <w:lang w:eastAsia="zh-CN"/>
              </w:rPr>
            </w:pPr>
          </w:p>
          <w:p w14:paraId="6CCFAFE6" w14:textId="77777777" w:rsidR="002C525B" w:rsidRDefault="002C525B" w:rsidP="006468EE">
            <w:pPr>
              <w:jc w:val="left"/>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Get</w:t>
            </w:r>
          </w:p>
        </w:tc>
        <w:tc>
          <w:tcPr>
            <w:tcW w:w="2268" w:type="dxa"/>
          </w:tcPr>
          <w:p w14:paraId="769C0BE1"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TX:</w:t>
            </w:r>
            <w:r>
              <w:rPr>
                <w:rFonts w:ascii="Times New Roman" w:hAnsi="Times New Roman"/>
                <w:sz w:val="21"/>
                <w:szCs w:val="21"/>
                <w:lang w:eastAsia="zh-CN"/>
              </w:rPr>
              <w:t xml:space="preserve">opm </w:t>
            </w:r>
            <w:r>
              <w:rPr>
                <w:rFonts w:ascii="Times New Roman" w:hAnsi="Times New Roman" w:hint="eastAsia"/>
                <w:sz w:val="21"/>
                <w:szCs w:val="21"/>
                <w:lang w:eastAsia="zh-CN"/>
              </w:rPr>
              <w:t>1 1</w:t>
            </w:r>
          </w:p>
          <w:p w14:paraId="5B80A45B"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RX:</w:t>
            </w:r>
            <w:r w:rsidRPr="00E417AA">
              <w:rPr>
                <w:rFonts w:ascii="Times New Roman" w:hAnsi="Times New Roman"/>
                <w:sz w:val="21"/>
                <w:szCs w:val="21"/>
                <w:lang w:eastAsia="zh-CN"/>
              </w:rPr>
              <w:t>1310</w:t>
            </w:r>
            <w:r>
              <w:rPr>
                <w:rFonts w:ascii="Times New Roman" w:hAnsi="Times New Roman" w:hint="eastAsia"/>
                <w:sz w:val="21"/>
                <w:szCs w:val="21"/>
                <w:lang w:eastAsia="zh-CN"/>
              </w:rPr>
              <w:t>0000</w:t>
            </w:r>
          </w:p>
        </w:tc>
        <w:tc>
          <w:tcPr>
            <w:tcW w:w="4819" w:type="dxa"/>
            <w:vMerge w:val="restart"/>
          </w:tcPr>
          <w:p w14:paraId="712E2D5E" w14:textId="77777777" w:rsidR="002C525B"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x=1</w:t>
            </w:r>
            <w:r w:rsidRPr="006C7446">
              <w:rPr>
                <w:rFonts w:ascii="Times New Roman" w:hAnsi="Times New Roman"/>
                <w:color w:val="000000" w:themeColor="text1"/>
                <w:sz w:val="21"/>
                <w:szCs w:val="21"/>
                <w:lang w:eastAsia="zh-CN"/>
              </w:rPr>
              <w:t>:</w:t>
            </w:r>
            <w:r>
              <w:rPr>
                <w:rFonts w:ascii="Times New Roman" w:hAnsi="Times New Roman" w:hint="eastAsia"/>
                <w:color w:val="000000" w:themeColor="text1"/>
                <w:sz w:val="21"/>
                <w:szCs w:val="21"/>
                <w:lang w:eastAsia="zh-CN"/>
              </w:rPr>
              <w:t>get wavelength .(unit:nm)(10000x)</w:t>
            </w:r>
          </w:p>
          <w:p w14:paraId="138F6816" w14:textId="77777777" w:rsidR="002C525B" w:rsidRPr="006C7446"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y:channel;</w:t>
            </w:r>
          </w:p>
          <w:p w14:paraId="7F98CE0F" w14:textId="77777777" w:rsidR="002C525B" w:rsidRPr="00E417AA"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x=2</w:t>
            </w:r>
            <w:r w:rsidRPr="006C7446">
              <w:rPr>
                <w:rFonts w:ascii="Times New Roman" w:hAnsi="Times New Roman"/>
                <w:color w:val="000000" w:themeColor="text1"/>
                <w:sz w:val="21"/>
                <w:szCs w:val="21"/>
                <w:lang w:eastAsia="zh-CN"/>
              </w:rPr>
              <w:t>:</w:t>
            </w:r>
            <w:r>
              <w:t xml:space="preserve"> </w:t>
            </w:r>
            <w:r>
              <w:rPr>
                <w:rFonts w:hint="eastAsia"/>
                <w:lang w:eastAsia="zh-CN"/>
              </w:rPr>
              <w:t xml:space="preserve">get </w:t>
            </w:r>
            <w:r w:rsidRPr="00754D9B">
              <w:rPr>
                <w:rFonts w:ascii="Times New Roman" w:hAnsi="Times New Roman"/>
                <w:color w:val="000000" w:themeColor="text1"/>
                <w:sz w:val="21"/>
                <w:szCs w:val="21"/>
                <w:lang w:eastAsia="zh-CN"/>
              </w:rPr>
              <w:t>sample average time</w:t>
            </w:r>
            <w:r>
              <w:rPr>
                <w:rFonts w:ascii="Times New Roman" w:hAnsi="Times New Roman" w:hint="eastAsia"/>
                <w:color w:val="000000" w:themeColor="text1"/>
                <w:sz w:val="21"/>
                <w:szCs w:val="21"/>
                <w:lang w:eastAsia="zh-CN"/>
              </w:rPr>
              <w:t xml:space="preserve"> </w:t>
            </w:r>
            <w:r>
              <w:rPr>
                <w:rFonts w:ascii="Times New Roman" w:hAnsi="Times New Roman"/>
                <w:color w:val="000000" w:themeColor="text1"/>
                <w:sz w:val="21"/>
                <w:szCs w:val="21"/>
                <w:lang w:eastAsia="zh-CN"/>
              </w:rPr>
              <w:t xml:space="preserve">(Unit: </w:t>
            </w:r>
            <w:r>
              <w:rPr>
                <w:rFonts w:ascii="Times New Roman" w:hAnsi="Times New Roman" w:hint="eastAsia"/>
                <w:color w:val="000000" w:themeColor="text1"/>
                <w:sz w:val="21"/>
                <w:szCs w:val="21"/>
                <w:lang w:eastAsia="zh-CN"/>
              </w:rPr>
              <w:t>uS</w:t>
            </w:r>
            <w:r w:rsidRPr="00754D9B">
              <w:rPr>
                <w:rFonts w:ascii="Times New Roman" w:hAnsi="Times New Roman"/>
                <w:color w:val="000000" w:themeColor="text1"/>
                <w:sz w:val="21"/>
                <w:szCs w:val="21"/>
                <w:lang w:eastAsia="zh-CN"/>
              </w:rPr>
              <w:t>)</w:t>
            </w:r>
            <w:r>
              <w:rPr>
                <w:rFonts w:ascii="Times New Roman" w:hAnsi="Times New Roman" w:hint="eastAsia"/>
                <w:color w:val="000000" w:themeColor="text1"/>
                <w:sz w:val="21"/>
                <w:szCs w:val="21"/>
                <w:lang w:eastAsia="zh-CN"/>
              </w:rPr>
              <w:t>；</w:t>
            </w:r>
          </w:p>
          <w:p w14:paraId="24260CE3" w14:textId="77777777" w:rsidR="002C525B"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x=3:get power(unit:dBm)(1000x)</w:t>
            </w:r>
            <w:r>
              <w:rPr>
                <w:rFonts w:ascii="Times New Roman" w:hAnsi="Times New Roman" w:hint="eastAsia"/>
                <w:color w:val="000000" w:themeColor="text1"/>
                <w:sz w:val="21"/>
                <w:szCs w:val="21"/>
                <w:lang w:eastAsia="zh-CN"/>
              </w:rPr>
              <w:t>；</w:t>
            </w:r>
          </w:p>
          <w:p w14:paraId="62C9289E" w14:textId="77777777" w:rsidR="002C525B"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x=4:get mode;</w:t>
            </w:r>
          </w:p>
          <w:p w14:paraId="5A283287" w14:textId="77777777" w:rsidR="002C525B" w:rsidRDefault="002C525B" w:rsidP="006468EE">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x=5:get range;     x=6:reserved</w:t>
            </w:r>
          </w:p>
          <w:p w14:paraId="53274BEB" w14:textId="77777777" w:rsidR="00396D74" w:rsidRPr="006C7446" w:rsidRDefault="00396D74" w:rsidP="006468EE">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w:t>
            </w:r>
            <w:r>
              <w:rPr>
                <w:rFonts w:ascii="Times New Roman" w:hAnsi="Times New Roman" w:hint="eastAsia"/>
                <w:color w:val="000000" w:themeColor="text1"/>
                <w:sz w:val="21"/>
                <w:szCs w:val="21"/>
                <w:lang w:eastAsia="zh-CN"/>
              </w:rPr>
              <w:t>以上</w:t>
            </w:r>
            <w:r>
              <w:rPr>
                <w:rFonts w:ascii="Times New Roman" w:hAnsi="Times New Roman"/>
                <w:color w:val="000000" w:themeColor="text1"/>
                <w:sz w:val="21"/>
                <w:szCs w:val="21"/>
                <w:lang w:eastAsia="zh-CN"/>
              </w:rPr>
              <w:t>可以让</w:t>
            </w:r>
            <w:r>
              <w:rPr>
                <w:rFonts w:ascii="Times New Roman" w:hAnsi="Times New Roman" w:hint="eastAsia"/>
                <w:color w:val="000000" w:themeColor="text1"/>
                <w:sz w:val="21"/>
                <w:szCs w:val="21"/>
                <w:lang w:eastAsia="zh-CN"/>
              </w:rPr>
              <w:t>y</w:t>
            </w:r>
            <w:r>
              <w:rPr>
                <w:rFonts w:ascii="Times New Roman" w:hAnsi="Times New Roman"/>
                <w:color w:val="000000" w:themeColor="text1"/>
                <w:sz w:val="21"/>
                <w:szCs w:val="21"/>
                <w:lang w:eastAsia="zh-CN"/>
              </w:rPr>
              <w:t>=1)</w:t>
            </w:r>
          </w:p>
        </w:tc>
      </w:tr>
      <w:tr w:rsidR="002C525B" w:rsidRPr="00B75C72" w14:paraId="70379CA3" w14:textId="77777777" w:rsidTr="006468EE">
        <w:trPr>
          <w:cantSplit/>
          <w:trHeight w:val="200"/>
        </w:trPr>
        <w:tc>
          <w:tcPr>
            <w:tcW w:w="1276" w:type="dxa"/>
            <w:vMerge/>
          </w:tcPr>
          <w:p w14:paraId="618BBF4B" w14:textId="77777777" w:rsidR="002C525B" w:rsidRDefault="002C525B" w:rsidP="006468EE">
            <w:pPr>
              <w:ind w:firstLineChars="50" w:firstLine="105"/>
              <w:rPr>
                <w:rFonts w:ascii="Times New Roman" w:hAnsi="Times New Roman"/>
                <w:color w:val="000000" w:themeColor="text1"/>
                <w:sz w:val="21"/>
                <w:szCs w:val="21"/>
                <w:lang w:eastAsia="zh-CN"/>
              </w:rPr>
            </w:pPr>
          </w:p>
        </w:tc>
        <w:tc>
          <w:tcPr>
            <w:tcW w:w="851" w:type="dxa"/>
            <w:vMerge/>
          </w:tcPr>
          <w:p w14:paraId="4936894C" w14:textId="77777777" w:rsidR="002C525B" w:rsidRDefault="002C525B" w:rsidP="006468EE">
            <w:pPr>
              <w:ind w:firstLineChars="250" w:firstLine="525"/>
              <w:rPr>
                <w:rFonts w:ascii="Times New Roman" w:hAnsi="Times New Roman"/>
                <w:color w:val="000000" w:themeColor="text1"/>
                <w:sz w:val="21"/>
                <w:szCs w:val="21"/>
                <w:lang w:eastAsia="zh-CN"/>
              </w:rPr>
            </w:pPr>
          </w:p>
        </w:tc>
        <w:tc>
          <w:tcPr>
            <w:tcW w:w="2268" w:type="dxa"/>
          </w:tcPr>
          <w:p w14:paraId="4C3DF569"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TX:opm 2 1</w:t>
            </w:r>
          </w:p>
          <w:p w14:paraId="7FFC9DF3"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RX:10</w:t>
            </w:r>
          </w:p>
        </w:tc>
        <w:tc>
          <w:tcPr>
            <w:tcW w:w="4819" w:type="dxa"/>
            <w:vMerge/>
          </w:tcPr>
          <w:p w14:paraId="19446732" w14:textId="77777777" w:rsidR="002C525B" w:rsidRPr="00E417AA" w:rsidRDefault="002C525B" w:rsidP="006468EE">
            <w:pPr>
              <w:rPr>
                <w:rFonts w:ascii="Times New Roman" w:hAnsi="Times New Roman"/>
                <w:color w:val="000000" w:themeColor="text1"/>
                <w:sz w:val="21"/>
                <w:szCs w:val="21"/>
                <w:lang w:eastAsia="zh-CN"/>
              </w:rPr>
            </w:pPr>
          </w:p>
        </w:tc>
      </w:tr>
      <w:tr w:rsidR="002C525B" w:rsidRPr="00B75C72" w14:paraId="6EFC42FF" w14:textId="77777777" w:rsidTr="006468EE">
        <w:trPr>
          <w:cantSplit/>
          <w:trHeight w:val="200"/>
        </w:trPr>
        <w:tc>
          <w:tcPr>
            <w:tcW w:w="1276" w:type="dxa"/>
            <w:vMerge/>
          </w:tcPr>
          <w:p w14:paraId="20811141" w14:textId="77777777" w:rsidR="002C525B" w:rsidRDefault="002C525B" w:rsidP="006468EE">
            <w:pPr>
              <w:ind w:firstLineChars="50" w:firstLine="105"/>
              <w:rPr>
                <w:rFonts w:ascii="Times New Roman" w:hAnsi="Times New Roman"/>
                <w:color w:val="000000" w:themeColor="text1"/>
                <w:sz w:val="21"/>
                <w:szCs w:val="21"/>
                <w:lang w:eastAsia="zh-CN"/>
              </w:rPr>
            </w:pPr>
          </w:p>
        </w:tc>
        <w:tc>
          <w:tcPr>
            <w:tcW w:w="851" w:type="dxa"/>
            <w:vMerge/>
          </w:tcPr>
          <w:p w14:paraId="127F9DCB" w14:textId="77777777" w:rsidR="002C525B" w:rsidRDefault="002C525B" w:rsidP="006468EE">
            <w:pPr>
              <w:ind w:firstLineChars="250" w:firstLine="525"/>
              <w:rPr>
                <w:rFonts w:ascii="Times New Roman" w:hAnsi="Times New Roman"/>
                <w:color w:val="000000" w:themeColor="text1"/>
                <w:sz w:val="21"/>
                <w:szCs w:val="21"/>
                <w:lang w:eastAsia="zh-CN"/>
              </w:rPr>
            </w:pPr>
          </w:p>
        </w:tc>
        <w:tc>
          <w:tcPr>
            <w:tcW w:w="2268" w:type="dxa"/>
          </w:tcPr>
          <w:p w14:paraId="44D52A8B"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TX:opm 3 1</w:t>
            </w:r>
          </w:p>
          <w:p w14:paraId="40CE005F" w14:textId="77777777" w:rsidR="002C525B" w:rsidRDefault="002C525B" w:rsidP="006468EE">
            <w:pPr>
              <w:jc w:val="left"/>
              <w:rPr>
                <w:rFonts w:ascii="Times New Roman" w:hAnsi="Times New Roman"/>
                <w:sz w:val="21"/>
                <w:szCs w:val="21"/>
                <w:lang w:eastAsia="zh-CN"/>
              </w:rPr>
            </w:pPr>
            <w:r>
              <w:rPr>
                <w:rFonts w:ascii="Times New Roman" w:hAnsi="Times New Roman" w:hint="eastAsia"/>
                <w:sz w:val="21"/>
                <w:szCs w:val="21"/>
                <w:lang w:eastAsia="zh-CN"/>
              </w:rPr>
              <w:t>RX:-1500</w:t>
            </w:r>
          </w:p>
        </w:tc>
        <w:tc>
          <w:tcPr>
            <w:tcW w:w="4819" w:type="dxa"/>
            <w:vMerge/>
          </w:tcPr>
          <w:p w14:paraId="39F1093D" w14:textId="77777777" w:rsidR="002C525B" w:rsidRDefault="002C525B" w:rsidP="006468EE">
            <w:pPr>
              <w:rPr>
                <w:rFonts w:ascii="Times New Roman" w:hAnsi="Times New Roman"/>
                <w:color w:val="000000" w:themeColor="text1"/>
                <w:sz w:val="21"/>
                <w:szCs w:val="21"/>
                <w:lang w:eastAsia="zh-CN"/>
              </w:rPr>
            </w:pPr>
          </w:p>
        </w:tc>
      </w:tr>
    </w:tbl>
    <w:p w14:paraId="5EA328AC" w14:textId="77777777" w:rsidR="00237659" w:rsidRDefault="00301940" w:rsidP="00237659">
      <w:pPr>
        <w:ind w:left="360"/>
        <w:rPr>
          <w:b/>
          <w:lang w:eastAsia="zh-CN"/>
        </w:rPr>
      </w:pPr>
      <w:r>
        <w:rPr>
          <w:rFonts w:hint="eastAsia"/>
          <w:b/>
          <w:lang w:eastAsia="zh-CN"/>
        </w:rPr>
        <w:t>关于</w:t>
      </w:r>
      <w:r>
        <w:rPr>
          <w:b/>
          <w:lang w:eastAsia="zh-CN"/>
        </w:rPr>
        <w:t>y</w:t>
      </w:r>
      <w:r>
        <w:rPr>
          <w:b/>
          <w:lang w:eastAsia="zh-CN"/>
        </w:rPr>
        <w:t>、</w:t>
      </w:r>
      <w:r>
        <w:rPr>
          <w:b/>
          <w:lang w:eastAsia="zh-CN"/>
        </w:rPr>
        <w:t>z</w:t>
      </w:r>
      <w:r>
        <w:rPr>
          <w:b/>
          <w:lang w:eastAsia="zh-CN"/>
        </w:rPr>
        <w:t>的定义详见</w:t>
      </w:r>
    </w:p>
    <w:bookmarkStart w:id="94" w:name="_MON_1552970971"/>
    <w:bookmarkEnd w:id="94"/>
    <w:p w14:paraId="345C2806" w14:textId="77777777" w:rsidR="00301940" w:rsidRDefault="00301940" w:rsidP="00237659">
      <w:pPr>
        <w:ind w:left="360"/>
        <w:rPr>
          <w:b/>
          <w:lang w:eastAsia="zh-CN"/>
        </w:rPr>
      </w:pPr>
      <w:r>
        <w:rPr>
          <w:b/>
          <w:lang w:eastAsia="zh-CN"/>
        </w:rPr>
        <w:object w:dxaOrig="1551" w:dyaOrig="1064" w14:anchorId="5E1B324B">
          <v:shape id="_x0000_i1026" type="#_x0000_t75" style="width:78pt;height:52.9pt" o:ole="">
            <v:imagedata r:id="rId18" o:title=""/>
          </v:shape>
          <o:OLEObject Type="Embed" ProgID="Word.Document.8" ShapeID="_x0000_i1026" DrawAspect="Icon" ObjectID="_1837854260" r:id="rId19">
            <o:FieldCodes>\s</o:FieldCodes>
          </o:OLEObject>
        </w:object>
      </w:r>
    </w:p>
    <w:p w14:paraId="4C78CF6A" w14:textId="77777777" w:rsidR="00301940" w:rsidRPr="00237659" w:rsidRDefault="00301940" w:rsidP="00237659">
      <w:pPr>
        <w:ind w:left="360"/>
        <w:rPr>
          <w:b/>
          <w:lang w:eastAsia="zh-CN"/>
        </w:rPr>
      </w:pPr>
    </w:p>
    <w:p w14:paraId="51B9E1A2" w14:textId="77777777" w:rsidR="00237659" w:rsidRDefault="00237659" w:rsidP="00D12CF5">
      <w:pPr>
        <w:numPr>
          <w:ilvl w:val="0"/>
          <w:numId w:val="18"/>
        </w:numPr>
        <w:rPr>
          <w:b/>
          <w:lang w:eastAsia="zh-CN"/>
        </w:rPr>
      </w:pPr>
      <w:r>
        <w:rPr>
          <w:rFonts w:hint="eastAsia"/>
          <w:b/>
          <w:lang w:eastAsia="zh-CN"/>
        </w:rPr>
        <w:t>SCAN</w:t>
      </w:r>
    </w:p>
    <w:p w14:paraId="6311F2AB" w14:textId="77777777" w:rsidR="00237659" w:rsidRDefault="00D25219" w:rsidP="00237659">
      <w:pPr>
        <w:ind w:left="360"/>
        <w:rPr>
          <w:lang w:eastAsia="zh-CN"/>
        </w:rPr>
      </w:pPr>
      <w:r>
        <w:rPr>
          <w:rFonts w:hint="eastAsia"/>
          <w:lang w:eastAsia="zh-CN"/>
        </w:rPr>
        <w:t>先下载路由表，然后</w:t>
      </w:r>
      <w:r w:rsidR="00237659" w:rsidRPr="00237659">
        <w:rPr>
          <w:rFonts w:hint="eastAsia"/>
          <w:lang w:eastAsia="zh-CN"/>
        </w:rPr>
        <w:t>按照路由表自动扫描切换开关，同时保存</w:t>
      </w:r>
      <w:r>
        <w:rPr>
          <w:rFonts w:hint="eastAsia"/>
          <w:lang w:eastAsia="zh-CN"/>
        </w:rPr>
        <w:t>每条通道</w:t>
      </w:r>
      <w:r w:rsidR="00237659" w:rsidRPr="00237659">
        <w:rPr>
          <w:rFonts w:hint="eastAsia"/>
          <w:lang w:eastAsia="zh-CN"/>
        </w:rPr>
        <w:t>扫描结果（功率计和</w:t>
      </w:r>
      <w:r w:rsidR="00237659" w:rsidRPr="00237659">
        <w:rPr>
          <w:rFonts w:hint="eastAsia"/>
          <w:lang w:eastAsia="zh-CN"/>
        </w:rPr>
        <w:t>PD</w:t>
      </w:r>
      <w:r w:rsidR="00237659" w:rsidRPr="00237659">
        <w:rPr>
          <w:rFonts w:hint="eastAsia"/>
          <w:lang w:eastAsia="zh-CN"/>
        </w:rPr>
        <w:t>功率）</w:t>
      </w:r>
      <w:r w:rsidR="00237659" w:rsidRPr="00237659">
        <w:rPr>
          <w:rFonts w:hint="eastAsia"/>
          <w:lang w:eastAsia="zh-CN"/>
        </w:rPr>
        <w:t>;</w:t>
      </w:r>
    </w:p>
    <w:p w14:paraId="42977CC3" w14:textId="77777777" w:rsidR="00D25219" w:rsidRDefault="00D25219" w:rsidP="00237659">
      <w:pPr>
        <w:ind w:left="360"/>
        <w:rPr>
          <w:rFonts w:hint="eastAsia"/>
          <w:lang w:eastAsia="zh-CN"/>
        </w:rPr>
      </w:pPr>
      <w:r>
        <w:rPr>
          <w:rFonts w:hint="eastAsia"/>
          <w:lang w:eastAsia="zh-CN"/>
        </w:rPr>
        <w:t>路由表详见附录</w:t>
      </w:r>
      <w:r>
        <w:rPr>
          <w:rFonts w:hint="eastAsia"/>
          <w:lang w:eastAsia="zh-CN"/>
        </w:rPr>
        <w:t>A;</w:t>
      </w:r>
      <w:r>
        <w:rPr>
          <w:lang w:eastAsia="zh-CN"/>
        </w:rPr>
        <w:t xml:space="preserve"> </w:t>
      </w:r>
    </w:p>
    <w:p w14:paraId="489A1B3B" w14:textId="77777777" w:rsidR="00237659" w:rsidRDefault="00EB7C1D" w:rsidP="00237659">
      <w:pPr>
        <w:ind w:left="360"/>
        <w:rPr>
          <w:lang w:eastAsia="zh-CN"/>
        </w:rPr>
      </w:pPr>
      <w:r>
        <w:rPr>
          <w:rFonts w:hint="eastAsia"/>
          <w:lang w:eastAsia="zh-CN"/>
        </w:rPr>
        <w:t>Command</w:t>
      </w:r>
      <w:r w:rsidR="00237659">
        <w:rPr>
          <w:rFonts w:hint="eastAsia"/>
          <w:lang w:eastAsia="zh-CN"/>
        </w:rPr>
        <w:t>:SCAN</w:t>
      </w:r>
    </w:p>
    <w:p w14:paraId="5B1390D5" w14:textId="77777777" w:rsidR="00237659" w:rsidRDefault="006D3A15" w:rsidP="00237659">
      <w:pPr>
        <w:ind w:left="360"/>
        <w:rPr>
          <w:lang w:eastAsia="zh-CN"/>
        </w:rPr>
      </w:pPr>
      <w:r>
        <w:rPr>
          <w:rFonts w:hint="eastAsia"/>
          <w:lang w:eastAsia="zh-CN"/>
        </w:rPr>
        <w:t>Response</w:t>
      </w:r>
      <w:r w:rsidR="00237659">
        <w:rPr>
          <w:rFonts w:hint="eastAsia"/>
          <w:lang w:eastAsia="zh-CN"/>
        </w:rPr>
        <w:t>:</w:t>
      </w:r>
      <w:r w:rsidR="00237659">
        <w:rPr>
          <w:lang w:eastAsia="zh-CN"/>
        </w:rPr>
        <w:t>”</w:t>
      </w:r>
      <w:r w:rsidR="00237659">
        <w:rPr>
          <w:rFonts w:hint="eastAsia"/>
          <w:lang w:eastAsia="zh-CN"/>
        </w:rPr>
        <w:t>OK</w:t>
      </w:r>
      <w:r w:rsidR="00237659">
        <w:rPr>
          <w:lang w:eastAsia="zh-CN"/>
        </w:rPr>
        <w:t>”</w:t>
      </w:r>
    </w:p>
    <w:p w14:paraId="18A81286" w14:textId="77777777" w:rsidR="00D25219" w:rsidRDefault="00D25219" w:rsidP="00237659">
      <w:pPr>
        <w:ind w:left="360"/>
        <w:rPr>
          <w:lang w:eastAsia="zh-CN"/>
        </w:rPr>
      </w:pPr>
      <w:r>
        <w:rPr>
          <w:lang w:eastAsia="zh-CN"/>
        </w:rPr>
        <w:t>Descript</w:t>
      </w:r>
      <w:r>
        <w:rPr>
          <w:rFonts w:hint="eastAsia"/>
          <w:lang w:eastAsia="zh-CN"/>
        </w:rPr>
        <w:t>ion</w:t>
      </w:r>
      <w:r>
        <w:rPr>
          <w:rFonts w:hint="eastAsia"/>
          <w:lang w:eastAsia="zh-CN"/>
        </w:rPr>
        <w:t>：</w:t>
      </w:r>
      <w:r>
        <w:rPr>
          <w:rFonts w:hint="eastAsia"/>
          <w:lang w:eastAsia="zh-CN"/>
        </w:rPr>
        <w:t>1</w:t>
      </w:r>
      <w:r>
        <w:rPr>
          <w:rFonts w:hint="eastAsia"/>
          <w:lang w:eastAsia="zh-CN"/>
        </w:rPr>
        <w:t>）若系统不断电，相同的路由表只需要下载一次；</w:t>
      </w:r>
    </w:p>
    <w:p w14:paraId="02DB5BAD" w14:textId="77777777" w:rsidR="00D25219" w:rsidRDefault="00D25219" w:rsidP="00237659">
      <w:pPr>
        <w:ind w:left="360"/>
        <w:rPr>
          <w:lang w:eastAsia="zh-CN"/>
        </w:rPr>
      </w:pPr>
      <w:r>
        <w:rPr>
          <w:rFonts w:hint="eastAsia"/>
          <w:lang w:eastAsia="zh-CN"/>
        </w:rPr>
        <w:tab/>
      </w:r>
      <w:r>
        <w:rPr>
          <w:rFonts w:hint="eastAsia"/>
          <w:lang w:eastAsia="zh-CN"/>
        </w:rPr>
        <w:tab/>
        <w:t xml:space="preserve">   2</w:t>
      </w:r>
      <w:r>
        <w:rPr>
          <w:rFonts w:hint="eastAsia"/>
          <w:lang w:eastAsia="zh-CN"/>
        </w:rPr>
        <w:t>）若无路由表，</w:t>
      </w:r>
      <w:r>
        <w:rPr>
          <w:rFonts w:hint="eastAsia"/>
          <w:lang w:eastAsia="zh-CN"/>
        </w:rPr>
        <w:t>response</w:t>
      </w:r>
      <w:r>
        <w:rPr>
          <w:rFonts w:hint="eastAsia"/>
          <w:lang w:eastAsia="zh-CN"/>
        </w:rPr>
        <w:t>：“</w:t>
      </w:r>
      <w:r>
        <w:rPr>
          <w:rFonts w:hint="eastAsia"/>
          <w:lang w:eastAsia="zh-CN"/>
        </w:rPr>
        <w:t>FAIL</w:t>
      </w:r>
      <w:r>
        <w:rPr>
          <w:rFonts w:hint="eastAsia"/>
          <w:lang w:eastAsia="zh-CN"/>
        </w:rPr>
        <w:t>”</w:t>
      </w:r>
      <w:r>
        <w:rPr>
          <w:rFonts w:hint="eastAsia"/>
          <w:lang w:eastAsia="zh-CN"/>
        </w:rPr>
        <w:t>;</w:t>
      </w:r>
    </w:p>
    <w:p w14:paraId="3458A9C8" w14:textId="77777777" w:rsidR="00D25219" w:rsidRDefault="00D25219" w:rsidP="00237659">
      <w:pPr>
        <w:ind w:left="360"/>
        <w:rPr>
          <w:lang w:eastAsia="zh-CN"/>
        </w:rPr>
      </w:pPr>
      <w:r>
        <w:rPr>
          <w:rFonts w:hint="eastAsia"/>
          <w:lang w:eastAsia="zh-CN"/>
        </w:rPr>
        <w:t xml:space="preserve">                      3</w:t>
      </w:r>
      <w:r>
        <w:rPr>
          <w:rFonts w:hint="eastAsia"/>
          <w:lang w:eastAsia="zh-CN"/>
        </w:rPr>
        <w:t>）若</w:t>
      </w:r>
      <w:r>
        <w:rPr>
          <w:rFonts w:hint="eastAsia"/>
          <w:lang w:eastAsia="zh-CN"/>
        </w:rPr>
        <w:t>CRC</w:t>
      </w:r>
      <w:r>
        <w:rPr>
          <w:rFonts w:hint="eastAsia"/>
          <w:lang w:eastAsia="zh-CN"/>
        </w:rPr>
        <w:t>错误，</w:t>
      </w:r>
      <w:r>
        <w:rPr>
          <w:rFonts w:hint="eastAsia"/>
          <w:lang w:eastAsia="zh-CN"/>
        </w:rPr>
        <w:t>response</w:t>
      </w:r>
      <w:r>
        <w:rPr>
          <w:rFonts w:hint="eastAsia"/>
          <w:lang w:eastAsia="zh-CN"/>
        </w:rPr>
        <w:t>：“</w:t>
      </w:r>
      <w:r w:rsidRPr="00D25219">
        <w:rPr>
          <w:lang w:eastAsia="zh-CN"/>
        </w:rPr>
        <w:t>Invalid CRC</w:t>
      </w:r>
      <w:r>
        <w:rPr>
          <w:rFonts w:hint="eastAsia"/>
          <w:lang w:eastAsia="zh-CN"/>
        </w:rPr>
        <w:t>”；</w:t>
      </w:r>
    </w:p>
    <w:p w14:paraId="48761E65" w14:textId="77777777" w:rsidR="00D25219" w:rsidRDefault="00D25219" w:rsidP="00237659">
      <w:pPr>
        <w:ind w:left="360"/>
        <w:rPr>
          <w:lang w:eastAsia="zh-CN"/>
        </w:rPr>
      </w:pPr>
      <w:r>
        <w:rPr>
          <w:rFonts w:hint="eastAsia"/>
          <w:lang w:eastAsia="zh-CN"/>
        </w:rPr>
        <w:tab/>
      </w:r>
      <w:r>
        <w:rPr>
          <w:rFonts w:hint="eastAsia"/>
          <w:lang w:eastAsia="zh-CN"/>
        </w:rPr>
        <w:tab/>
        <w:t xml:space="preserve">  4</w:t>
      </w:r>
      <w:r>
        <w:rPr>
          <w:rFonts w:hint="eastAsia"/>
          <w:lang w:eastAsia="zh-CN"/>
        </w:rPr>
        <w:t>）</w:t>
      </w:r>
      <w:r>
        <w:rPr>
          <w:rFonts w:hint="eastAsia"/>
          <w:lang w:eastAsia="zh-CN"/>
        </w:rPr>
        <w:t xml:space="preserve"> </w:t>
      </w:r>
      <w:r>
        <w:rPr>
          <w:rFonts w:hint="eastAsia"/>
          <w:lang w:eastAsia="zh-CN"/>
        </w:rPr>
        <w:t>若</w:t>
      </w:r>
      <w:r w:rsidR="002C4B6D">
        <w:rPr>
          <w:rFonts w:hint="eastAsia"/>
          <w:lang w:eastAsia="zh-CN"/>
        </w:rPr>
        <w:t>表中有数据错误，</w:t>
      </w:r>
      <w:r w:rsidR="002C4B6D">
        <w:rPr>
          <w:rFonts w:hint="eastAsia"/>
          <w:lang w:eastAsia="zh-CN"/>
        </w:rPr>
        <w:t>response</w:t>
      </w:r>
      <w:r w:rsidR="002C4B6D">
        <w:rPr>
          <w:rFonts w:hint="eastAsia"/>
          <w:lang w:eastAsia="zh-CN"/>
        </w:rPr>
        <w:t>：“</w:t>
      </w:r>
      <w:r w:rsidR="002C4B6D" w:rsidRPr="002C4B6D">
        <w:rPr>
          <w:lang w:eastAsia="zh-CN"/>
        </w:rPr>
        <w:t>Invalid data</w:t>
      </w:r>
      <w:r w:rsidR="002C4B6D">
        <w:rPr>
          <w:rFonts w:hint="eastAsia"/>
          <w:lang w:eastAsia="zh-CN"/>
        </w:rPr>
        <w:t>”；</w:t>
      </w:r>
    </w:p>
    <w:p w14:paraId="7678F722" w14:textId="77777777" w:rsidR="00D25219" w:rsidRDefault="002C4B6D" w:rsidP="00237659">
      <w:pPr>
        <w:ind w:left="360"/>
        <w:rPr>
          <w:lang w:eastAsia="zh-CN"/>
        </w:rPr>
      </w:pPr>
      <w:r>
        <w:rPr>
          <w:rFonts w:hint="eastAsia"/>
          <w:lang w:eastAsia="zh-CN"/>
        </w:rPr>
        <w:tab/>
      </w:r>
      <w:r>
        <w:rPr>
          <w:rFonts w:hint="eastAsia"/>
          <w:lang w:eastAsia="zh-CN"/>
        </w:rPr>
        <w:tab/>
        <w:t xml:space="preserve">  5</w:t>
      </w:r>
      <w:r>
        <w:rPr>
          <w:rFonts w:hint="eastAsia"/>
          <w:lang w:eastAsia="zh-CN"/>
        </w:rPr>
        <w:t>）正常时，</w:t>
      </w:r>
      <w:r w:rsidR="00D25219">
        <w:rPr>
          <w:rFonts w:hint="eastAsia"/>
          <w:lang w:eastAsia="zh-CN"/>
        </w:rPr>
        <w:t>响应结果从当前剩余欲扫描通道数递减至</w:t>
      </w:r>
      <w:r w:rsidR="009C0E0F">
        <w:rPr>
          <w:rFonts w:hint="eastAsia"/>
          <w:lang w:eastAsia="zh-CN"/>
        </w:rPr>
        <w:t>1</w:t>
      </w:r>
      <w:r w:rsidR="00D25219">
        <w:rPr>
          <w:rFonts w:hint="eastAsia"/>
          <w:lang w:eastAsia="zh-CN"/>
        </w:rPr>
        <w:t>，然后“</w:t>
      </w:r>
      <w:r w:rsidR="00D25219">
        <w:rPr>
          <w:rFonts w:hint="eastAsia"/>
          <w:lang w:eastAsia="zh-CN"/>
        </w:rPr>
        <w:t>OK</w:t>
      </w:r>
      <w:r w:rsidR="00D25219">
        <w:rPr>
          <w:rFonts w:hint="eastAsia"/>
          <w:lang w:eastAsia="zh-CN"/>
        </w:rPr>
        <w:t>”；</w:t>
      </w:r>
    </w:p>
    <w:p w14:paraId="19ADC984" w14:textId="77777777" w:rsidR="00237659" w:rsidRPr="00237659" w:rsidRDefault="00237659" w:rsidP="00237659">
      <w:pPr>
        <w:ind w:left="360"/>
        <w:rPr>
          <w:lang w:eastAsia="zh-CN"/>
        </w:rPr>
      </w:pPr>
    </w:p>
    <w:p w14:paraId="3B1891AA" w14:textId="77777777" w:rsidR="00237659" w:rsidRDefault="00237659" w:rsidP="00D12CF5">
      <w:pPr>
        <w:numPr>
          <w:ilvl w:val="0"/>
          <w:numId w:val="18"/>
        </w:numPr>
        <w:rPr>
          <w:b/>
          <w:lang w:eastAsia="zh-CN"/>
        </w:rPr>
      </w:pPr>
      <w:r>
        <w:rPr>
          <w:rFonts w:hint="eastAsia"/>
          <w:b/>
          <w:lang w:eastAsia="zh-CN"/>
        </w:rPr>
        <w:t>RESULT</w:t>
      </w:r>
    </w:p>
    <w:p w14:paraId="3898EFE3" w14:textId="77777777" w:rsidR="006468EE" w:rsidRDefault="009C0995" w:rsidP="006468EE">
      <w:pPr>
        <w:ind w:left="360"/>
        <w:rPr>
          <w:lang w:eastAsia="zh-CN"/>
        </w:rPr>
      </w:pPr>
      <w:r w:rsidRPr="009C0995">
        <w:rPr>
          <w:rFonts w:hint="eastAsia"/>
          <w:lang w:eastAsia="zh-CN"/>
        </w:rPr>
        <w:t>读取扫描结果，</w:t>
      </w:r>
      <w:r w:rsidR="00411562">
        <w:rPr>
          <w:rFonts w:hint="eastAsia"/>
          <w:lang w:eastAsia="zh-CN"/>
        </w:rPr>
        <w:t>上报</w:t>
      </w:r>
      <w:r w:rsidR="009D6FC5">
        <w:rPr>
          <w:rFonts w:hint="eastAsia"/>
          <w:lang w:eastAsia="zh-CN"/>
        </w:rPr>
        <w:t>所有扫描通道的</w:t>
      </w:r>
      <w:r w:rsidR="00411562">
        <w:rPr>
          <w:rFonts w:hint="eastAsia"/>
          <w:lang w:eastAsia="zh-CN"/>
        </w:rPr>
        <w:t>功率计和</w:t>
      </w:r>
      <w:r w:rsidR="00411562">
        <w:rPr>
          <w:rFonts w:hint="eastAsia"/>
          <w:lang w:eastAsia="zh-CN"/>
        </w:rPr>
        <w:t>PD</w:t>
      </w:r>
      <w:r w:rsidR="00411562">
        <w:rPr>
          <w:rFonts w:hint="eastAsia"/>
          <w:lang w:eastAsia="zh-CN"/>
        </w:rPr>
        <w:t>功率</w:t>
      </w:r>
      <w:r w:rsidR="00DB6933">
        <w:rPr>
          <w:rFonts w:hint="eastAsia"/>
          <w:lang w:eastAsia="zh-CN"/>
        </w:rPr>
        <w:t>（均为</w:t>
      </w:r>
      <w:r w:rsidR="00DB6933">
        <w:rPr>
          <w:rFonts w:hint="eastAsia"/>
          <w:lang w:eastAsia="zh-CN"/>
        </w:rPr>
        <w:t>LONG</w:t>
      </w:r>
      <w:r w:rsidR="00DB6933">
        <w:rPr>
          <w:rFonts w:hint="eastAsia"/>
          <w:lang w:eastAsia="zh-CN"/>
        </w:rPr>
        <w:t>型数据）</w:t>
      </w:r>
    </w:p>
    <w:p w14:paraId="5E37BC18" w14:textId="77777777" w:rsidR="004C5272" w:rsidRDefault="004C5272" w:rsidP="006468EE">
      <w:pPr>
        <w:ind w:left="360"/>
        <w:rPr>
          <w:lang w:eastAsia="zh-CN"/>
        </w:rPr>
      </w:pPr>
      <w:r>
        <w:rPr>
          <w:rFonts w:hint="eastAsia"/>
          <w:lang w:eastAsia="zh-CN"/>
        </w:rPr>
        <w:t>Command:RESULT</w:t>
      </w:r>
    </w:p>
    <w:p w14:paraId="1B37BC63" w14:textId="77777777" w:rsidR="004C5272" w:rsidRDefault="004C5272" w:rsidP="006468EE">
      <w:pPr>
        <w:ind w:left="360"/>
        <w:rPr>
          <w:lang w:eastAsia="zh-CN"/>
        </w:rPr>
      </w:pPr>
      <w:r>
        <w:rPr>
          <w:rFonts w:hint="eastAsia"/>
          <w:lang w:eastAsia="zh-CN"/>
        </w:rPr>
        <w:t>Response:</w:t>
      </w:r>
      <w:r w:rsidR="009D6FC5">
        <w:rPr>
          <w:rFonts w:hint="eastAsia"/>
          <w:lang w:eastAsia="zh-CN"/>
        </w:rPr>
        <w:t>data1</w:t>
      </w:r>
      <w:r w:rsidR="009D6FC5">
        <w:rPr>
          <w:rFonts w:hint="eastAsia"/>
          <w:lang w:eastAsia="zh-CN"/>
        </w:rPr>
        <w:t>，</w:t>
      </w:r>
      <w:r w:rsidR="009D6FC5">
        <w:rPr>
          <w:rFonts w:hint="eastAsia"/>
          <w:lang w:eastAsia="zh-CN"/>
        </w:rPr>
        <w:t>data2</w:t>
      </w:r>
      <w:r w:rsidR="009D6FC5">
        <w:rPr>
          <w:rFonts w:hint="eastAsia"/>
          <w:lang w:eastAsia="zh-CN"/>
        </w:rPr>
        <w:t>，</w:t>
      </w:r>
      <w:r w:rsidR="009D6FC5">
        <w:rPr>
          <w:rFonts w:hint="eastAsia"/>
          <w:lang w:eastAsia="zh-CN"/>
        </w:rPr>
        <w:t>data3</w:t>
      </w:r>
      <w:r w:rsidR="009D6FC5">
        <w:rPr>
          <w:rFonts w:hint="eastAsia"/>
          <w:lang w:eastAsia="zh-CN"/>
        </w:rPr>
        <w:t>，</w:t>
      </w:r>
      <w:r w:rsidR="009D6FC5">
        <w:rPr>
          <w:lang w:eastAsia="zh-CN"/>
        </w:rPr>
        <w:t>……</w:t>
      </w:r>
    </w:p>
    <w:p w14:paraId="4442E95F" w14:textId="77777777" w:rsidR="004A4925" w:rsidRDefault="004A4925" w:rsidP="006468EE">
      <w:pPr>
        <w:ind w:left="360"/>
        <w:rPr>
          <w:lang w:eastAsia="zh-CN"/>
        </w:rPr>
      </w:pPr>
      <w:r>
        <w:rPr>
          <w:lang w:eastAsia="zh-CN"/>
        </w:rPr>
        <w:t>D</w:t>
      </w:r>
      <w:r>
        <w:rPr>
          <w:rFonts w:hint="eastAsia"/>
          <w:lang w:eastAsia="zh-CN"/>
        </w:rPr>
        <w:t>escription:</w:t>
      </w:r>
      <w:r>
        <w:rPr>
          <w:rFonts w:hint="eastAsia"/>
          <w:lang w:eastAsia="zh-CN"/>
        </w:rPr>
        <w:t>数据依次为第一条通道的功率计功率，</w:t>
      </w:r>
      <w:r>
        <w:rPr>
          <w:rFonts w:hint="eastAsia"/>
          <w:lang w:eastAsia="zh-CN"/>
        </w:rPr>
        <w:t>PD</w:t>
      </w:r>
      <w:r>
        <w:rPr>
          <w:rFonts w:hint="eastAsia"/>
          <w:lang w:eastAsia="zh-CN"/>
        </w:rPr>
        <w:t>功率；接着</w:t>
      </w:r>
      <w:r w:rsidR="00360EE2">
        <w:rPr>
          <w:rFonts w:hint="eastAsia"/>
          <w:lang w:eastAsia="zh-CN"/>
        </w:rPr>
        <w:t>第二条</w:t>
      </w:r>
      <w:r>
        <w:rPr>
          <w:rFonts w:hint="eastAsia"/>
          <w:lang w:eastAsia="zh-CN"/>
        </w:rPr>
        <w:t>通道的数据</w:t>
      </w:r>
      <w:r>
        <w:rPr>
          <w:lang w:eastAsia="zh-CN"/>
        </w:rPr>
        <w:t>……</w:t>
      </w:r>
    </w:p>
    <w:p w14:paraId="55FFBF52" w14:textId="77777777" w:rsidR="004A4925" w:rsidRDefault="008B203C" w:rsidP="006468EE">
      <w:pPr>
        <w:ind w:left="360"/>
        <w:rPr>
          <w:lang w:eastAsia="zh-CN"/>
        </w:rPr>
      </w:pPr>
      <w:r>
        <w:rPr>
          <w:rFonts w:hint="eastAsia"/>
          <w:lang w:eastAsia="zh-CN"/>
        </w:rPr>
        <w:t>（</w:t>
      </w:r>
      <w:r>
        <w:rPr>
          <w:rFonts w:hint="eastAsia"/>
          <w:lang w:eastAsia="zh-CN"/>
        </w:rPr>
        <w:t>PD</w:t>
      </w:r>
      <w:r>
        <w:rPr>
          <w:rFonts w:hint="eastAsia"/>
          <w:lang w:eastAsia="zh-CN"/>
        </w:rPr>
        <w:t>功率</w:t>
      </w:r>
      <w:r>
        <w:rPr>
          <w:lang w:eastAsia="zh-CN"/>
        </w:rPr>
        <w:t>由</w:t>
      </w:r>
      <w:r>
        <w:rPr>
          <w:rFonts w:hint="eastAsia"/>
          <w:lang w:eastAsia="zh-CN"/>
        </w:rPr>
        <w:t>1</w:t>
      </w:r>
      <w:r>
        <w:rPr>
          <w:lang w:eastAsia="zh-CN"/>
        </w:rPr>
        <w:t>#1x18</w:t>
      </w:r>
      <w:r>
        <w:rPr>
          <w:rFonts w:hint="eastAsia"/>
          <w:lang w:eastAsia="zh-CN"/>
        </w:rPr>
        <w:t>上报</w:t>
      </w:r>
      <w:r>
        <w:rPr>
          <w:lang w:eastAsia="zh-CN"/>
        </w:rPr>
        <w:t>，功率计上报的为输出光功率）</w:t>
      </w:r>
    </w:p>
    <w:p w14:paraId="4F5B9683" w14:textId="77777777" w:rsidR="008B203C" w:rsidRPr="009C0995" w:rsidRDefault="008B203C" w:rsidP="006468EE">
      <w:pPr>
        <w:ind w:left="360"/>
        <w:rPr>
          <w:lang w:eastAsia="zh-CN"/>
        </w:rPr>
      </w:pPr>
    </w:p>
    <w:p w14:paraId="0DCDD96B" w14:textId="77777777" w:rsidR="00EB6B45" w:rsidRPr="00836E4C" w:rsidRDefault="00EB6B45" w:rsidP="00EB6B45">
      <w:pPr>
        <w:numPr>
          <w:ilvl w:val="0"/>
          <w:numId w:val="18"/>
        </w:numPr>
        <w:rPr>
          <w:b/>
          <w:lang w:eastAsia="zh-CN"/>
        </w:rPr>
      </w:pPr>
      <w:r>
        <w:rPr>
          <w:rFonts w:hint="eastAsia"/>
          <w:b/>
          <w:lang w:eastAsia="zh-CN"/>
        </w:rPr>
        <w:t>ALM</w:t>
      </w:r>
    </w:p>
    <w:p w14:paraId="2D1AA5E1" w14:textId="77777777" w:rsidR="00EB6B45" w:rsidRDefault="00EB6B45" w:rsidP="00EB6B45">
      <w:pPr>
        <w:rPr>
          <w:rFonts w:ascii="Times New Roman" w:hAnsi="Times New Roman"/>
          <w:sz w:val="21"/>
          <w:szCs w:val="21"/>
          <w:lang w:eastAsia="zh-CN"/>
        </w:rPr>
      </w:pPr>
      <w:r>
        <w:rPr>
          <w:rFonts w:ascii="Times New Roman" w:hAnsi="Times New Roman" w:hint="eastAsia"/>
          <w:sz w:val="21"/>
          <w:szCs w:val="21"/>
          <w:lang w:eastAsia="zh-CN"/>
        </w:rPr>
        <w:t>读取告警</w:t>
      </w:r>
      <w:r>
        <w:rPr>
          <w:rFonts w:ascii="Times New Roman" w:hAnsi="Times New Roman" w:hint="eastAsia"/>
          <w:sz w:val="21"/>
          <w:szCs w:val="21"/>
          <w:lang w:eastAsia="zh-CN"/>
        </w:rPr>
        <w:t xml:space="preserve"> </w:t>
      </w:r>
      <w:r>
        <w:rPr>
          <w:rFonts w:ascii="Times New Roman" w:hAnsi="Times New Roman" w:hint="eastAsia"/>
          <w:sz w:val="21"/>
          <w:szCs w:val="21"/>
          <w:lang w:eastAsia="zh-CN"/>
        </w:rPr>
        <w:t>状态</w:t>
      </w:r>
    </w:p>
    <w:p w14:paraId="725A7191" w14:textId="77777777" w:rsidR="00EB6B45" w:rsidRDefault="00EB6B45" w:rsidP="00EB6B45">
      <w:pPr>
        <w:rPr>
          <w:rFonts w:ascii="Times New Roman" w:hAnsi="Times New Roman"/>
          <w:sz w:val="21"/>
          <w:szCs w:val="21"/>
          <w:lang w:eastAsia="zh-CN"/>
        </w:rPr>
      </w:pPr>
      <w:r>
        <w:rPr>
          <w:rFonts w:ascii="Times New Roman" w:hAnsi="Times New Roman"/>
          <w:sz w:val="21"/>
          <w:szCs w:val="21"/>
          <w:lang w:eastAsia="zh-CN"/>
        </w:rPr>
        <w:t>C</w:t>
      </w:r>
      <w:r>
        <w:rPr>
          <w:rFonts w:ascii="Times New Roman" w:hAnsi="Times New Roman" w:hint="eastAsia"/>
          <w:sz w:val="21"/>
          <w:szCs w:val="21"/>
          <w:lang w:eastAsia="zh-CN"/>
        </w:rPr>
        <w:t>ommand</w:t>
      </w:r>
      <w:r>
        <w:rPr>
          <w:rFonts w:ascii="Times New Roman" w:hAnsi="Times New Roman" w:hint="eastAsia"/>
          <w:sz w:val="21"/>
          <w:szCs w:val="21"/>
          <w:lang w:eastAsia="zh-CN"/>
        </w:rPr>
        <w:t>：</w:t>
      </w:r>
      <w:r>
        <w:rPr>
          <w:rFonts w:ascii="Times New Roman" w:hAnsi="Times New Roman" w:hint="eastAsia"/>
          <w:sz w:val="21"/>
          <w:szCs w:val="21"/>
          <w:lang w:eastAsia="zh-CN"/>
        </w:rPr>
        <w:t>ALM</w:t>
      </w:r>
    </w:p>
    <w:p w14:paraId="12C3B6CC" w14:textId="77777777" w:rsidR="00EB6B45" w:rsidRDefault="00EB6B45" w:rsidP="00EB6B45">
      <w:pPr>
        <w:rPr>
          <w:rFonts w:ascii="Times New Roman" w:hAnsi="Times New Roman"/>
          <w:sz w:val="21"/>
          <w:szCs w:val="21"/>
          <w:lang w:eastAsia="zh-CN"/>
        </w:rPr>
      </w:pPr>
      <w:r>
        <w:rPr>
          <w:rFonts w:ascii="Times New Roman" w:hAnsi="Times New Roman" w:hint="eastAsia"/>
          <w:sz w:val="21"/>
          <w:szCs w:val="21"/>
          <w:lang w:eastAsia="zh-CN"/>
        </w:rPr>
        <w:t>Response:39</w:t>
      </w:r>
      <w:r>
        <w:rPr>
          <w:rFonts w:ascii="Times New Roman" w:hAnsi="Times New Roman" w:hint="eastAsia"/>
          <w:sz w:val="21"/>
          <w:szCs w:val="21"/>
          <w:lang w:eastAsia="zh-CN"/>
        </w:rPr>
        <w:t>（</w:t>
      </w:r>
      <w:r>
        <w:rPr>
          <w:rFonts w:ascii="Times New Roman" w:hAnsi="Times New Roman" w:hint="eastAsia"/>
          <w:sz w:val="21"/>
          <w:szCs w:val="21"/>
          <w:lang w:eastAsia="zh-CN"/>
        </w:rPr>
        <w:t>WORD</w:t>
      </w:r>
      <w:r>
        <w:rPr>
          <w:rFonts w:ascii="Times New Roman" w:hAnsi="Times New Roman" w:hint="eastAsia"/>
          <w:sz w:val="21"/>
          <w:szCs w:val="21"/>
          <w:lang w:eastAsia="zh-CN"/>
        </w:rPr>
        <w:t>型</w:t>
      </w:r>
      <w:r>
        <w:rPr>
          <w:rFonts w:ascii="Times New Roman" w:hAnsi="Times New Roman"/>
          <w:sz w:val="21"/>
          <w:szCs w:val="21"/>
          <w:lang w:eastAsia="zh-CN"/>
        </w:rPr>
        <w:t>的十进制数）</w:t>
      </w:r>
      <w:r>
        <w:rPr>
          <w:rFonts w:ascii="Times New Roman" w:hAnsi="Times New Roman" w:hint="eastAsia"/>
          <w:sz w:val="21"/>
          <w:szCs w:val="21"/>
          <w:lang w:eastAsia="zh-CN"/>
        </w:rPr>
        <w:t>。</w:t>
      </w:r>
    </w:p>
    <w:p w14:paraId="794871F8" w14:textId="77777777" w:rsidR="00EB6B45" w:rsidRPr="00952509" w:rsidRDefault="00EB6B45" w:rsidP="00EB6B45">
      <w:pPr>
        <w:rPr>
          <w:rFonts w:ascii="Times New Roman" w:hAnsi="Times New Roman"/>
          <w:sz w:val="21"/>
          <w:szCs w:val="21"/>
          <w:lang w:eastAsia="zh-CN"/>
        </w:rPr>
      </w:pPr>
      <w:r>
        <w:rPr>
          <w:rFonts w:ascii="Times New Roman" w:hAnsi="Times New Roman" w:hint="eastAsia"/>
          <w:sz w:val="21"/>
          <w:szCs w:val="21"/>
          <w:lang w:eastAsia="zh-CN"/>
        </w:rPr>
        <w:t>Description:</w:t>
      </w:r>
    </w:p>
    <w:tbl>
      <w:tblPr>
        <w:tblStyle w:val="af9"/>
        <w:tblW w:w="8212" w:type="dxa"/>
        <w:jc w:val="center"/>
        <w:tblLayout w:type="fixed"/>
        <w:tblLook w:val="04A0" w:firstRow="1" w:lastRow="0" w:firstColumn="1" w:lastColumn="0" w:noHBand="0" w:noVBand="1"/>
      </w:tblPr>
      <w:tblGrid>
        <w:gridCol w:w="1550"/>
        <w:gridCol w:w="6662"/>
      </w:tblGrid>
      <w:tr w:rsidR="00EB6B45" w:rsidRPr="00B75C72" w14:paraId="58484447" w14:textId="77777777" w:rsidTr="001B7E4C">
        <w:trPr>
          <w:cantSplit/>
          <w:trHeight w:val="296"/>
          <w:jc w:val="center"/>
        </w:trPr>
        <w:tc>
          <w:tcPr>
            <w:tcW w:w="1550" w:type="dxa"/>
          </w:tcPr>
          <w:p w14:paraId="6B492A55" w14:textId="77777777" w:rsidR="00EB6B45" w:rsidRDefault="00EB6B45" w:rsidP="001B7E4C">
            <w:pPr>
              <w:jc w:val="left"/>
              <w:rPr>
                <w:rFonts w:ascii="Times New Roman" w:hAnsi="Times New Roman"/>
                <w:sz w:val="21"/>
                <w:szCs w:val="21"/>
                <w:lang w:eastAsia="zh-CN"/>
              </w:rPr>
            </w:pPr>
            <w:r>
              <w:rPr>
                <w:rFonts w:ascii="Times New Roman" w:hAnsi="Times New Roman"/>
                <w:sz w:val="21"/>
                <w:szCs w:val="21"/>
                <w:lang w:eastAsia="zh-CN"/>
              </w:rPr>
              <w:t>D</w:t>
            </w:r>
            <w:r>
              <w:rPr>
                <w:rFonts w:ascii="Times New Roman" w:hAnsi="Times New Roman" w:hint="eastAsia"/>
                <w:sz w:val="21"/>
                <w:szCs w:val="21"/>
                <w:lang w:eastAsia="zh-CN"/>
              </w:rPr>
              <w:t>ata</w:t>
            </w:r>
            <w:r>
              <w:rPr>
                <w:rFonts w:ascii="Times New Roman" w:hAnsi="Times New Roman" w:hint="eastAsia"/>
                <w:sz w:val="21"/>
                <w:szCs w:val="21"/>
                <w:lang w:eastAsia="zh-CN"/>
              </w:rPr>
              <w:t>（</w:t>
            </w:r>
            <w:r>
              <w:rPr>
                <w:rFonts w:ascii="Times New Roman" w:hAnsi="Times New Roman" w:hint="eastAsia"/>
                <w:sz w:val="21"/>
                <w:szCs w:val="21"/>
                <w:lang w:eastAsia="zh-CN"/>
              </w:rPr>
              <w:t>16</w:t>
            </w:r>
            <w:r>
              <w:rPr>
                <w:rFonts w:ascii="Times New Roman" w:hAnsi="Times New Roman" w:hint="eastAsia"/>
                <w:sz w:val="21"/>
                <w:szCs w:val="21"/>
                <w:lang w:eastAsia="zh-CN"/>
              </w:rPr>
              <w:t>位）</w:t>
            </w:r>
          </w:p>
        </w:tc>
        <w:tc>
          <w:tcPr>
            <w:tcW w:w="6662" w:type="dxa"/>
          </w:tcPr>
          <w:p w14:paraId="70E9E6CD" w14:textId="77777777" w:rsidR="00EB6B45" w:rsidRPr="00E417AA" w:rsidRDefault="00EB6B45" w:rsidP="001B7E4C">
            <w:pPr>
              <w:jc w:val="left"/>
              <w:rPr>
                <w:rFonts w:ascii="Times New Roman" w:hAnsi="Times New Roman"/>
                <w:color w:val="000000" w:themeColor="text1"/>
                <w:sz w:val="21"/>
                <w:szCs w:val="21"/>
                <w:lang w:eastAsia="zh-CN"/>
              </w:rPr>
            </w:pPr>
            <w:r>
              <w:rPr>
                <w:rFonts w:ascii="Times New Roman" w:hAnsi="Times New Roman" w:hint="eastAsia"/>
                <w:sz w:val="21"/>
                <w:szCs w:val="21"/>
                <w:lang w:eastAsia="zh-CN"/>
              </w:rPr>
              <w:t>1:</w:t>
            </w:r>
            <w:r>
              <w:rPr>
                <w:rFonts w:ascii="Times New Roman" w:hAnsi="Times New Roman" w:hint="eastAsia"/>
                <w:sz w:val="21"/>
                <w:szCs w:val="21"/>
                <w:lang w:eastAsia="zh-CN"/>
              </w:rPr>
              <w:t>有告警；</w:t>
            </w:r>
            <w:r>
              <w:rPr>
                <w:rFonts w:ascii="Times New Roman" w:hAnsi="Times New Roman" w:hint="eastAsia"/>
                <w:sz w:val="21"/>
                <w:szCs w:val="21"/>
                <w:lang w:eastAsia="zh-CN"/>
              </w:rPr>
              <w:t xml:space="preserve">             0</w:t>
            </w:r>
            <w:r>
              <w:rPr>
                <w:rFonts w:ascii="Times New Roman" w:hAnsi="Times New Roman" w:hint="eastAsia"/>
                <w:sz w:val="21"/>
                <w:szCs w:val="21"/>
                <w:lang w:eastAsia="zh-CN"/>
              </w:rPr>
              <w:t>：无告警</w:t>
            </w:r>
          </w:p>
        </w:tc>
      </w:tr>
      <w:tr w:rsidR="00EB6B45" w:rsidRPr="00B75C72" w14:paraId="68212861" w14:textId="77777777" w:rsidTr="001B7E4C">
        <w:trPr>
          <w:cantSplit/>
          <w:trHeight w:val="334"/>
          <w:jc w:val="center"/>
        </w:trPr>
        <w:tc>
          <w:tcPr>
            <w:tcW w:w="1550" w:type="dxa"/>
          </w:tcPr>
          <w:p w14:paraId="677030BB"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0</w:t>
            </w:r>
            <w:r>
              <w:rPr>
                <w:rFonts w:ascii="Times New Roman" w:hAnsi="Times New Roman" w:hint="eastAsia"/>
                <w:sz w:val="21"/>
                <w:szCs w:val="21"/>
                <w:lang w:eastAsia="zh-CN"/>
              </w:rPr>
              <w:t>位</w:t>
            </w:r>
          </w:p>
        </w:tc>
        <w:tc>
          <w:tcPr>
            <w:tcW w:w="6662" w:type="dxa"/>
          </w:tcPr>
          <w:p w14:paraId="560A6713"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C</w:t>
            </w:r>
            <w:r>
              <w:rPr>
                <w:rFonts w:ascii="Times New Roman" w:hAnsi="Times New Roman" w:hint="eastAsia"/>
                <w:color w:val="000000" w:themeColor="text1"/>
                <w:sz w:val="21"/>
                <w:szCs w:val="21"/>
                <w:lang w:eastAsia="zh-CN"/>
              </w:rPr>
              <w:t>om0</w:t>
            </w:r>
            <w:r>
              <w:rPr>
                <w:rFonts w:ascii="Times New Roman" w:hAnsi="Times New Roman" w:hint="eastAsia"/>
                <w:color w:val="000000" w:themeColor="text1"/>
                <w:sz w:val="21"/>
                <w:szCs w:val="21"/>
                <w:lang w:eastAsia="zh-CN"/>
              </w:rPr>
              <w:t>：与</w:t>
            </w:r>
            <w:r>
              <w:rPr>
                <w:rFonts w:ascii="Times New Roman" w:hAnsi="Times New Roman"/>
                <w:color w:val="000000" w:themeColor="text1"/>
                <w:sz w:val="21"/>
                <w:szCs w:val="21"/>
                <w:lang w:eastAsia="zh-CN"/>
              </w:rPr>
              <w:t>3</w:t>
            </w:r>
            <w:r>
              <w:rPr>
                <w:rFonts w:ascii="Times New Roman" w:hAnsi="Times New Roman" w:hint="eastAsia"/>
                <w:color w:val="000000" w:themeColor="text1"/>
                <w:sz w:val="21"/>
                <w:szCs w:val="21"/>
                <w:lang w:eastAsia="zh-CN"/>
              </w:rPr>
              <w:t># 1x64memsswitch</w:t>
            </w:r>
            <w:r>
              <w:rPr>
                <w:rFonts w:ascii="Times New Roman" w:hAnsi="Times New Roman" w:hint="eastAsia"/>
                <w:color w:val="000000" w:themeColor="text1"/>
                <w:sz w:val="21"/>
                <w:szCs w:val="21"/>
                <w:lang w:eastAsia="zh-CN"/>
              </w:rPr>
              <w:t>（或</w:t>
            </w:r>
            <w:r>
              <w:rPr>
                <w:rFonts w:ascii="Times New Roman" w:hAnsi="Times New Roman" w:hint="eastAsia"/>
                <w:color w:val="000000" w:themeColor="text1"/>
                <w:sz w:val="21"/>
                <w:szCs w:val="21"/>
                <w:lang w:eastAsia="zh-CN"/>
              </w:rPr>
              <w:t>1#</w:t>
            </w:r>
            <w:r>
              <w:rPr>
                <w:rFonts w:ascii="Times New Roman" w:hAnsi="Times New Roman"/>
                <w:color w:val="000000" w:themeColor="text1"/>
                <w:sz w:val="21"/>
                <w:szCs w:val="21"/>
                <w:lang w:eastAsia="zh-CN"/>
              </w:rPr>
              <w:t>1</w:t>
            </w:r>
            <w:r>
              <w:rPr>
                <w:rFonts w:ascii="Times New Roman" w:hAnsi="Times New Roman" w:hint="eastAsia"/>
                <w:color w:val="000000" w:themeColor="text1"/>
                <w:sz w:val="21"/>
                <w:szCs w:val="21"/>
                <w:lang w:eastAsia="zh-CN"/>
              </w:rPr>
              <w:t>x</w:t>
            </w:r>
            <w:r>
              <w:rPr>
                <w:rFonts w:ascii="Times New Roman" w:hAnsi="Times New Roman"/>
                <w:color w:val="000000" w:themeColor="text1"/>
                <w:sz w:val="21"/>
                <w:szCs w:val="21"/>
                <w:lang w:eastAsia="zh-CN"/>
              </w:rPr>
              <w:t>64</w:t>
            </w:r>
            <w:r>
              <w:rPr>
                <w:rFonts w:ascii="Times New Roman" w:hAnsi="Times New Roman" w:hint="eastAsia"/>
                <w:color w:val="000000" w:themeColor="text1"/>
                <w:sz w:val="21"/>
                <w:szCs w:val="21"/>
                <w:lang w:eastAsia="zh-CN"/>
              </w:rPr>
              <w:t>mechanical</w:t>
            </w:r>
            <w:r>
              <w:rPr>
                <w:rFonts w:ascii="Times New Roman" w:hAnsi="Times New Roman"/>
                <w:color w:val="000000" w:themeColor="text1"/>
                <w:sz w:val="21"/>
                <w:szCs w:val="21"/>
                <w:lang w:eastAsia="zh-CN"/>
              </w:rPr>
              <w:t xml:space="preserve"> </w:t>
            </w:r>
            <w:r>
              <w:rPr>
                <w:rFonts w:ascii="Times New Roman" w:hAnsi="Times New Roman" w:hint="eastAsia"/>
                <w:color w:val="000000" w:themeColor="text1"/>
                <w:sz w:val="21"/>
                <w:szCs w:val="21"/>
                <w:lang w:eastAsia="zh-CN"/>
              </w:rPr>
              <w:t>switch</w:t>
            </w:r>
            <w:r>
              <w:rPr>
                <w:rFonts w:ascii="Times New Roman" w:hAnsi="Times New Roman" w:hint="eastAsia"/>
                <w:color w:val="000000" w:themeColor="text1"/>
                <w:sz w:val="21"/>
                <w:szCs w:val="21"/>
                <w:lang w:eastAsia="zh-CN"/>
              </w:rPr>
              <w:t>）通讯状态</w:t>
            </w:r>
          </w:p>
        </w:tc>
      </w:tr>
      <w:tr w:rsidR="00EB6B45" w:rsidRPr="00B75C72" w14:paraId="7DFDBD1A" w14:textId="77777777" w:rsidTr="001B7E4C">
        <w:trPr>
          <w:cantSplit/>
          <w:trHeight w:val="283"/>
          <w:jc w:val="center"/>
        </w:trPr>
        <w:tc>
          <w:tcPr>
            <w:tcW w:w="1550" w:type="dxa"/>
          </w:tcPr>
          <w:p w14:paraId="5B170154"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1</w:t>
            </w:r>
            <w:r>
              <w:rPr>
                <w:rFonts w:ascii="Times New Roman" w:hAnsi="Times New Roman" w:hint="eastAsia"/>
                <w:sz w:val="21"/>
                <w:szCs w:val="21"/>
                <w:lang w:eastAsia="zh-CN"/>
              </w:rPr>
              <w:t>位</w:t>
            </w:r>
          </w:p>
        </w:tc>
        <w:tc>
          <w:tcPr>
            <w:tcW w:w="6662" w:type="dxa"/>
          </w:tcPr>
          <w:p w14:paraId="1C9AE988"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C</w:t>
            </w:r>
            <w:r>
              <w:rPr>
                <w:rFonts w:ascii="Times New Roman" w:hAnsi="Times New Roman" w:hint="eastAsia"/>
                <w:color w:val="000000" w:themeColor="text1"/>
                <w:sz w:val="21"/>
                <w:szCs w:val="21"/>
                <w:lang w:eastAsia="zh-CN"/>
              </w:rPr>
              <w:t>om1</w:t>
            </w:r>
            <w:r>
              <w:rPr>
                <w:rFonts w:ascii="Times New Roman" w:hAnsi="Times New Roman" w:hint="eastAsia"/>
                <w:color w:val="000000" w:themeColor="text1"/>
                <w:sz w:val="21"/>
                <w:szCs w:val="21"/>
                <w:lang w:eastAsia="zh-CN"/>
              </w:rPr>
              <w:t>：与</w:t>
            </w:r>
            <w:r>
              <w:rPr>
                <w:rFonts w:ascii="Times New Roman" w:hAnsi="Times New Roman"/>
                <w:color w:val="000000" w:themeColor="text1"/>
                <w:sz w:val="21"/>
                <w:szCs w:val="21"/>
                <w:lang w:eastAsia="zh-CN"/>
              </w:rPr>
              <w:t>4</w:t>
            </w:r>
            <w:r>
              <w:rPr>
                <w:rFonts w:ascii="Times New Roman" w:hAnsi="Times New Roman" w:hint="eastAsia"/>
                <w:color w:val="000000" w:themeColor="text1"/>
                <w:sz w:val="21"/>
                <w:szCs w:val="21"/>
                <w:lang w:eastAsia="zh-CN"/>
              </w:rPr>
              <w:t># 1x64switch</w:t>
            </w:r>
            <w:r>
              <w:rPr>
                <w:rFonts w:ascii="Times New Roman" w:hAnsi="Times New Roman" w:hint="eastAsia"/>
                <w:color w:val="000000" w:themeColor="text1"/>
                <w:sz w:val="21"/>
                <w:szCs w:val="21"/>
                <w:lang w:eastAsia="zh-CN"/>
              </w:rPr>
              <w:t>（或</w:t>
            </w:r>
            <w:r>
              <w:rPr>
                <w:rFonts w:ascii="Times New Roman" w:hAnsi="Times New Roman" w:hint="eastAsia"/>
                <w:color w:val="000000" w:themeColor="text1"/>
                <w:sz w:val="21"/>
                <w:szCs w:val="21"/>
                <w:lang w:eastAsia="zh-CN"/>
              </w:rPr>
              <w:t>1#</w:t>
            </w:r>
            <w:r>
              <w:rPr>
                <w:rFonts w:ascii="Times New Roman" w:hAnsi="Times New Roman"/>
                <w:color w:val="000000" w:themeColor="text1"/>
                <w:sz w:val="21"/>
                <w:szCs w:val="21"/>
                <w:lang w:eastAsia="zh-CN"/>
              </w:rPr>
              <w:t>1</w:t>
            </w:r>
            <w:r>
              <w:rPr>
                <w:rFonts w:ascii="Times New Roman" w:hAnsi="Times New Roman" w:hint="eastAsia"/>
                <w:color w:val="000000" w:themeColor="text1"/>
                <w:sz w:val="21"/>
                <w:szCs w:val="21"/>
                <w:lang w:eastAsia="zh-CN"/>
              </w:rPr>
              <w:t>x</w:t>
            </w:r>
            <w:r>
              <w:rPr>
                <w:rFonts w:ascii="Times New Roman" w:hAnsi="Times New Roman"/>
                <w:color w:val="000000" w:themeColor="text1"/>
                <w:sz w:val="21"/>
                <w:szCs w:val="21"/>
                <w:lang w:eastAsia="zh-CN"/>
              </w:rPr>
              <w:t>64</w:t>
            </w:r>
            <w:r>
              <w:rPr>
                <w:rFonts w:ascii="Times New Roman" w:hAnsi="Times New Roman" w:hint="eastAsia"/>
                <w:color w:val="000000" w:themeColor="text1"/>
                <w:sz w:val="21"/>
                <w:szCs w:val="21"/>
                <w:lang w:eastAsia="zh-CN"/>
              </w:rPr>
              <w:t>mechanical</w:t>
            </w:r>
            <w:r>
              <w:rPr>
                <w:rFonts w:ascii="Times New Roman" w:hAnsi="Times New Roman"/>
                <w:color w:val="000000" w:themeColor="text1"/>
                <w:sz w:val="21"/>
                <w:szCs w:val="21"/>
                <w:lang w:eastAsia="zh-CN"/>
              </w:rPr>
              <w:t xml:space="preserve"> </w:t>
            </w:r>
            <w:r>
              <w:rPr>
                <w:rFonts w:ascii="Times New Roman" w:hAnsi="Times New Roman" w:hint="eastAsia"/>
                <w:color w:val="000000" w:themeColor="text1"/>
                <w:sz w:val="21"/>
                <w:szCs w:val="21"/>
                <w:lang w:eastAsia="zh-CN"/>
              </w:rPr>
              <w:t>switch</w:t>
            </w:r>
            <w:r>
              <w:rPr>
                <w:rFonts w:ascii="Times New Roman" w:hAnsi="Times New Roman" w:hint="eastAsia"/>
                <w:color w:val="000000" w:themeColor="text1"/>
                <w:sz w:val="21"/>
                <w:szCs w:val="21"/>
                <w:lang w:eastAsia="zh-CN"/>
              </w:rPr>
              <w:t>）通讯状态</w:t>
            </w:r>
          </w:p>
        </w:tc>
      </w:tr>
      <w:tr w:rsidR="00EB6B45" w:rsidRPr="00B75C72" w14:paraId="6074C59A" w14:textId="77777777" w:rsidTr="001B7E4C">
        <w:trPr>
          <w:cantSplit/>
          <w:trHeight w:val="272"/>
          <w:jc w:val="center"/>
        </w:trPr>
        <w:tc>
          <w:tcPr>
            <w:tcW w:w="1550" w:type="dxa"/>
          </w:tcPr>
          <w:p w14:paraId="0A4C7F37"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2</w:t>
            </w:r>
            <w:r>
              <w:rPr>
                <w:rFonts w:ascii="Times New Roman" w:hAnsi="Times New Roman" w:hint="eastAsia"/>
                <w:sz w:val="21"/>
                <w:szCs w:val="21"/>
                <w:lang w:eastAsia="zh-CN"/>
              </w:rPr>
              <w:t>位</w:t>
            </w:r>
          </w:p>
        </w:tc>
        <w:tc>
          <w:tcPr>
            <w:tcW w:w="6662" w:type="dxa"/>
          </w:tcPr>
          <w:p w14:paraId="33B922B2"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C</w:t>
            </w:r>
            <w:r>
              <w:rPr>
                <w:rFonts w:ascii="Times New Roman" w:hAnsi="Times New Roman" w:hint="eastAsia"/>
                <w:color w:val="000000" w:themeColor="text1"/>
                <w:sz w:val="21"/>
                <w:szCs w:val="21"/>
                <w:lang w:eastAsia="zh-CN"/>
              </w:rPr>
              <w:t>om2</w:t>
            </w:r>
            <w:r>
              <w:rPr>
                <w:rFonts w:ascii="Times New Roman" w:hAnsi="Times New Roman" w:hint="eastAsia"/>
                <w:color w:val="000000" w:themeColor="text1"/>
                <w:sz w:val="21"/>
                <w:szCs w:val="21"/>
                <w:lang w:eastAsia="zh-CN"/>
              </w:rPr>
              <w:t>：与</w:t>
            </w:r>
            <w:r>
              <w:rPr>
                <w:rFonts w:ascii="Times New Roman" w:hAnsi="Times New Roman" w:hint="eastAsia"/>
                <w:color w:val="000000" w:themeColor="text1"/>
                <w:sz w:val="21"/>
                <w:szCs w:val="21"/>
                <w:lang w:eastAsia="zh-CN"/>
              </w:rPr>
              <w:t>1# 1x18switch</w:t>
            </w:r>
            <w:r>
              <w:rPr>
                <w:rFonts w:ascii="Times New Roman" w:hAnsi="Times New Roman" w:hint="eastAsia"/>
                <w:color w:val="000000" w:themeColor="text1"/>
                <w:sz w:val="21"/>
                <w:szCs w:val="21"/>
                <w:lang w:eastAsia="zh-CN"/>
              </w:rPr>
              <w:t>通讯状态</w:t>
            </w:r>
          </w:p>
        </w:tc>
      </w:tr>
      <w:tr w:rsidR="00EB6B45" w:rsidRPr="00B75C72" w14:paraId="7E28ED79" w14:textId="77777777" w:rsidTr="001B7E4C">
        <w:trPr>
          <w:cantSplit/>
          <w:trHeight w:val="277"/>
          <w:jc w:val="center"/>
        </w:trPr>
        <w:tc>
          <w:tcPr>
            <w:tcW w:w="1550" w:type="dxa"/>
          </w:tcPr>
          <w:p w14:paraId="7ACD94F6"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3</w:t>
            </w:r>
            <w:r>
              <w:rPr>
                <w:rFonts w:ascii="Times New Roman" w:hAnsi="Times New Roman" w:hint="eastAsia"/>
                <w:sz w:val="21"/>
                <w:szCs w:val="21"/>
                <w:lang w:eastAsia="zh-CN"/>
              </w:rPr>
              <w:t>位</w:t>
            </w:r>
          </w:p>
        </w:tc>
        <w:tc>
          <w:tcPr>
            <w:tcW w:w="6662" w:type="dxa"/>
          </w:tcPr>
          <w:p w14:paraId="3BD89069"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sz w:val="21"/>
                <w:szCs w:val="21"/>
                <w:lang w:eastAsia="zh-CN"/>
              </w:rPr>
              <w:t>C</w:t>
            </w:r>
            <w:r>
              <w:rPr>
                <w:rFonts w:ascii="Times New Roman" w:hAnsi="Times New Roman" w:hint="eastAsia"/>
                <w:sz w:val="21"/>
                <w:szCs w:val="21"/>
                <w:lang w:eastAsia="zh-CN"/>
              </w:rPr>
              <w:t>om3</w:t>
            </w:r>
            <w:r>
              <w:rPr>
                <w:rFonts w:ascii="Times New Roman" w:hAnsi="Times New Roman" w:hint="eastAsia"/>
                <w:sz w:val="21"/>
                <w:szCs w:val="21"/>
                <w:lang w:eastAsia="zh-CN"/>
              </w:rPr>
              <w:t>：与</w:t>
            </w:r>
            <w:r>
              <w:rPr>
                <w:rFonts w:ascii="Times New Roman" w:hAnsi="Times New Roman" w:hint="eastAsia"/>
                <w:sz w:val="21"/>
                <w:szCs w:val="21"/>
                <w:lang w:eastAsia="zh-CN"/>
              </w:rPr>
              <w:t>OPM</w:t>
            </w:r>
            <w:r>
              <w:rPr>
                <w:rFonts w:ascii="Times New Roman" w:hAnsi="Times New Roman" w:hint="eastAsia"/>
                <w:sz w:val="21"/>
                <w:szCs w:val="21"/>
                <w:lang w:eastAsia="zh-CN"/>
              </w:rPr>
              <w:t>通讯状态</w:t>
            </w:r>
          </w:p>
        </w:tc>
      </w:tr>
      <w:tr w:rsidR="00EB6B45" w:rsidRPr="00B75C72" w14:paraId="692FAD8A" w14:textId="77777777" w:rsidTr="001B7E4C">
        <w:trPr>
          <w:cantSplit/>
          <w:trHeight w:val="266"/>
          <w:jc w:val="center"/>
        </w:trPr>
        <w:tc>
          <w:tcPr>
            <w:tcW w:w="1550" w:type="dxa"/>
          </w:tcPr>
          <w:p w14:paraId="032B394A"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lastRenderedPageBreak/>
              <w:t>第</w:t>
            </w:r>
            <w:r>
              <w:rPr>
                <w:rFonts w:ascii="Times New Roman" w:hAnsi="Times New Roman" w:hint="eastAsia"/>
                <w:sz w:val="21"/>
                <w:szCs w:val="21"/>
                <w:lang w:eastAsia="zh-CN"/>
              </w:rPr>
              <w:t>4</w:t>
            </w:r>
            <w:r>
              <w:rPr>
                <w:rFonts w:ascii="Times New Roman" w:hAnsi="Times New Roman" w:hint="eastAsia"/>
                <w:sz w:val="21"/>
                <w:szCs w:val="21"/>
                <w:lang w:eastAsia="zh-CN"/>
              </w:rPr>
              <w:t>位</w:t>
            </w:r>
          </w:p>
        </w:tc>
        <w:tc>
          <w:tcPr>
            <w:tcW w:w="6662" w:type="dxa"/>
          </w:tcPr>
          <w:p w14:paraId="2C4188F3"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sz w:val="21"/>
                <w:szCs w:val="21"/>
                <w:lang w:eastAsia="zh-CN"/>
              </w:rPr>
              <w:t>C</w:t>
            </w:r>
            <w:r>
              <w:rPr>
                <w:rFonts w:ascii="Times New Roman" w:hAnsi="Times New Roman" w:hint="eastAsia"/>
                <w:sz w:val="21"/>
                <w:szCs w:val="21"/>
                <w:lang w:eastAsia="zh-CN"/>
              </w:rPr>
              <w:t>om3</w:t>
            </w:r>
            <w:r>
              <w:rPr>
                <w:rFonts w:ascii="Times New Roman" w:hAnsi="Times New Roman" w:hint="eastAsia"/>
                <w:sz w:val="21"/>
                <w:szCs w:val="21"/>
                <w:lang w:eastAsia="zh-CN"/>
              </w:rPr>
              <w:t>：与</w:t>
            </w:r>
            <w:r>
              <w:rPr>
                <w:rFonts w:ascii="Times New Roman" w:hAnsi="Times New Roman" w:hint="eastAsia"/>
                <w:sz w:val="21"/>
                <w:szCs w:val="21"/>
                <w:lang w:eastAsia="zh-CN"/>
              </w:rPr>
              <w:t>TLS</w:t>
            </w:r>
            <w:r>
              <w:rPr>
                <w:rFonts w:ascii="Times New Roman" w:hAnsi="Times New Roman" w:hint="eastAsia"/>
                <w:sz w:val="21"/>
                <w:szCs w:val="21"/>
                <w:lang w:eastAsia="zh-CN"/>
              </w:rPr>
              <w:t>通讯状态</w:t>
            </w:r>
          </w:p>
        </w:tc>
      </w:tr>
      <w:tr w:rsidR="00EB6B45" w:rsidRPr="00B75C72" w14:paraId="6467F878" w14:textId="77777777" w:rsidTr="001B7E4C">
        <w:trPr>
          <w:cantSplit/>
          <w:trHeight w:val="271"/>
          <w:jc w:val="center"/>
        </w:trPr>
        <w:tc>
          <w:tcPr>
            <w:tcW w:w="1550" w:type="dxa"/>
          </w:tcPr>
          <w:p w14:paraId="6521811D"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5</w:t>
            </w:r>
            <w:r>
              <w:rPr>
                <w:rFonts w:ascii="Times New Roman" w:hAnsi="Times New Roman" w:hint="eastAsia"/>
                <w:sz w:val="21"/>
                <w:szCs w:val="21"/>
                <w:lang w:eastAsia="zh-CN"/>
              </w:rPr>
              <w:t>位</w:t>
            </w:r>
          </w:p>
        </w:tc>
        <w:tc>
          <w:tcPr>
            <w:tcW w:w="6662" w:type="dxa"/>
          </w:tcPr>
          <w:p w14:paraId="51632AA6"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sz w:val="21"/>
                <w:szCs w:val="21"/>
                <w:lang w:eastAsia="zh-CN"/>
              </w:rPr>
              <w:t>C</w:t>
            </w:r>
            <w:r>
              <w:rPr>
                <w:rFonts w:ascii="Times New Roman" w:hAnsi="Times New Roman" w:hint="eastAsia"/>
                <w:sz w:val="21"/>
                <w:szCs w:val="21"/>
                <w:lang w:eastAsia="zh-CN"/>
              </w:rPr>
              <w:t>om3</w:t>
            </w:r>
            <w:r>
              <w:rPr>
                <w:rFonts w:ascii="Times New Roman" w:hAnsi="Times New Roman" w:hint="eastAsia"/>
                <w:sz w:val="21"/>
                <w:szCs w:val="21"/>
                <w:lang w:eastAsia="zh-CN"/>
              </w:rPr>
              <w:t>：与</w:t>
            </w:r>
            <w:r>
              <w:rPr>
                <w:rFonts w:ascii="Times New Roman" w:hAnsi="Times New Roman" w:hint="eastAsia"/>
                <w:sz w:val="21"/>
                <w:szCs w:val="21"/>
                <w:lang w:eastAsia="zh-CN"/>
              </w:rPr>
              <w:t>2# 1x18</w:t>
            </w:r>
            <w:r>
              <w:rPr>
                <w:rFonts w:ascii="Times New Roman" w:hAnsi="Times New Roman" w:hint="eastAsia"/>
                <w:sz w:val="21"/>
                <w:szCs w:val="21"/>
                <w:lang w:eastAsia="zh-CN"/>
              </w:rPr>
              <w:t>通讯状态</w:t>
            </w:r>
          </w:p>
        </w:tc>
      </w:tr>
      <w:tr w:rsidR="00EB6B45" w:rsidRPr="00B75C72" w14:paraId="7615B662" w14:textId="77777777" w:rsidTr="001B7E4C">
        <w:trPr>
          <w:cantSplit/>
          <w:trHeight w:val="274"/>
          <w:jc w:val="center"/>
        </w:trPr>
        <w:tc>
          <w:tcPr>
            <w:tcW w:w="1550" w:type="dxa"/>
          </w:tcPr>
          <w:p w14:paraId="03B40F74"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6</w:t>
            </w:r>
            <w:r>
              <w:rPr>
                <w:rFonts w:ascii="Times New Roman" w:hAnsi="Times New Roman" w:hint="eastAsia"/>
                <w:sz w:val="21"/>
                <w:szCs w:val="21"/>
                <w:lang w:eastAsia="zh-CN"/>
              </w:rPr>
              <w:t>位</w:t>
            </w:r>
          </w:p>
        </w:tc>
        <w:tc>
          <w:tcPr>
            <w:tcW w:w="6662" w:type="dxa"/>
          </w:tcPr>
          <w:p w14:paraId="2DC19249"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hint="eastAsia"/>
                <w:sz w:val="21"/>
                <w:szCs w:val="21"/>
                <w:lang w:eastAsia="zh-CN"/>
              </w:rPr>
              <w:t>3V1</w:t>
            </w:r>
            <w:r>
              <w:rPr>
                <w:rFonts w:ascii="Times New Roman" w:hAnsi="Times New Roman" w:hint="eastAsia"/>
                <w:sz w:val="21"/>
                <w:szCs w:val="21"/>
                <w:lang w:eastAsia="zh-CN"/>
              </w:rPr>
              <w:t>信号，监测电压状态，</w:t>
            </w:r>
          </w:p>
        </w:tc>
      </w:tr>
      <w:tr w:rsidR="00EB6B45" w:rsidRPr="00B75C72" w14:paraId="631EB008" w14:textId="77777777" w:rsidTr="001B7E4C">
        <w:trPr>
          <w:cantSplit/>
          <w:trHeight w:val="265"/>
          <w:jc w:val="center"/>
        </w:trPr>
        <w:tc>
          <w:tcPr>
            <w:tcW w:w="1550" w:type="dxa"/>
          </w:tcPr>
          <w:p w14:paraId="3A02D2D3"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7</w:t>
            </w:r>
            <w:r>
              <w:rPr>
                <w:rFonts w:ascii="Times New Roman" w:hAnsi="Times New Roman" w:hint="eastAsia"/>
                <w:sz w:val="21"/>
                <w:szCs w:val="21"/>
                <w:lang w:eastAsia="zh-CN"/>
              </w:rPr>
              <w:t>位</w:t>
            </w:r>
          </w:p>
        </w:tc>
        <w:tc>
          <w:tcPr>
            <w:tcW w:w="6662" w:type="dxa"/>
          </w:tcPr>
          <w:p w14:paraId="195EC0FF"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hint="eastAsia"/>
                <w:sz w:val="21"/>
                <w:szCs w:val="21"/>
                <w:lang w:eastAsia="zh-CN"/>
              </w:rPr>
              <w:t>3V2</w:t>
            </w:r>
            <w:r>
              <w:rPr>
                <w:rFonts w:ascii="Times New Roman" w:hAnsi="Times New Roman" w:hint="eastAsia"/>
                <w:sz w:val="21"/>
                <w:szCs w:val="21"/>
                <w:lang w:eastAsia="zh-CN"/>
              </w:rPr>
              <w:t>信号，监测电压状态</w:t>
            </w:r>
          </w:p>
        </w:tc>
      </w:tr>
      <w:tr w:rsidR="00EB6B45" w:rsidRPr="00B75C72" w14:paraId="5120F62F" w14:textId="77777777" w:rsidTr="001B7E4C">
        <w:trPr>
          <w:cantSplit/>
          <w:trHeight w:val="282"/>
          <w:jc w:val="center"/>
        </w:trPr>
        <w:tc>
          <w:tcPr>
            <w:tcW w:w="1550" w:type="dxa"/>
          </w:tcPr>
          <w:p w14:paraId="2B5401FE"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8</w:t>
            </w:r>
            <w:r>
              <w:rPr>
                <w:rFonts w:ascii="Times New Roman" w:hAnsi="Times New Roman" w:hint="eastAsia"/>
                <w:sz w:val="21"/>
                <w:szCs w:val="21"/>
                <w:lang w:eastAsia="zh-CN"/>
              </w:rPr>
              <w:t>位</w:t>
            </w:r>
          </w:p>
        </w:tc>
        <w:tc>
          <w:tcPr>
            <w:tcW w:w="6662" w:type="dxa"/>
          </w:tcPr>
          <w:p w14:paraId="50DD3401"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hint="eastAsia"/>
                <w:sz w:val="21"/>
                <w:szCs w:val="21"/>
                <w:lang w:eastAsia="zh-CN"/>
              </w:rPr>
              <w:t>3V3</w:t>
            </w:r>
            <w:r>
              <w:rPr>
                <w:rFonts w:ascii="Times New Roman" w:hAnsi="Times New Roman" w:hint="eastAsia"/>
                <w:sz w:val="21"/>
                <w:szCs w:val="21"/>
                <w:lang w:eastAsia="zh-CN"/>
              </w:rPr>
              <w:t>信号，监测电压状态</w:t>
            </w:r>
          </w:p>
        </w:tc>
      </w:tr>
      <w:tr w:rsidR="00EB6B45" w:rsidRPr="00B75C72" w14:paraId="3C81815B" w14:textId="77777777" w:rsidTr="001B7E4C">
        <w:trPr>
          <w:cantSplit/>
          <w:trHeight w:val="281"/>
          <w:jc w:val="center"/>
        </w:trPr>
        <w:tc>
          <w:tcPr>
            <w:tcW w:w="1550" w:type="dxa"/>
          </w:tcPr>
          <w:p w14:paraId="78915185"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9</w:t>
            </w:r>
            <w:r>
              <w:rPr>
                <w:rFonts w:ascii="Times New Roman" w:hAnsi="Times New Roman" w:hint="eastAsia"/>
                <w:sz w:val="21"/>
                <w:szCs w:val="21"/>
                <w:lang w:eastAsia="zh-CN"/>
              </w:rPr>
              <w:t>位</w:t>
            </w:r>
          </w:p>
        </w:tc>
        <w:tc>
          <w:tcPr>
            <w:tcW w:w="6662" w:type="dxa"/>
          </w:tcPr>
          <w:p w14:paraId="79F16375" w14:textId="77777777" w:rsidR="00EB6B45" w:rsidRDefault="00EB6B45" w:rsidP="001B7E4C">
            <w:pPr>
              <w:rPr>
                <w:rFonts w:ascii="Times New Roman" w:hAnsi="Times New Roman"/>
                <w:color w:val="000000" w:themeColor="text1"/>
                <w:sz w:val="21"/>
                <w:szCs w:val="21"/>
                <w:lang w:eastAsia="zh-CN"/>
              </w:rPr>
            </w:pPr>
            <w:r>
              <w:rPr>
                <w:rFonts w:ascii="Times New Roman" w:hAnsi="Times New Roman" w:hint="eastAsia"/>
                <w:sz w:val="21"/>
                <w:szCs w:val="21"/>
                <w:lang w:eastAsia="zh-CN"/>
              </w:rPr>
              <w:t>5V1</w:t>
            </w:r>
            <w:r>
              <w:rPr>
                <w:rFonts w:ascii="Times New Roman" w:hAnsi="Times New Roman" w:hint="eastAsia"/>
                <w:sz w:val="21"/>
                <w:szCs w:val="21"/>
                <w:lang w:eastAsia="zh-CN"/>
              </w:rPr>
              <w:t>信号，监测电压状态</w:t>
            </w:r>
          </w:p>
        </w:tc>
      </w:tr>
      <w:tr w:rsidR="00EB6B45" w:rsidRPr="00B75C72" w14:paraId="257E707D" w14:textId="77777777" w:rsidTr="001B7E4C">
        <w:trPr>
          <w:cantSplit/>
          <w:trHeight w:val="270"/>
          <w:jc w:val="center"/>
        </w:trPr>
        <w:tc>
          <w:tcPr>
            <w:tcW w:w="1550" w:type="dxa"/>
          </w:tcPr>
          <w:p w14:paraId="4F4C51A8"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10</w:t>
            </w:r>
            <w:r>
              <w:rPr>
                <w:rFonts w:ascii="Times New Roman" w:hAnsi="Times New Roman" w:hint="eastAsia"/>
                <w:sz w:val="21"/>
                <w:szCs w:val="21"/>
                <w:lang w:eastAsia="zh-CN"/>
              </w:rPr>
              <w:t>位</w:t>
            </w:r>
          </w:p>
        </w:tc>
        <w:tc>
          <w:tcPr>
            <w:tcW w:w="6662" w:type="dxa"/>
          </w:tcPr>
          <w:p w14:paraId="3DE56C74" w14:textId="77777777" w:rsidR="00EB6B45" w:rsidRPr="00EC22A3" w:rsidRDefault="00EB6B45" w:rsidP="001B7E4C">
            <w:pPr>
              <w:rPr>
                <w:rFonts w:ascii="Times New Roman" w:hAnsi="Times New Roman"/>
                <w:color w:val="000000" w:themeColor="text1"/>
                <w:sz w:val="21"/>
                <w:szCs w:val="21"/>
                <w:lang w:eastAsia="zh-CN"/>
              </w:rPr>
            </w:pPr>
            <w:r>
              <w:rPr>
                <w:rFonts w:ascii="Times New Roman" w:hAnsi="Times New Roman" w:hint="eastAsia"/>
                <w:sz w:val="21"/>
                <w:szCs w:val="21"/>
                <w:lang w:eastAsia="zh-CN"/>
              </w:rPr>
              <w:t>5V2</w:t>
            </w:r>
            <w:r>
              <w:rPr>
                <w:rFonts w:ascii="Times New Roman" w:hAnsi="Times New Roman" w:hint="eastAsia"/>
                <w:sz w:val="21"/>
                <w:szCs w:val="21"/>
                <w:lang w:eastAsia="zh-CN"/>
              </w:rPr>
              <w:t>信号，监测电压状态</w:t>
            </w:r>
          </w:p>
        </w:tc>
      </w:tr>
      <w:tr w:rsidR="00EB6B45" w:rsidRPr="00B75C72" w14:paraId="3D73574D" w14:textId="77777777" w:rsidTr="001B7E4C">
        <w:trPr>
          <w:cantSplit/>
          <w:trHeight w:val="421"/>
          <w:jc w:val="center"/>
        </w:trPr>
        <w:tc>
          <w:tcPr>
            <w:tcW w:w="1550" w:type="dxa"/>
          </w:tcPr>
          <w:p w14:paraId="7EAE36C9" w14:textId="77777777" w:rsidR="00EB6B45" w:rsidRDefault="00EB6B45" w:rsidP="001B7E4C">
            <w:pPr>
              <w:jc w:val="left"/>
              <w:rPr>
                <w:rFonts w:ascii="Times New Roman" w:hAnsi="Times New Roman"/>
                <w:sz w:val="21"/>
                <w:szCs w:val="21"/>
                <w:lang w:eastAsia="zh-CN"/>
              </w:rPr>
            </w:pPr>
            <w:r>
              <w:rPr>
                <w:rFonts w:ascii="Times New Roman" w:hAnsi="Times New Roman" w:hint="eastAsia"/>
                <w:sz w:val="21"/>
                <w:szCs w:val="21"/>
                <w:lang w:eastAsia="zh-CN"/>
              </w:rPr>
              <w:t>第</w:t>
            </w:r>
            <w:r>
              <w:rPr>
                <w:rFonts w:ascii="Times New Roman" w:hAnsi="Times New Roman" w:hint="eastAsia"/>
                <w:sz w:val="21"/>
                <w:szCs w:val="21"/>
                <w:lang w:eastAsia="zh-CN"/>
              </w:rPr>
              <w:t>11</w:t>
            </w:r>
            <w:r>
              <w:rPr>
                <w:rFonts w:ascii="Times New Roman" w:hAnsi="Times New Roman" w:hint="eastAsia"/>
                <w:sz w:val="21"/>
                <w:szCs w:val="21"/>
                <w:lang w:eastAsia="zh-CN"/>
              </w:rPr>
              <w:t>位</w:t>
            </w:r>
          </w:p>
        </w:tc>
        <w:tc>
          <w:tcPr>
            <w:tcW w:w="6662" w:type="dxa"/>
          </w:tcPr>
          <w:p w14:paraId="7C78B2E1" w14:textId="77777777" w:rsidR="00EB6B45" w:rsidRDefault="00EB6B45" w:rsidP="001B7E4C">
            <w:pPr>
              <w:rPr>
                <w:rFonts w:ascii="Times New Roman" w:hAnsi="Times New Roman"/>
                <w:sz w:val="21"/>
                <w:szCs w:val="21"/>
                <w:lang w:eastAsia="zh-CN"/>
              </w:rPr>
            </w:pPr>
            <w:r>
              <w:rPr>
                <w:rFonts w:ascii="Times New Roman" w:hAnsi="Times New Roman" w:hint="eastAsia"/>
                <w:sz w:val="21"/>
                <w:szCs w:val="21"/>
                <w:lang w:eastAsia="zh-CN"/>
              </w:rPr>
              <w:t>温度状态，超过</w:t>
            </w:r>
            <w:r>
              <w:rPr>
                <w:rFonts w:ascii="Times New Roman" w:hAnsi="Times New Roman" w:hint="eastAsia"/>
                <w:sz w:val="21"/>
                <w:szCs w:val="21"/>
                <w:lang w:eastAsia="zh-CN"/>
              </w:rPr>
              <w:t>70</w:t>
            </w:r>
            <w:r>
              <w:rPr>
                <w:rFonts w:ascii="Times New Roman" w:hAnsi="Times New Roman" w:hint="eastAsia"/>
                <w:sz w:val="21"/>
                <w:szCs w:val="21"/>
                <w:lang w:eastAsia="zh-CN"/>
              </w:rPr>
              <w:t>°</w:t>
            </w:r>
            <w:r>
              <w:rPr>
                <w:rFonts w:ascii="Times New Roman" w:hAnsi="Times New Roman" w:hint="eastAsia"/>
                <w:sz w:val="21"/>
                <w:szCs w:val="21"/>
                <w:lang w:eastAsia="zh-CN"/>
              </w:rPr>
              <w:t>C</w:t>
            </w:r>
            <w:r>
              <w:rPr>
                <w:rFonts w:ascii="Times New Roman" w:hAnsi="Times New Roman" w:hint="eastAsia"/>
                <w:sz w:val="21"/>
                <w:szCs w:val="21"/>
                <w:lang w:eastAsia="zh-CN"/>
              </w:rPr>
              <w:t>告警</w:t>
            </w:r>
          </w:p>
        </w:tc>
      </w:tr>
    </w:tbl>
    <w:p w14:paraId="165888D4" w14:textId="4EDA37AB" w:rsidR="00EB6B45" w:rsidRDefault="00EB6B45" w:rsidP="00D12CF5">
      <w:pPr>
        <w:numPr>
          <w:ilvl w:val="0"/>
          <w:numId w:val="18"/>
        </w:numPr>
        <w:rPr>
          <w:b/>
          <w:lang w:eastAsia="zh-CN"/>
        </w:rPr>
      </w:pPr>
      <w:r>
        <w:rPr>
          <w:b/>
          <w:lang w:eastAsia="zh-CN"/>
        </w:rPr>
        <w:t>TRANS:</w:t>
      </w:r>
      <w:r>
        <w:rPr>
          <w:rFonts w:hint="eastAsia"/>
          <w:b/>
          <w:lang w:eastAsia="zh-CN"/>
        </w:rPr>
        <w:t>对串口</w:t>
      </w:r>
      <w:r>
        <w:rPr>
          <w:rFonts w:hint="eastAsia"/>
          <w:b/>
          <w:lang w:eastAsia="zh-CN"/>
        </w:rPr>
        <w:t>2</w:t>
      </w:r>
      <w:r>
        <w:rPr>
          <w:rFonts w:hint="eastAsia"/>
          <w:b/>
          <w:lang w:eastAsia="zh-CN"/>
        </w:rPr>
        <w:t>或者</w:t>
      </w:r>
      <w:r w:rsidR="00C51C1E">
        <w:rPr>
          <w:rFonts w:hint="eastAsia"/>
          <w:b/>
          <w:lang w:eastAsia="zh-CN"/>
        </w:rPr>
        <w:t>3</w:t>
      </w:r>
      <w:r>
        <w:rPr>
          <w:rFonts w:hint="eastAsia"/>
          <w:b/>
          <w:lang w:eastAsia="zh-CN"/>
        </w:rPr>
        <w:t>透传</w:t>
      </w:r>
    </w:p>
    <w:p w14:paraId="06463953" w14:textId="70D1E52C" w:rsidR="00EB6B45" w:rsidRPr="00EB6B45" w:rsidRDefault="00EB6B45" w:rsidP="00EB6B45">
      <w:pPr>
        <w:ind w:left="360"/>
        <w:rPr>
          <w:lang w:eastAsia="zh-CN"/>
        </w:rPr>
      </w:pPr>
      <w:r w:rsidRPr="00EB6B45">
        <w:rPr>
          <w:lang w:eastAsia="zh-CN"/>
        </w:rPr>
        <w:t>TX: T</w:t>
      </w:r>
      <w:r w:rsidRPr="00EB6B45">
        <w:rPr>
          <w:rFonts w:hint="eastAsia"/>
          <w:lang w:eastAsia="zh-CN"/>
        </w:rPr>
        <w:t>rans</w:t>
      </w:r>
      <w:r w:rsidRPr="00EB6B45">
        <w:rPr>
          <w:lang w:eastAsia="zh-CN"/>
        </w:rPr>
        <w:t xml:space="preserve"> </w:t>
      </w:r>
      <w:r w:rsidRPr="00EB6B45">
        <w:rPr>
          <w:rFonts w:hint="eastAsia"/>
          <w:lang w:eastAsia="zh-CN"/>
        </w:rPr>
        <w:t>x</w:t>
      </w:r>
      <w:r w:rsidRPr="00EB6B45">
        <w:rPr>
          <w:rFonts w:hint="eastAsia"/>
          <w:lang w:eastAsia="zh-CN"/>
        </w:rPr>
        <w:t>（</w:t>
      </w:r>
      <w:r w:rsidRPr="00EB6B45">
        <w:rPr>
          <w:rFonts w:hint="eastAsia"/>
          <w:lang w:eastAsia="zh-CN"/>
        </w:rPr>
        <w:t>x=1</w:t>
      </w:r>
      <w:r w:rsidRPr="00EB6B45">
        <w:rPr>
          <w:rFonts w:hint="eastAsia"/>
          <w:lang w:eastAsia="zh-CN"/>
        </w:rPr>
        <w:t>：对串口</w:t>
      </w:r>
      <w:r w:rsidRPr="00EB6B45">
        <w:rPr>
          <w:rFonts w:hint="eastAsia"/>
          <w:lang w:eastAsia="zh-CN"/>
        </w:rPr>
        <w:t>2</w:t>
      </w:r>
      <w:r w:rsidRPr="00EB6B45">
        <w:rPr>
          <w:rFonts w:hint="eastAsia"/>
          <w:lang w:eastAsia="zh-CN"/>
        </w:rPr>
        <w:t>透传；</w:t>
      </w:r>
      <w:r w:rsidRPr="00EB6B45">
        <w:rPr>
          <w:rFonts w:hint="eastAsia"/>
          <w:lang w:eastAsia="zh-CN"/>
        </w:rPr>
        <w:t>x=3</w:t>
      </w:r>
      <w:r w:rsidRPr="00EB6B45">
        <w:rPr>
          <w:rFonts w:hint="eastAsia"/>
          <w:lang w:eastAsia="zh-CN"/>
        </w:rPr>
        <w:t>：对串口</w:t>
      </w:r>
      <w:r w:rsidRPr="00EB6B45">
        <w:rPr>
          <w:rFonts w:hint="eastAsia"/>
          <w:lang w:eastAsia="zh-CN"/>
        </w:rPr>
        <w:t>3</w:t>
      </w:r>
      <w:r w:rsidRPr="00EB6B45">
        <w:rPr>
          <w:rFonts w:hint="eastAsia"/>
          <w:lang w:eastAsia="zh-CN"/>
        </w:rPr>
        <w:t>透传）</w:t>
      </w:r>
    </w:p>
    <w:p w14:paraId="3F51C8E3" w14:textId="3F64FBC3" w:rsidR="00EB6B45" w:rsidRDefault="00EB6B45" w:rsidP="00EB6B45">
      <w:pPr>
        <w:ind w:left="360"/>
        <w:rPr>
          <w:lang w:eastAsia="zh-CN"/>
        </w:rPr>
      </w:pPr>
      <w:r w:rsidRPr="00EB6B45">
        <w:rPr>
          <w:rFonts w:hint="eastAsia"/>
          <w:lang w:eastAsia="zh-CN"/>
        </w:rPr>
        <w:t>注：串口</w:t>
      </w:r>
      <w:r w:rsidRPr="00EB6B45">
        <w:rPr>
          <w:rFonts w:hint="eastAsia"/>
          <w:lang w:eastAsia="zh-CN"/>
        </w:rPr>
        <w:t>2</w:t>
      </w:r>
      <w:r w:rsidRPr="00EB6B45">
        <w:rPr>
          <w:rFonts w:hint="eastAsia"/>
          <w:lang w:eastAsia="zh-CN"/>
        </w:rPr>
        <w:t>和</w:t>
      </w:r>
      <w:r w:rsidRPr="00EB6B45">
        <w:rPr>
          <w:rFonts w:hint="eastAsia"/>
          <w:lang w:eastAsia="zh-CN"/>
        </w:rPr>
        <w:t>3</w:t>
      </w:r>
      <w:r w:rsidRPr="00EB6B45">
        <w:rPr>
          <w:rFonts w:hint="eastAsia"/>
          <w:lang w:eastAsia="zh-CN"/>
        </w:rPr>
        <w:t>分别接</w:t>
      </w:r>
      <w:r w:rsidRPr="00EB6B45">
        <w:rPr>
          <w:rFonts w:hint="eastAsia"/>
          <w:lang w:eastAsia="zh-CN"/>
        </w:rPr>
        <w:t>mcs1#</w:t>
      </w:r>
      <w:r w:rsidRPr="00EB6B45">
        <w:rPr>
          <w:rFonts w:hint="eastAsia"/>
          <w:lang w:eastAsia="zh-CN"/>
        </w:rPr>
        <w:t>和</w:t>
      </w:r>
      <w:r w:rsidRPr="00EB6B45">
        <w:rPr>
          <w:rFonts w:hint="eastAsia"/>
          <w:lang w:eastAsia="zh-CN"/>
        </w:rPr>
        <w:t>mcs2#</w:t>
      </w:r>
      <w:r w:rsidRPr="00EB6B45">
        <w:rPr>
          <w:rFonts w:hint="eastAsia"/>
          <w:lang w:eastAsia="zh-CN"/>
        </w:rPr>
        <w:t>；</w:t>
      </w:r>
    </w:p>
    <w:p w14:paraId="201B35EB" w14:textId="77777777" w:rsidR="00EB6B45" w:rsidRPr="00EB6B45" w:rsidRDefault="00EB6B45" w:rsidP="00EB6B45">
      <w:pPr>
        <w:ind w:left="360"/>
        <w:rPr>
          <w:lang w:eastAsia="zh-CN"/>
        </w:rPr>
      </w:pPr>
    </w:p>
    <w:p w14:paraId="72F6BF78" w14:textId="4586E2D7" w:rsidR="00EB6B45" w:rsidRDefault="00EB6B45" w:rsidP="00D12CF5">
      <w:pPr>
        <w:numPr>
          <w:ilvl w:val="0"/>
          <w:numId w:val="18"/>
        </w:numPr>
        <w:rPr>
          <w:b/>
          <w:lang w:eastAsia="zh-CN"/>
        </w:rPr>
      </w:pPr>
      <w:r>
        <w:rPr>
          <w:rFonts w:hint="eastAsia"/>
          <w:b/>
          <w:lang w:eastAsia="zh-CN"/>
        </w:rPr>
        <w:t>$</w:t>
      </w:r>
      <w:r>
        <w:rPr>
          <w:b/>
          <w:lang w:eastAsia="zh-CN"/>
        </w:rPr>
        <w:t>$:</w:t>
      </w:r>
      <w:r>
        <w:rPr>
          <w:rFonts w:hint="eastAsia"/>
          <w:b/>
          <w:lang w:eastAsia="zh-CN"/>
        </w:rPr>
        <w:t>取消透传</w:t>
      </w:r>
    </w:p>
    <w:bookmarkEnd w:id="72"/>
    <w:bookmarkEnd w:id="73"/>
    <w:bookmarkEnd w:id="74"/>
    <w:p w14:paraId="02EADB3E" w14:textId="1A30060E" w:rsidR="00D12CF5" w:rsidRPr="00EB6B45" w:rsidRDefault="00EB6B45" w:rsidP="00D12CF5">
      <w:pPr>
        <w:ind w:left="360"/>
        <w:rPr>
          <w:lang w:eastAsia="zh-CN"/>
        </w:rPr>
      </w:pPr>
      <w:r w:rsidRPr="00EB6B45">
        <w:rPr>
          <w:rFonts w:hint="eastAsia"/>
          <w:lang w:eastAsia="zh-CN"/>
        </w:rPr>
        <w:t>T</w:t>
      </w:r>
      <w:r w:rsidRPr="00EB6B45">
        <w:rPr>
          <w:lang w:eastAsia="zh-CN"/>
        </w:rPr>
        <w:t>X:$$(</w:t>
      </w:r>
      <w:r w:rsidRPr="00EB6B45">
        <w:rPr>
          <w:rFonts w:hint="eastAsia"/>
          <w:lang w:eastAsia="zh-CN"/>
        </w:rPr>
        <w:t>取消透传</w:t>
      </w:r>
      <w:r w:rsidRPr="00EB6B45">
        <w:rPr>
          <w:lang w:eastAsia="zh-CN"/>
        </w:rPr>
        <w:t>)</w:t>
      </w:r>
    </w:p>
    <w:p w14:paraId="06E97D7E" w14:textId="77777777" w:rsidR="006A1A9C" w:rsidRPr="00836E4C" w:rsidRDefault="006A1A9C" w:rsidP="006A1A9C">
      <w:pPr>
        <w:rPr>
          <w:rFonts w:ascii="Times New Roman" w:hAnsi="Times New Roman"/>
          <w:b/>
          <w:sz w:val="21"/>
          <w:szCs w:val="21"/>
          <w:lang w:eastAsia="zh-CN"/>
        </w:rPr>
      </w:pPr>
    </w:p>
    <w:p w14:paraId="46800572" w14:textId="77777777" w:rsidR="00AF6562" w:rsidRPr="00836E4C" w:rsidRDefault="00AF6562">
      <w:pPr>
        <w:pStyle w:val="2"/>
      </w:pPr>
      <w:bookmarkStart w:id="95" w:name="_Toc302549802"/>
      <w:smartTag w:uri="urn:schemas-microsoft-com:office:smarttags" w:element="place">
        <w:smartTag w:uri="urn:schemas-microsoft-com:office:smarttags" w:element="PlaceName">
          <w:r w:rsidRPr="00836E4C">
            <w:t>Setpoint</w:t>
          </w:r>
        </w:smartTag>
        <w:r w:rsidRPr="00836E4C">
          <w:t xml:space="preserve"> </w:t>
        </w:r>
        <w:smartTag w:uri="urn:schemas-microsoft-com:office:smarttags" w:element="PlaceType">
          <w:r w:rsidRPr="00836E4C">
            <w:t>Range</w:t>
          </w:r>
        </w:smartTag>
      </w:smartTag>
      <w:r w:rsidRPr="00836E4C">
        <w:t xml:space="preserve"> and Factory default </w:t>
      </w:r>
      <w:r w:rsidR="00AD3DB3" w:rsidRPr="00836E4C">
        <w:t>value</w:t>
      </w:r>
      <w:bookmarkEnd w:id="95"/>
    </w:p>
    <w:p w14:paraId="385DB980" w14:textId="77777777" w:rsidR="00A63937" w:rsidRPr="00836E4C" w:rsidRDefault="00A63937" w:rsidP="00990B97">
      <w:pPr>
        <w:rPr>
          <w:b/>
          <w:lang w:val="en-US"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0"/>
        <w:gridCol w:w="1979"/>
        <w:gridCol w:w="2020"/>
        <w:gridCol w:w="2394"/>
      </w:tblGrid>
      <w:tr w:rsidR="00990B97" w:rsidRPr="00B87F15" w14:paraId="414E785D" w14:textId="77777777" w:rsidTr="00B87F15">
        <w:trPr>
          <w:jc w:val="center"/>
        </w:trPr>
        <w:tc>
          <w:tcPr>
            <w:tcW w:w="1860" w:type="dxa"/>
          </w:tcPr>
          <w:p w14:paraId="7EA23EE9" w14:textId="77777777" w:rsidR="00990B97" w:rsidRPr="00B87F15" w:rsidRDefault="00990B97" w:rsidP="00A65D19">
            <w:pPr>
              <w:rPr>
                <w:rFonts w:ascii="Times New Roman" w:hAnsi="Times New Roman"/>
                <w:b/>
                <w:sz w:val="21"/>
                <w:szCs w:val="21"/>
                <w:lang w:val="en-US" w:eastAsia="zh-CN"/>
              </w:rPr>
            </w:pPr>
          </w:p>
        </w:tc>
        <w:tc>
          <w:tcPr>
            <w:tcW w:w="1979" w:type="dxa"/>
          </w:tcPr>
          <w:p w14:paraId="31546190" w14:textId="77777777" w:rsidR="00990B97" w:rsidRPr="00B87F15" w:rsidRDefault="00990B97" w:rsidP="00A65D19">
            <w:pPr>
              <w:rPr>
                <w:rFonts w:ascii="Times New Roman" w:hAnsi="Times New Roman"/>
                <w:b/>
                <w:sz w:val="21"/>
                <w:szCs w:val="21"/>
                <w:lang w:val="en-US" w:eastAsia="zh-CN"/>
              </w:rPr>
            </w:pPr>
          </w:p>
        </w:tc>
        <w:tc>
          <w:tcPr>
            <w:tcW w:w="2020" w:type="dxa"/>
          </w:tcPr>
          <w:p w14:paraId="0D2FA0F7" w14:textId="77777777" w:rsidR="00990B97" w:rsidRPr="00B87F15" w:rsidRDefault="00990B97" w:rsidP="00A65D19">
            <w:pPr>
              <w:rPr>
                <w:rFonts w:ascii="Times New Roman" w:hAnsi="Times New Roman"/>
                <w:b/>
                <w:sz w:val="21"/>
                <w:szCs w:val="21"/>
                <w:lang w:val="en-US" w:eastAsia="zh-CN"/>
              </w:rPr>
            </w:pPr>
          </w:p>
        </w:tc>
        <w:tc>
          <w:tcPr>
            <w:tcW w:w="2394" w:type="dxa"/>
          </w:tcPr>
          <w:p w14:paraId="773EDA6D" w14:textId="77777777" w:rsidR="00990B97" w:rsidRPr="00B87F15" w:rsidRDefault="00990B97" w:rsidP="00A65D19">
            <w:pPr>
              <w:rPr>
                <w:rFonts w:ascii="Times New Roman" w:hAnsi="Times New Roman"/>
                <w:b/>
                <w:sz w:val="21"/>
                <w:szCs w:val="21"/>
                <w:lang w:val="en-US" w:eastAsia="zh-CN"/>
              </w:rPr>
            </w:pPr>
          </w:p>
        </w:tc>
      </w:tr>
      <w:tr w:rsidR="00990B97" w:rsidRPr="00B87F15" w14:paraId="1D773A6F" w14:textId="77777777" w:rsidTr="00B87F15">
        <w:trPr>
          <w:jc w:val="center"/>
        </w:trPr>
        <w:tc>
          <w:tcPr>
            <w:tcW w:w="1860" w:type="dxa"/>
          </w:tcPr>
          <w:p w14:paraId="7A6C6FDB" w14:textId="77777777" w:rsidR="00990B97" w:rsidRPr="00B87F15" w:rsidRDefault="00990B97" w:rsidP="00A65D19">
            <w:pPr>
              <w:rPr>
                <w:rFonts w:ascii="Times New Roman" w:hAnsi="Times New Roman"/>
                <w:sz w:val="21"/>
                <w:szCs w:val="21"/>
                <w:lang w:val="en-US" w:eastAsia="zh-CN"/>
              </w:rPr>
            </w:pPr>
          </w:p>
        </w:tc>
        <w:tc>
          <w:tcPr>
            <w:tcW w:w="1979" w:type="dxa"/>
          </w:tcPr>
          <w:p w14:paraId="2D0C303A" w14:textId="77777777" w:rsidR="00990B97" w:rsidRPr="00B87F15" w:rsidRDefault="00990B97" w:rsidP="00A65D19">
            <w:pPr>
              <w:rPr>
                <w:rFonts w:ascii="Times New Roman" w:hAnsi="Times New Roman"/>
                <w:sz w:val="21"/>
                <w:szCs w:val="21"/>
                <w:lang w:val="en-US" w:eastAsia="zh-CN"/>
              </w:rPr>
            </w:pPr>
          </w:p>
        </w:tc>
        <w:tc>
          <w:tcPr>
            <w:tcW w:w="2020" w:type="dxa"/>
          </w:tcPr>
          <w:p w14:paraId="47A2EABA" w14:textId="77777777" w:rsidR="00990B97" w:rsidRPr="00B87F15" w:rsidRDefault="00990B97" w:rsidP="00A65D19">
            <w:pPr>
              <w:rPr>
                <w:rFonts w:ascii="Times New Roman" w:hAnsi="Times New Roman"/>
                <w:sz w:val="21"/>
                <w:szCs w:val="21"/>
                <w:lang w:val="en-US" w:eastAsia="zh-CN"/>
              </w:rPr>
            </w:pPr>
          </w:p>
        </w:tc>
        <w:tc>
          <w:tcPr>
            <w:tcW w:w="2394" w:type="dxa"/>
          </w:tcPr>
          <w:p w14:paraId="5013AA40" w14:textId="77777777" w:rsidR="00990B97" w:rsidRPr="00B87F15" w:rsidRDefault="00990B97" w:rsidP="00A65D19">
            <w:pPr>
              <w:rPr>
                <w:rFonts w:ascii="Times New Roman" w:hAnsi="Times New Roman"/>
                <w:sz w:val="21"/>
                <w:szCs w:val="21"/>
                <w:lang w:val="en-US" w:eastAsia="zh-CN"/>
              </w:rPr>
            </w:pPr>
          </w:p>
        </w:tc>
      </w:tr>
      <w:tr w:rsidR="00990B97" w:rsidRPr="00B87F15" w14:paraId="79753A6C" w14:textId="77777777" w:rsidTr="00B87F15">
        <w:trPr>
          <w:jc w:val="center"/>
        </w:trPr>
        <w:tc>
          <w:tcPr>
            <w:tcW w:w="1860" w:type="dxa"/>
          </w:tcPr>
          <w:p w14:paraId="02097E5C" w14:textId="77777777" w:rsidR="00990B97" w:rsidRPr="00B87F15" w:rsidRDefault="00990B97" w:rsidP="00A65D19">
            <w:pPr>
              <w:rPr>
                <w:rFonts w:ascii="Times New Roman" w:hAnsi="Times New Roman"/>
                <w:sz w:val="21"/>
                <w:szCs w:val="21"/>
                <w:lang w:val="en-US" w:eastAsia="zh-CN"/>
              </w:rPr>
            </w:pPr>
          </w:p>
        </w:tc>
        <w:tc>
          <w:tcPr>
            <w:tcW w:w="1979" w:type="dxa"/>
          </w:tcPr>
          <w:p w14:paraId="41412E38" w14:textId="77777777" w:rsidR="00990B97" w:rsidRPr="00B87F15" w:rsidRDefault="00990B97" w:rsidP="00A65D19">
            <w:pPr>
              <w:rPr>
                <w:rFonts w:ascii="Times New Roman" w:hAnsi="Times New Roman"/>
                <w:sz w:val="21"/>
                <w:szCs w:val="21"/>
                <w:lang w:val="en-US" w:eastAsia="zh-CN"/>
              </w:rPr>
            </w:pPr>
          </w:p>
        </w:tc>
        <w:tc>
          <w:tcPr>
            <w:tcW w:w="2020" w:type="dxa"/>
          </w:tcPr>
          <w:p w14:paraId="7C96E6EB" w14:textId="77777777" w:rsidR="00990B97" w:rsidRPr="00B87F15" w:rsidRDefault="00990B97" w:rsidP="00A65D19">
            <w:pPr>
              <w:rPr>
                <w:rFonts w:ascii="Times New Roman" w:hAnsi="Times New Roman"/>
                <w:sz w:val="21"/>
                <w:szCs w:val="21"/>
                <w:lang w:val="en-US" w:eastAsia="zh-CN"/>
              </w:rPr>
            </w:pPr>
          </w:p>
        </w:tc>
        <w:tc>
          <w:tcPr>
            <w:tcW w:w="2394" w:type="dxa"/>
          </w:tcPr>
          <w:p w14:paraId="4425CEA4" w14:textId="77777777" w:rsidR="00990B97" w:rsidRPr="00B87F15" w:rsidRDefault="00990B97" w:rsidP="00A65D19">
            <w:pPr>
              <w:rPr>
                <w:rFonts w:ascii="Times New Roman" w:hAnsi="Times New Roman"/>
                <w:sz w:val="21"/>
                <w:szCs w:val="21"/>
                <w:lang w:val="en-US" w:eastAsia="zh-CN"/>
              </w:rPr>
            </w:pPr>
          </w:p>
        </w:tc>
      </w:tr>
      <w:tr w:rsidR="00990B97" w:rsidRPr="00B87F15" w14:paraId="00D6F671" w14:textId="77777777" w:rsidTr="00B87F15">
        <w:trPr>
          <w:jc w:val="center"/>
        </w:trPr>
        <w:tc>
          <w:tcPr>
            <w:tcW w:w="1860" w:type="dxa"/>
          </w:tcPr>
          <w:p w14:paraId="214F4110" w14:textId="77777777" w:rsidR="00990B97" w:rsidRPr="00B87F15" w:rsidRDefault="00990B97" w:rsidP="00A65D19">
            <w:pPr>
              <w:rPr>
                <w:rFonts w:ascii="Times New Roman" w:hAnsi="Times New Roman"/>
                <w:sz w:val="21"/>
                <w:szCs w:val="21"/>
                <w:lang w:val="en-US" w:eastAsia="zh-CN"/>
              </w:rPr>
            </w:pPr>
          </w:p>
        </w:tc>
        <w:tc>
          <w:tcPr>
            <w:tcW w:w="1979" w:type="dxa"/>
          </w:tcPr>
          <w:p w14:paraId="787FD827" w14:textId="77777777" w:rsidR="00990B97" w:rsidRPr="00B87F15" w:rsidRDefault="00990B97" w:rsidP="00A65D19">
            <w:pPr>
              <w:rPr>
                <w:rFonts w:ascii="Times New Roman" w:hAnsi="Times New Roman"/>
                <w:sz w:val="21"/>
                <w:szCs w:val="21"/>
                <w:lang w:val="en-US" w:eastAsia="zh-CN"/>
              </w:rPr>
            </w:pPr>
          </w:p>
        </w:tc>
        <w:tc>
          <w:tcPr>
            <w:tcW w:w="2020" w:type="dxa"/>
          </w:tcPr>
          <w:p w14:paraId="5B944C19" w14:textId="77777777" w:rsidR="00990B97" w:rsidRPr="00B87F15" w:rsidRDefault="00990B97" w:rsidP="00A65D19">
            <w:pPr>
              <w:rPr>
                <w:rFonts w:ascii="Times New Roman" w:hAnsi="Times New Roman"/>
                <w:sz w:val="21"/>
                <w:szCs w:val="21"/>
                <w:lang w:val="en-US" w:eastAsia="zh-CN"/>
              </w:rPr>
            </w:pPr>
          </w:p>
        </w:tc>
        <w:tc>
          <w:tcPr>
            <w:tcW w:w="2394" w:type="dxa"/>
          </w:tcPr>
          <w:p w14:paraId="633845B4" w14:textId="77777777" w:rsidR="00990B97" w:rsidRPr="00B87F15" w:rsidRDefault="00990B97" w:rsidP="00A65D19">
            <w:pPr>
              <w:rPr>
                <w:rFonts w:ascii="Times New Roman" w:hAnsi="Times New Roman"/>
                <w:sz w:val="21"/>
                <w:szCs w:val="21"/>
                <w:lang w:val="en-US" w:eastAsia="zh-CN"/>
              </w:rPr>
            </w:pPr>
          </w:p>
        </w:tc>
      </w:tr>
      <w:tr w:rsidR="0063517E" w:rsidRPr="00B87F15" w14:paraId="30295F2A" w14:textId="77777777" w:rsidTr="00B87F15">
        <w:trPr>
          <w:jc w:val="center"/>
        </w:trPr>
        <w:tc>
          <w:tcPr>
            <w:tcW w:w="1860" w:type="dxa"/>
          </w:tcPr>
          <w:p w14:paraId="51B8FDAE" w14:textId="77777777" w:rsidR="0063517E" w:rsidRPr="00B87F15" w:rsidRDefault="0063517E" w:rsidP="00A65D19">
            <w:pPr>
              <w:rPr>
                <w:rFonts w:ascii="Times New Roman" w:hAnsi="Times New Roman"/>
                <w:sz w:val="21"/>
                <w:szCs w:val="21"/>
                <w:lang w:val="en-US" w:eastAsia="zh-CN"/>
              </w:rPr>
            </w:pPr>
          </w:p>
        </w:tc>
        <w:tc>
          <w:tcPr>
            <w:tcW w:w="1979" w:type="dxa"/>
          </w:tcPr>
          <w:p w14:paraId="40E8D1A1" w14:textId="77777777" w:rsidR="0063517E" w:rsidRPr="00B87F15" w:rsidRDefault="0063517E" w:rsidP="00A65D19">
            <w:pPr>
              <w:rPr>
                <w:rFonts w:ascii="Times New Roman" w:hAnsi="Times New Roman"/>
                <w:sz w:val="21"/>
                <w:szCs w:val="21"/>
                <w:lang w:val="en-US" w:eastAsia="zh-CN"/>
              </w:rPr>
            </w:pPr>
          </w:p>
        </w:tc>
        <w:tc>
          <w:tcPr>
            <w:tcW w:w="2020" w:type="dxa"/>
          </w:tcPr>
          <w:p w14:paraId="3EBEF57D" w14:textId="77777777" w:rsidR="0063517E" w:rsidRPr="00B87F15" w:rsidRDefault="0063517E" w:rsidP="00A65D19">
            <w:pPr>
              <w:rPr>
                <w:rFonts w:ascii="Times New Roman" w:hAnsi="Times New Roman"/>
                <w:sz w:val="21"/>
                <w:szCs w:val="21"/>
                <w:lang w:val="en-US" w:eastAsia="zh-CN"/>
              </w:rPr>
            </w:pPr>
          </w:p>
        </w:tc>
        <w:tc>
          <w:tcPr>
            <w:tcW w:w="2394" w:type="dxa"/>
          </w:tcPr>
          <w:p w14:paraId="3EDC9ABF" w14:textId="77777777" w:rsidR="0063517E" w:rsidRPr="00B87F15" w:rsidRDefault="0063517E" w:rsidP="00A65D19">
            <w:pPr>
              <w:rPr>
                <w:rFonts w:ascii="Times New Roman" w:hAnsi="Times New Roman"/>
                <w:sz w:val="21"/>
                <w:szCs w:val="21"/>
                <w:lang w:val="en-US" w:eastAsia="zh-CN"/>
              </w:rPr>
            </w:pPr>
          </w:p>
        </w:tc>
      </w:tr>
      <w:tr w:rsidR="007023B2" w:rsidRPr="00B87F15" w14:paraId="718ED4C3" w14:textId="77777777" w:rsidTr="00B87F15">
        <w:trPr>
          <w:jc w:val="center"/>
        </w:trPr>
        <w:tc>
          <w:tcPr>
            <w:tcW w:w="1860" w:type="dxa"/>
          </w:tcPr>
          <w:p w14:paraId="3E349690" w14:textId="77777777" w:rsidR="007023B2" w:rsidRPr="00B87F15" w:rsidRDefault="007023B2" w:rsidP="00A65D19">
            <w:pPr>
              <w:rPr>
                <w:rFonts w:ascii="Times New Roman" w:hAnsi="Times New Roman"/>
                <w:sz w:val="21"/>
                <w:szCs w:val="21"/>
                <w:lang w:val="en-US" w:eastAsia="zh-CN"/>
              </w:rPr>
            </w:pPr>
          </w:p>
        </w:tc>
        <w:tc>
          <w:tcPr>
            <w:tcW w:w="1979" w:type="dxa"/>
          </w:tcPr>
          <w:p w14:paraId="0280F705" w14:textId="77777777" w:rsidR="007023B2" w:rsidRPr="00B87F15" w:rsidRDefault="007023B2" w:rsidP="00A65D19">
            <w:pPr>
              <w:rPr>
                <w:rFonts w:ascii="Times New Roman" w:hAnsi="Times New Roman"/>
                <w:sz w:val="21"/>
                <w:szCs w:val="21"/>
                <w:lang w:val="en-US" w:eastAsia="zh-CN"/>
              </w:rPr>
            </w:pPr>
          </w:p>
        </w:tc>
        <w:tc>
          <w:tcPr>
            <w:tcW w:w="2020" w:type="dxa"/>
          </w:tcPr>
          <w:p w14:paraId="28913317" w14:textId="77777777" w:rsidR="007023B2" w:rsidRPr="00B87F15" w:rsidRDefault="007023B2" w:rsidP="00A65D19">
            <w:pPr>
              <w:rPr>
                <w:rFonts w:ascii="Times New Roman" w:hAnsi="Times New Roman"/>
                <w:sz w:val="21"/>
                <w:szCs w:val="21"/>
                <w:lang w:val="en-US" w:eastAsia="zh-CN"/>
              </w:rPr>
            </w:pPr>
          </w:p>
        </w:tc>
        <w:tc>
          <w:tcPr>
            <w:tcW w:w="2394" w:type="dxa"/>
          </w:tcPr>
          <w:p w14:paraId="6561BCA4" w14:textId="77777777" w:rsidR="007023B2" w:rsidRPr="00B87F15" w:rsidRDefault="007023B2" w:rsidP="00A65D19">
            <w:pPr>
              <w:rPr>
                <w:rFonts w:ascii="Times New Roman" w:hAnsi="Times New Roman"/>
                <w:sz w:val="21"/>
                <w:szCs w:val="21"/>
                <w:lang w:val="en-US" w:eastAsia="zh-CN"/>
              </w:rPr>
            </w:pPr>
          </w:p>
        </w:tc>
      </w:tr>
    </w:tbl>
    <w:p w14:paraId="0F854058" w14:textId="77777777" w:rsidR="004A22DE" w:rsidRPr="00836E4C" w:rsidRDefault="004A22DE" w:rsidP="00A65D19">
      <w:pPr>
        <w:rPr>
          <w:lang w:val="en-US" w:eastAsia="zh-CN"/>
        </w:rPr>
      </w:pPr>
      <w:r w:rsidRPr="00836E4C">
        <w:rPr>
          <w:rFonts w:hint="eastAsia"/>
          <w:lang w:val="en-US" w:eastAsia="zh-CN"/>
        </w:rPr>
        <w:t>I</w:t>
      </w:r>
    </w:p>
    <w:p w14:paraId="06021B0E" w14:textId="77777777" w:rsidR="00AF6562" w:rsidRPr="00836E4C" w:rsidRDefault="00AF6562">
      <w:pPr>
        <w:pStyle w:val="2"/>
      </w:pPr>
      <w:bookmarkStart w:id="96" w:name="_Toc302549803"/>
      <w:r w:rsidRPr="00836E4C">
        <w:t>Alarm Management</w:t>
      </w:r>
      <w:bookmarkEnd w:id="96"/>
    </w:p>
    <w:p w14:paraId="19D4AC93" w14:textId="77777777" w:rsidR="00AF6562" w:rsidRPr="00836E4C" w:rsidRDefault="00AF6562">
      <w:pPr>
        <w:pStyle w:val="3"/>
      </w:pPr>
      <w:bookmarkStart w:id="97" w:name="_Toc302549804"/>
      <w:r w:rsidRPr="00836E4C">
        <w:t>Alarm events</w:t>
      </w:r>
      <w:bookmarkStart w:id="98" w:name="_Toc19560042"/>
      <w:bookmarkStart w:id="99" w:name="_Toc21167967"/>
      <w:bookmarkStart w:id="100" w:name="_Toc21173755"/>
      <w:bookmarkStart w:id="101" w:name="_Ref36447596"/>
      <w:bookmarkStart w:id="102" w:name="_Toc121133282"/>
      <w:bookmarkEnd w:id="97"/>
    </w:p>
    <w:p w14:paraId="0EED37A1" w14:textId="77777777" w:rsidR="007B2C13" w:rsidRPr="00836E4C" w:rsidRDefault="007B2C13" w:rsidP="007B2C13">
      <w:pPr>
        <w:rPr>
          <w:lang w:val="en-US" w:eastAsia="zh-CN"/>
        </w:rPr>
      </w:pPr>
      <w:r w:rsidRPr="00836E4C">
        <w:rPr>
          <w:rFonts w:hint="eastAsia"/>
          <w:lang w:val="en-US" w:eastAsia="zh-CN"/>
        </w:rPr>
        <w:t>NA</w:t>
      </w:r>
    </w:p>
    <w:p w14:paraId="3D7BE61E" w14:textId="77777777" w:rsidR="00AF6562" w:rsidRPr="00836E4C" w:rsidRDefault="00AF6562">
      <w:pPr>
        <w:pStyle w:val="3"/>
      </w:pPr>
      <w:bookmarkStart w:id="103" w:name="_Toc302549805"/>
      <w:r w:rsidRPr="00836E4C">
        <w:t>Alarm Threshold and Histeresys</w:t>
      </w:r>
      <w:bookmarkEnd w:id="98"/>
      <w:bookmarkEnd w:id="99"/>
      <w:bookmarkEnd w:id="100"/>
      <w:bookmarkEnd w:id="101"/>
      <w:bookmarkEnd w:id="102"/>
      <w:bookmarkEnd w:id="103"/>
    </w:p>
    <w:p w14:paraId="5537E371" w14:textId="77777777" w:rsidR="007B2C13" w:rsidRPr="00836E4C" w:rsidRDefault="007B2C13" w:rsidP="007B2C13">
      <w:pPr>
        <w:rPr>
          <w:lang w:val="en-US" w:eastAsia="zh-CN"/>
        </w:rPr>
      </w:pPr>
      <w:r w:rsidRPr="00836E4C">
        <w:rPr>
          <w:rFonts w:hint="eastAsia"/>
          <w:lang w:val="en-US" w:eastAsia="zh-CN"/>
        </w:rPr>
        <w:t>NA</w:t>
      </w:r>
    </w:p>
    <w:p w14:paraId="5C1D3805" w14:textId="77777777" w:rsidR="00AF6562" w:rsidRPr="00836E4C" w:rsidRDefault="00AF6562">
      <w:pPr>
        <w:pStyle w:val="3"/>
      </w:pPr>
      <w:bookmarkStart w:id="104" w:name="_Toc302549806"/>
      <w:r w:rsidRPr="00836E4C">
        <w:t>Alarm FIFO Retrieve</w:t>
      </w:r>
      <w:bookmarkEnd w:id="104"/>
    </w:p>
    <w:p w14:paraId="67FB0D14" w14:textId="77777777" w:rsidR="007B2C13" w:rsidRPr="00836E4C" w:rsidRDefault="007B2C13" w:rsidP="007B2C13">
      <w:pPr>
        <w:rPr>
          <w:lang w:val="en-US" w:eastAsia="zh-CN"/>
        </w:rPr>
      </w:pPr>
      <w:r w:rsidRPr="00836E4C">
        <w:rPr>
          <w:rFonts w:hint="eastAsia"/>
          <w:lang w:val="en-US" w:eastAsia="zh-CN"/>
        </w:rPr>
        <w:t>NA</w:t>
      </w:r>
    </w:p>
    <w:p w14:paraId="25319C5F" w14:textId="77777777" w:rsidR="00AF6562" w:rsidRPr="00836E4C" w:rsidRDefault="00AF6562">
      <w:pPr>
        <w:pStyle w:val="3"/>
      </w:pPr>
      <w:bookmarkStart w:id="105" w:name="_Toc302549807"/>
      <w:r w:rsidRPr="00836E4C">
        <w:t>Alarm Status Retrieve</w:t>
      </w:r>
      <w:bookmarkEnd w:id="105"/>
    </w:p>
    <w:p w14:paraId="7B48B5C2" w14:textId="77777777" w:rsidR="007B2C13" w:rsidRPr="00836E4C" w:rsidRDefault="007B2C13" w:rsidP="007B2C13">
      <w:pPr>
        <w:rPr>
          <w:lang w:val="en-US" w:eastAsia="zh-CN"/>
        </w:rPr>
      </w:pPr>
      <w:r w:rsidRPr="00836E4C">
        <w:rPr>
          <w:rFonts w:hint="eastAsia"/>
          <w:lang w:val="en-US" w:eastAsia="zh-CN"/>
        </w:rPr>
        <w:t>NA</w:t>
      </w:r>
    </w:p>
    <w:p w14:paraId="2F71DE18" w14:textId="77777777" w:rsidR="00AF6562" w:rsidRPr="00836E4C" w:rsidRDefault="00AF6562">
      <w:pPr>
        <w:pStyle w:val="3"/>
      </w:pPr>
      <w:bookmarkStart w:id="106" w:name="_Toc302549808"/>
      <w:r w:rsidRPr="00836E4C">
        <w:t>Flow Chart</w:t>
      </w:r>
      <w:bookmarkEnd w:id="106"/>
    </w:p>
    <w:p w14:paraId="3E621A0F" w14:textId="77777777" w:rsidR="007B2C13" w:rsidRPr="00836E4C" w:rsidRDefault="007B2C13" w:rsidP="007B2C13">
      <w:pPr>
        <w:rPr>
          <w:lang w:val="en-US" w:eastAsia="zh-CN"/>
        </w:rPr>
      </w:pPr>
      <w:r w:rsidRPr="00836E4C">
        <w:rPr>
          <w:rFonts w:hint="eastAsia"/>
          <w:lang w:val="en-US" w:eastAsia="zh-CN"/>
        </w:rPr>
        <w:t>NA</w:t>
      </w:r>
    </w:p>
    <w:p w14:paraId="548E7509" w14:textId="77777777" w:rsidR="00AF6562" w:rsidRPr="00836E4C" w:rsidRDefault="00AF6562">
      <w:pPr>
        <w:pStyle w:val="3"/>
      </w:pPr>
      <w:bookmarkStart w:id="107" w:name="_Toc302549809"/>
      <w:r w:rsidRPr="00836E4C">
        <w:lastRenderedPageBreak/>
        <w:t>State Diagram</w:t>
      </w:r>
      <w:bookmarkEnd w:id="107"/>
    </w:p>
    <w:p w14:paraId="782CADF6" w14:textId="77777777" w:rsidR="007B2C13" w:rsidRPr="00836E4C" w:rsidRDefault="007B2C13" w:rsidP="007B2C13">
      <w:pPr>
        <w:rPr>
          <w:lang w:val="en-US" w:eastAsia="zh-CN"/>
        </w:rPr>
      </w:pPr>
      <w:r w:rsidRPr="00836E4C">
        <w:rPr>
          <w:rFonts w:hint="eastAsia"/>
          <w:lang w:val="en-US" w:eastAsia="zh-CN"/>
        </w:rPr>
        <w:t>NA</w:t>
      </w:r>
    </w:p>
    <w:p w14:paraId="651AB272" w14:textId="77777777" w:rsidR="00AF6562" w:rsidRPr="00836E4C" w:rsidRDefault="00AF6562">
      <w:pPr>
        <w:pStyle w:val="3"/>
      </w:pPr>
      <w:bookmarkStart w:id="108" w:name="_Toc302549810"/>
      <w:r w:rsidRPr="00836E4C">
        <w:t>Timing Diagram</w:t>
      </w:r>
      <w:bookmarkEnd w:id="108"/>
    </w:p>
    <w:p w14:paraId="4C3CB7D3" w14:textId="77777777" w:rsidR="007B2C13" w:rsidRPr="00836E4C" w:rsidRDefault="007B2C13" w:rsidP="007B2C13">
      <w:pPr>
        <w:rPr>
          <w:lang w:val="en-US" w:eastAsia="zh-CN"/>
        </w:rPr>
      </w:pPr>
      <w:r w:rsidRPr="00836E4C">
        <w:rPr>
          <w:rFonts w:hint="eastAsia"/>
          <w:lang w:val="en-US" w:eastAsia="zh-CN"/>
        </w:rPr>
        <w:t>NA</w:t>
      </w:r>
    </w:p>
    <w:p w14:paraId="5064EF85" w14:textId="77777777" w:rsidR="00AF6562" w:rsidRPr="00836E4C" w:rsidRDefault="00AF6562">
      <w:pPr>
        <w:pStyle w:val="2"/>
      </w:pPr>
      <w:bookmarkStart w:id="109" w:name="_Toc302549811"/>
      <w:r w:rsidRPr="00836E4C">
        <w:t>In-Field Firmware Upgrade</w:t>
      </w:r>
      <w:bookmarkEnd w:id="109"/>
    </w:p>
    <w:p w14:paraId="4B45A14D" w14:textId="77777777" w:rsidR="00AF6562" w:rsidRPr="00836E4C" w:rsidRDefault="00AF6562">
      <w:pPr>
        <w:pStyle w:val="3"/>
      </w:pPr>
      <w:bookmarkStart w:id="110" w:name="_Toc302549812"/>
      <w:r w:rsidRPr="00836E4C">
        <w:t>General Requirements</w:t>
      </w:r>
      <w:bookmarkEnd w:id="110"/>
    </w:p>
    <w:p w14:paraId="4949D499" w14:textId="77777777" w:rsidR="007B2C13" w:rsidRPr="00836E4C" w:rsidRDefault="007B2C13" w:rsidP="007B2C13">
      <w:pPr>
        <w:rPr>
          <w:lang w:val="en-US" w:eastAsia="zh-CN"/>
        </w:rPr>
      </w:pPr>
      <w:r w:rsidRPr="00836E4C">
        <w:rPr>
          <w:rFonts w:hint="eastAsia"/>
          <w:lang w:val="en-US" w:eastAsia="zh-CN"/>
        </w:rPr>
        <w:t>NA</w:t>
      </w:r>
    </w:p>
    <w:p w14:paraId="306DD251" w14:textId="77777777" w:rsidR="00AF6562" w:rsidRPr="00836E4C" w:rsidRDefault="00AF6562">
      <w:pPr>
        <w:pStyle w:val="3"/>
      </w:pPr>
      <w:bookmarkStart w:id="111" w:name="_Toc302549813"/>
      <w:r w:rsidRPr="00836E4C">
        <w:t>Firmware Upgrade Process</w:t>
      </w:r>
      <w:bookmarkEnd w:id="111"/>
    </w:p>
    <w:p w14:paraId="002A3403" w14:textId="77777777" w:rsidR="00AF6562" w:rsidRPr="00836E4C" w:rsidRDefault="00AF6562">
      <w:pPr>
        <w:pStyle w:val="3"/>
      </w:pPr>
      <w:bookmarkStart w:id="112" w:name="_Toc302549814"/>
      <w:r w:rsidRPr="00836E4C">
        <w:t>Flow Chart</w:t>
      </w:r>
      <w:bookmarkEnd w:id="112"/>
    </w:p>
    <w:p w14:paraId="6E1A0E9C" w14:textId="77777777" w:rsidR="00284671" w:rsidRPr="00836E4C" w:rsidRDefault="00284671" w:rsidP="00284671">
      <w:pPr>
        <w:rPr>
          <w:rFonts w:ascii="Times New Roman" w:hAnsi="Times New Roman"/>
          <w:sz w:val="21"/>
          <w:szCs w:val="21"/>
          <w:lang w:eastAsia="zh-CN"/>
        </w:rPr>
      </w:pPr>
    </w:p>
    <w:p w14:paraId="78AF675D" w14:textId="77777777" w:rsidR="00AF6562" w:rsidRPr="00836E4C" w:rsidRDefault="00AF6562">
      <w:pPr>
        <w:pStyle w:val="3"/>
      </w:pPr>
      <w:bookmarkStart w:id="113" w:name="_Toc302549815"/>
      <w:r w:rsidRPr="00836E4C">
        <w:t>State Diagram</w:t>
      </w:r>
      <w:bookmarkEnd w:id="113"/>
    </w:p>
    <w:p w14:paraId="7C1D4A33" w14:textId="77777777" w:rsidR="00284671" w:rsidRPr="00836E4C" w:rsidRDefault="00284671" w:rsidP="00284671">
      <w:pPr>
        <w:rPr>
          <w:rFonts w:ascii="Times New Roman" w:hAnsi="Times New Roman"/>
          <w:sz w:val="21"/>
          <w:szCs w:val="21"/>
          <w:lang w:eastAsia="zh-CN"/>
        </w:rPr>
      </w:pPr>
      <w:r w:rsidRPr="00836E4C">
        <w:rPr>
          <w:rFonts w:ascii="Times New Roman" w:hAnsi="Times New Roman" w:hint="eastAsia"/>
          <w:sz w:val="21"/>
          <w:szCs w:val="21"/>
          <w:lang w:eastAsia="zh-CN"/>
        </w:rPr>
        <w:t>NA</w:t>
      </w:r>
    </w:p>
    <w:p w14:paraId="0AB48AA1" w14:textId="77777777" w:rsidR="00AF6562" w:rsidRPr="00836E4C" w:rsidRDefault="00AF6562">
      <w:pPr>
        <w:pStyle w:val="3"/>
      </w:pPr>
      <w:bookmarkStart w:id="114" w:name="_Toc302549816"/>
      <w:r w:rsidRPr="00836E4C">
        <w:t>Timing Diagram</w:t>
      </w:r>
      <w:bookmarkEnd w:id="114"/>
    </w:p>
    <w:p w14:paraId="4B36FEF4" w14:textId="77777777" w:rsidR="00284671" w:rsidRPr="00836E4C" w:rsidRDefault="00284671" w:rsidP="00284671">
      <w:pPr>
        <w:rPr>
          <w:rFonts w:ascii="Times New Roman" w:hAnsi="Times New Roman"/>
          <w:sz w:val="21"/>
          <w:szCs w:val="21"/>
          <w:lang w:eastAsia="zh-CN"/>
        </w:rPr>
      </w:pPr>
      <w:r w:rsidRPr="00836E4C">
        <w:rPr>
          <w:rFonts w:ascii="Times New Roman" w:hAnsi="Times New Roman" w:hint="eastAsia"/>
          <w:sz w:val="21"/>
          <w:szCs w:val="21"/>
          <w:lang w:eastAsia="zh-CN"/>
        </w:rPr>
        <w:t>NA</w:t>
      </w:r>
    </w:p>
    <w:p w14:paraId="17DFC6E3" w14:textId="77777777" w:rsidR="00AF6562" w:rsidRPr="00836E4C" w:rsidRDefault="00AF6562" w:rsidP="00B31F13">
      <w:pPr>
        <w:pStyle w:val="2"/>
        <w:numPr>
          <w:ilvl w:val="0"/>
          <w:numId w:val="1"/>
        </w:numPr>
        <w:rPr>
          <w:caps/>
          <w:kern w:val="28"/>
          <w:sz w:val="28"/>
          <w:lang w:eastAsia="en-US"/>
        </w:rPr>
      </w:pPr>
      <w:r w:rsidRPr="00836E4C">
        <w:br w:type="page"/>
      </w:r>
      <w:bookmarkStart w:id="115" w:name="_Toc302549817"/>
      <w:r w:rsidRPr="00836E4C">
        <w:rPr>
          <w:caps/>
          <w:kern w:val="28"/>
          <w:sz w:val="28"/>
          <w:lang w:eastAsia="en-US"/>
        </w:rPr>
        <w:lastRenderedPageBreak/>
        <w:t>Other Non-functional Requirements</w:t>
      </w:r>
      <w:bookmarkEnd w:id="115"/>
    </w:p>
    <w:p w14:paraId="7EDDA9AF" w14:textId="77777777" w:rsidR="00AF6562" w:rsidRPr="00836E4C" w:rsidRDefault="00AF6562" w:rsidP="002A0C38">
      <w:pPr>
        <w:rPr>
          <w:rFonts w:ascii="Times New Roman" w:hAnsi="Times New Roman"/>
          <w:sz w:val="21"/>
          <w:szCs w:val="21"/>
          <w:lang w:eastAsia="zh-CN"/>
        </w:rPr>
      </w:pPr>
      <w:r w:rsidRPr="00836E4C">
        <w:rPr>
          <w:rFonts w:ascii="Times New Roman" w:hAnsi="Times New Roman"/>
          <w:sz w:val="21"/>
          <w:szCs w:val="21"/>
          <w:lang w:eastAsia="zh-CN"/>
        </w:rPr>
        <w:t>Performance Requirement</w:t>
      </w:r>
    </w:p>
    <w:p w14:paraId="18C399C2" w14:textId="77777777" w:rsidR="00AF6562" w:rsidRPr="00836E4C" w:rsidRDefault="00AF6562">
      <w:pPr>
        <w:pStyle w:val="2"/>
      </w:pPr>
      <w:bookmarkStart w:id="116" w:name="_Toc302549818"/>
      <w:r w:rsidRPr="00836E4C">
        <w:t>Safety Requirement</w:t>
      </w:r>
      <w:bookmarkEnd w:id="116"/>
    </w:p>
    <w:p w14:paraId="22EE72A2"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30B06B72" w14:textId="77777777" w:rsidR="00AF6562" w:rsidRPr="00836E4C" w:rsidRDefault="00AF6562">
      <w:pPr>
        <w:pStyle w:val="2"/>
      </w:pPr>
      <w:bookmarkStart w:id="117" w:name="_Toc302549819"/>
      <w:r w:rsidRPr="00836E4C">
        <w:t>Security Requirement</w:t>
      </w:r>
      <w:bookmarkEnd w:id="117"/>
    </w:p>
    <w:p w14:paraId="7B16CFE6"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3532A271" w14:textId="77777777" w:rsidR="00AF6562" w:rsidRPr="00836E4C" w:rsidRDefault="00AF6562">
      <w:pPr>
        <w:pStyle w:val="2"/>
      </w:pPr>
      <w:bookmarkStart w:id="118" w:name="_Toc302549820"/>
      <w:r w:rsidRPr="00836E4C">
        <w:t>Performance Requirement</w:t>
      </w:r>
      <w:bookmarkEnd w:id="118"/>
    </w:p>
    <w:p w14:paraId="728E9480"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62E3EF54" w14:textId="77777777" w:rsidR="00AF6562" w:rsidRPr="00836E4C" w:rsidRDefault="00AF6562">
      <w:pPr>
        <w:pStyle w:val="2"/>
      </w:pPr>
      <w:bookmarkStart w:id="119" w:name="_Toc302549821"/>
      <w:r w:rsidRPr="00836E4C">
        <w:t>Business Rules</w:t>
      </w:r>
      <w:bookmarkEnd w:id="119"/>
    </w:p>
    <w:p w14:paraId="5D615B08"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&lt;Specify any business regulations here.&gt;</w:t>
      </w:r>
    </w:p>
    <w:p w14:paraId="7AEE22DC" w14:textId="77777777" w:rsidR="00AF6562" w:rsidRPr="00836E4C" w:rsidRDefault="00AF6562">
      <w:pPr>
        <w:pStyle w:val="2"/>
      </w:pPr>
      <w:bookmarkStart w:id="120" w:name="_Toc302549822"/>
      <w:r w:rsidRPr="00836E4C">
        <w:t>User Documentation</w:t>
      </w:r>
      <w:bookmarkEnd w:id="120"/>
    </w:p>
    <w:p w14:paraId="1CBC53C6"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&lt;List the user documentation components (such as user manuals, on-line help, and tutorials) that will be delivered along with the software. Identify any known user documentation delivery formats or standards.&gt;</w:t>
      </w:r>
    </w:p>
    <w:p w14:paraId="7FE6A486" w14:textId="77777777" w:rsidR="00AF6562" w:rsidRPr="00836E4C" w:rsidRDefault="00AF6562" w:rsidP="00B31F13">
      <w:pPr>
        <w:pStyle w:val="2"/>
        <w:numPr>
          <w:ilvl w:val="0"/>
          <w:numId w:val="1"/>
        </w:numPr>
        <w:rPr>
          <w:caps/>
          <w:kern w:val="28"/>
          <w:sz w:val="28"/>
          <w:lang w:eastAsia="en-US"/>
        </w:rPr>
      </w:pPr>
      <w:r w:rsidRPr="00836E4C">
        <w:br w:type="page"/>
      </w:r>
      <w:bookmarkStart w:id="121" w:name="_Toc302549823"/>
      <w:r w:rsidRPr="00836E4C">
        <w:rPr>
          <w:caps/>
          <w:kern w:val="28"/>
          <w:sz w:val="28"/>
          <w:lang w:eastAsia="en-US"/>
        </w:rPr>
        <w:lastRenderedPageBreak/>
        <w:t>Other Requirements</w:t>
      </w:r>
      <w:bookmarkEnd w:id="121"/>
    </w:p>
    <w:p w14:paraId="4E42A177"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6D392493" w14:textId="77777777" w:rsidR="00AF6562" w:rsidRPr="00836E4C" w:rsidRDefault="00AF6562">
      <w:pPr>
        <w:rPr>
          <w:rFonts w:ascii="Times New Roman" w:hAnsi="Times New Roman"/>
        </w:rPr>
      </w:pPr>
    </w:p>
    <w:p w14:paraId="443D0D25" w14:textId="77777777" w:rsidR="00AF6562" w:rsidRPr="00836E4C" w:rsidRDefault="00AF6562">
      <w:pPr>
        <w:pStyle w:val="1"/>
        <w:spacing w:beforeLines="100" w:afterLines="50"/>
        <w:ind w:left="0" w:firstLine="0"/>
        <w:rPr>
          <w:lang w:eastAsia="zh-CN"/>
        </w:rPr>
      </w:pPr>
      <w:bookmarkStart w:id="122" w:name="_Toc124225497"/>
      <w:r w:rsidRPr="00836E4C">
        <w:br w:type="page"/>
      </w:r>
      <w:bookmarkStart w:id="123" w:name="_Toc302549824"/>
      <w:r w:rsidRPr="00836E4C">
        <w:lastRenderedPageBreak/>
        <w:t>Appendix A:</w:t>
      </w:r>
      <w:bookmarkEnd w:id="122"/>
      <w:bookmarkEnd w:id="123"/>
    </w:p>
    <w:p w14:paraId="752E1416" w14:textId="77777777" w:rsidR="00AF6562" w:rsidRDefault="000F1049">
      <w:pPr>
        <w:pStyle w:val="template"/>
        <w:rPr>
          <w:rFonts w:ascii="Times New Roman" w:eastAsiaTheme="minorEastAsia" w:hAnsi="Times New Roman"/>
        </w:rPr>
      </w:pPr>
      <w:r>
        <w:rPr>
          <w:rFonts w:ascii="Times New Roman" w:eastAsiaTheme="minorEastAsia" w:hAnsi="Times New Roman" w:hint="eastAsia"/>
        </w:rPr>
        <w:t>Table of scan</w:t>
      </w:r>
      <w:r>
        <w:rPr>
          <w:rFonts w:ascii="Times New Roman" w:eastAsiaTheme="minorEastAsia" w:hAnsi="Times New Roman" w:hint="eastAsia"/>
        </w:rPr>
        <w:t>：</w:t>
      </w:r>
      <w:r>
        <w:rPr>
          <w:rFonts w:ascii="Times New Roman" w:eastAsiaTheme="minorEastAsia" w:hAnsi="Times New Roman" w:hint="eastAsia"/>
        </w:rPr>
        <w:t>bin</w:t>
      </w:r>
      <w:r>
        <w:rPr>
          <w:rFonts w:ascii="Times New Roman" w:eastAsiaTheme="minorEastAsia" w:hAnsi="Times New Roman" w:hint="eastAsia"/>
        </w:rPr>
        <w:t>文件格式</w:t>
      </w:r>
    </w:p>
    <w:tbl>
      <w:tblPr>
        <w:tblStyle w:val="af9"/>
        <w:tblW w:w="0" w:type="auto"/>
        <w:tblLook w:val="04A0" w:firstRow="1" w:lastRow="0" w:firstColumn="1" w:lastColumn="0" w:noHBand="0" w:noVBand="1"/>
      </w:tblPr>
      <w:tblGrid>
        <w:gridCol w:w="656"/>
        <w:gridCol w:w="681"/>
        <w:gridCol w:w="681"/>
        <w:gridCol w:w="693"/>
        <w:gridCol w:w="693"/>
        <w:gridCol w:w="851"/>
        <w:gridCol w:w="851"/>
        <w:gridCol w:w="726"/>
        <w:gridCol w:w="681"/>
      </w:tblGrid>
      <w:tr w:rsidR="00690CFB" w14:paraId="5D446913" w14:textId="77777777" w:rsidTr="004109C5">
        <w:trPr>
          <w:trHeight w:val="340"/>
        </w:trPr>
        <w:tc>
          <w:tcPr>
            <w:tcW w:w="0" w:type="auto"/>
          </w:tcPr>
          <w:p w14:paraId="03C5936C"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序号</w:t>
            </w:r>
          </w:p>
        </w:tc>
        <w:tc>
          <w:tcPr>
            <w:tcW w:w="0" w:type="auto"/>
            <w:gridSpan w:val="4"/>
            <w:tcBorders>
              <w:bottom w:val="single" w:sz="4" w:space="0" w:color="auto"/>
            </w:tcBorders>
            <w:shd w:val="clear" w:color="auto" w:fill="92D050"/>
          </w:tcPr>
          <w:p w14:paraId="4DB53A6D" w14:textId="77777777" w:rsidR="00690CFB" w:rsidRPr="003936C5" w:rsidRDefault="00690CFB" w:rsidP="0095656E">
            <w:pPr>
              <w:pStyle w:val="template"/>
              <w:jc w:val="both"/>
              <w:rPr>
                <w:rFonts w:ascii="Times New Roman" w:eastAsiaTheme="minorEastAsia" w:hAnsi="Times New Roman"/>
                <w:i w:val="0"/>
              </w:rPr>
            </w:pPr>
            <w:r w:rsidRPr="003936C5">
              <w:rPr>
                <w:rFonts w:ascii="Times New Roman" w:eastAsiaTheme="minorEastAsia" w:hAnsi="Times New Roman" w:hint="eastAsia"/>
                <w:i w:val="0"/>
              </w:rPr>
              <w:t>表头</w:t>
            </w:r>
            <w:r w:rsidRPr="003936C5">
              <w:rPr>
                <w:rFonts w:ascii="Times New Roman" w:eastAsiaTheme="minorEastAsia" w:hAnsi="Times New Roman" w:hint="eastAsia"/>
                <w:i w:val="0"/>
              </w:rPr>
              <w:t>(</w:t>
            </w:r>
            <w:r w:rsidR="0095656E">
              <w:rPr>
                <w:rFonts w:ascii="Times New Roman" w:eastAsiaTheme="minorEastAsia" w:hAnsi="Times New Roman" w:hint="eastAsia"/>
                <w:i w:val="0"/>
              </w:rPr>
              <w:t>4Bytes</w:t>
            </w:r>
            <w:r w:rsidRPr="003936C5">
              <w:rPr>
                <w:rFonts w:ascii="Times New Roman" w:eastAsiaTheme="minorEastAsia" w:hAnsi="Times New Roman" w:hint="eastAsia"/>
                <w:i w:val="0"/>
              </w:rPr>
              <w:t xml:space="preserve">) </w:t>
            </w:r>
            <w:r w:rsidRPr="003936C5">
              <w:rPr>
                <w:rFonts w:ascii="Times New Roman" w:eastAsiaTheme="minorEastAsia" w:hAnsi="Times New Roman" w:hint="eastAsia"/>
                <w:i w:val="0"/>
              </w:rPr>
              <w:t>“</w:t>
            </w:r>
            <w:r w:rsidRPr="003936C5">
              <w:rPr>
                <w:rFonts w:ascii="Times New Roman" w:eastAsiaTheme="minorEastAsia" w:hAnsi="Times New Roman" w:hint="eastAsia"/>
                <w:i w:val="0"/>
              </w:rPr>
              <w:t>OPLK</w:t>
            </w:r>
            <w:r w:rsidRPr="003936C5">
              <w:rPr>
                <w:rFonts w:ascii="Times New Roman" w:eastAsiaTheme="minorEastAsia" w:hAnsi="Times New Roman" w:hint="eastAsia"/>
                <w:i w:val="0"/>
              </w:rPr>
              <w:t>”</w:t>
            </w:r>
          </w:p>
        </w:tc>
        <w:tc>
          <w:tcPr>
            <w:tcW w:w="3014" w:type="dxa"/>
            <w:gridSpan w:val="4"/>
            <w:tcBorders>
              <w:bottom w:val="single" w:sz="4" w:space="0" w:color="auto"/>
            </w:tcBorders>
            <w:shd w:val="clear" w:color="auto" w:fill="92D050"/>
          </w:tcPr>
          <w:p w14:paraId="3C8F372C" w14:textId="77777777" w:rsidR="00690CFB" w:rsidRPr="003936C5" w:rsidRDefault="00690CFB" w:rsidP="00690CFB">
            <w:pPr>
              <w:pStyle w:val="template"/>
              <w:jc w:val="right"/>
              <w:rPr>
                <w:rFonts w:ascii="Times New Roman" w:eastAsiaTheme="minorEastAsia" w:hAnsi="Times New Roman"/>
                <w:i w:val="0"/>
              </w:rPr>
            </w:pPr>
            <w:r w:rsidRPr="003936C5">
              <w:rPr>
                <w:rFonts w:ascii="Times New Roman" w:eastAsiaTheme="minorEastAsia" w:hAnsi="Times New Roman" w:hint="eastAsia"/>
                <w:i w:val="0"/>
              </w:rPr>
              <w:t>CRC</w:t>
            </w:r>
            <w:r w:rsidR="00A44B1F">
              <w:rPr>
                <w:rFonts w:ascii="Times New Roman" w:eastAsiaTheme="minorEastAsia" w:hAnsi="Times New Roman" w:hint="eastAsia"/>
                <w:i w:val="0"/>
              </w:rPr>
              <w:t>32</w:t>
            </w:r>
            <w:r w:rsidRPr="003936C5">
              <w:rPr>
                <w:rFonts w:ascii="Times New Roman" w:eastAsiaTheme="minorEastAsia" w:hAnsi="Times New Roman" w:hint="eastAsia"/>
                <w:i w:val="0"/>
              </w:rPr>
              <w:t>(</w:t>
            </w:r>
            <w:r w:rsidR="0095656E">
              <w:rPr>
                <w:rFonts w:ascii="Times New Roman" w:eastAsiaTheme="minorEastAsia" w:hAnsi="Times New Roman" w:hint="eastAsia"/>
                <w:i w:val="0"/>
              </w:rPr>
              <w:t>4Bytes</w:t>
            </w:r>
            <w:r w:rsidRPr="003936C5">
              <w:rPr>
                <w:rFonts w:ascii="Times New Roman" w:eastAsiaTheme="minorEastAsia" w:hAnsi="Times New Roman" w:hint="eastAsia"/>
                <w:i w:val="0"/>
              </w:rPr>
              <w:t>)</w:t>
            </w:r>
          </w:p>
        </w:tc>
      </w:tr>
      <w:tr w:rsidR="003936C5" w14:paraId="5B40D412" w14:textId="77777777" w:rsidTr="004109C5">
        <w:trPr>
          <w:trHeight w:val="340"/>
        </w:trPr>
        <w:tc>
          <w:tcPr>
            <w:tcW w:w="0" w:type="auto"/>
          </w:tcPr>
          <w:p w14:paraId="247FF2CB"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w:t>
            </w:r>
          </w:p>
        </w:tc>
        <w:tc>
          <w:tcPr>
            <w:tcW w:w="0" w:type="auto"/>
            <w:shd w:val="clear" w:color="auto" w:fill="92D050"/>
          </w:tcPr>
          <w:p w14:paraId="5B921702"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0x4F</w:t>
            </w:r>
          </w:p>
        </w:tc>
        <w:tc>
          <w:tcPr>
            <w:tcW w:w="0" w:type="auto"/>
            <w:shd w:val="clear" w:color="auto" w:fill="92D050"/>
          </w:tcPr>
          <w:p w14:paraId="0E898996"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0x50</w:t>
            </w:r>
          </w:p>
        </w:tc>
        <w:tc>
          <w:tcPr>
            <w:tcW w:w="0" w:type="auto"/>
            <w:shd w:val="clear" w:color="auto" w:fill="92D050"/>
          </w:tcPr>
          <w:p w14:paraId="4D6FFB82"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0x4C</w:t>
            </w:r>
          </w:p>
        </w:tc>
        <w:tc>
          <w:tcPr>
            <w:tcW w:w="0" w:type="auto"/>
            <w:shd w:val="clear" w:color="auto" w:fill="92D050"/>
          </w:tcPr>
          <w:p w14:paraId="5C109705"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0x4B</w:t>
            </w:r>
          </w:p>
        </w:tc>
        <w:tc>
          <w:tcPr>
            <w:tcW w:w="851" w:type="dxa"/>
            <w:shd w:val="clear" w:color="auto" w:fill="92D050"/>
          </w:tcPr>
          <w:p w14:paraId="037E9122"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HH</w:t>
            </w:r>
          </w:p>
        </w:tc>
        <w:tc>
          <w:tcPr>
            <w:tcW w:w="851" w:type="dxa"/>
            <w:shd w:val="clear" w:color="auto" w:fill="92D050"/>
          </w:tcPr>
          <w:p w14:paraId="29927190"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HL</w:t>
            </w:r>
          </w:p>
        </w:tc>
        <w:tc>
          <w:tcPr>
            <w:tcW w:w="726" w:type="dxa"/>
            <w:shd w:val="clear" w:color="auto" w:fill="92D050"/>
          </w:tcPr>
          <w:p w14:paraId="721B5B3B"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LH</w:t>
            </w:r>
          </w:p>
        </w:tc>
        <w:tc>
          <w:tcPr>
            <w:tcW w:w="586" w:type="dxa"/>
            <w:shd w:val="clear" w:color="auto" w:fill="92D050"/>
          </w:tcPr>
          <w:p w14:paraId="1E87CFEF"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LL</w:t>
            </w:r>
          </w:p>
        </w:tc>
      </w:tr>
      <w:tr w:rsidR="00690CFB" w14:paraId="65EA12C6" w14:textId="77777777" w:rsidTr="00690CFB">
        <w:trPr>
          <w:trHeight w:val="340"/>
        </w:trPr>
        <w:tc>
          <w:tcPr>
            <w:tcW w:w="0" w:type="auto"/>
          </w:tcPr>
          <w:p w14:paraId="6114A4FB"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shd w:val="clear" w:color="auto" w:fill="F5F878"/>
          </w:tcPr>
          <w:p w14:paraId="700A2758"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shd w:val="clear" w:color="auto" w:fill="F5F878"/>
          </w:tcPr>
          <w:p w14:paraId="509445F7"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shd w:val="clear" w:color="auto" w:fill="F5F878"/>
          </w:tcPr>
          <w:p w14:paraId="634CFD41"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shd w:val="clear" w:color="auto" w:fill="F5F878"/>
          </w:tcPr>
          <w:p w14:paraId="1B9C8F5E"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851" w:type="dxa"/>
            <w:shd w:val="clear" w:color="auto" w:fill="F5F878"/>
          </w:tcPr>
          <w:p w14:paraId="6034BA13"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851" w:type="dxa"/>
            <w:shd w:val="clear" w:color="auto" w:fill="F5F878"/>
          </w:tcPr>
          <w:p w14:paraId="61D35C31"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726" w:type="dxa"/>
            <w:shd w:val="clear" w:color="auto" w:fill="F5F878"/>
          </w:tcPr>
          <w:p w14:paraId="0484B638"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586" w:type="dxa"/>
            <w:shd w:val="clear" w:color="auto" w:fill="F5F878"/>
          </w:tcPr>
          <w:p w14:paraId="724F43D4"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r>
      <w:tr w:rsidR="00690CFB" w14:paraId="04480396" w14:textId="77777777" w:rsidTr="00690CFB">
        <w:trPr>
          <w:trHeight w:val="340"/>
        </w:trPr>
        <w:tc>
          <w:tcPr>
            <w:tcW w:w="0" w:type="auto"/>
          </w:tcPr>
          <w:p w14:paraId="5FDF3262"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i w:val="0"/>
              </w:rPr>
              <w:t>…</w:t>
            </w:r>
          </w:p>
        </w:tc>
        <w:tc>
          <w:tcPr>
            <w:tcW w:w="0" w:type="auto"/>
            <w:shd w:val="clear" w:color="auto" w:fill="F5F878"/>
          </w:tcPr>
          <w:p w14:paraId="109CCE7E" w14:textId="77777777" w:rsidR="00690CFB" w:rsidRPr="003936C5" w:rsidRDefault="00690CFB" w:rsidP="00690CFB">
            <w:pPr>
              <w:pStyle w:val="template"/>
              <w:jc w:val="both"/>
              <w:rPr>
                <w:rFonts w:ascii="Times New Roman" w:eastAsiaTheme="minorEastAsia" w:hAnsi="Times New Roman"/>
                <w:i w:val="0"/>
              </w:rPr>
            </w:pPr>
          </w:p>
        </w:tc>
        <w:tc>
          <w:tcPr>
            <w:tcW w:w="0" w:type="auto"/>
            <w:shd w:val="clear" w:color="auto" w:fill="F5F878"/>
          </w:tcPr>
          <w:p w14:paraId="6AAA7909" w14:textId="77777777" w:rsidR="00690CFB" w:rsidRPr="003936C5" w:rsidRDefault="00690CFB" w:rsidP="00690CFB">
            <w:pPr>
              <w:pStyle w:val="template"/>
              <w:jc w:val="both"/>
              <w:rPr>
                <w:rFonts w:ascii="Times New Roman" w:eastAsiaTheme="minorEastAsia" w:hAnsi="Times New Roman"/>
                <w:i w:val="0"/>
              </w:rPr>
            </w:pPr>
          </w:p>
        </w:tc>
        <w:tc>
          <w:tcPr>
            <w:tcW w:w="0" w:type="auto"/>
            <w:shd w:val="clear" w:color="auto" w:fill="F5F878"/>
          </w:tcPr>
          <w:p w14:paraId="28F23021" w14:textId="77777777" w:rsidR="00690CFB" w:rsidRPr="003936C5" w:rsidRDefault="00690CFB" w:rsidP="00690CFB">
            <w:pPr>
              <w:pStyle w:val="template"/>
              <w:jc w:val="both"/>
              <w:rPr>
                <w:rFonts w:ascii="Times New Roman" w:eastAsiaTheme="minorEastAsia" w:hAnsi="Times New Roman"/>
                <w:i w:val="0"/>
              </w:rPr>
            </w:pPr>
          </w:p>
        </w:tc>
        <w:tc>
          <w:tcPr>
            <w:tcW w:w="0" w:type="auto"/>
            <w:shd w:val="clear" w:color="auto" w:fill="F5F878"/>
          </w:tcPr>
          <w:p w14:paraId="6E2D1E01" w14:textId="77777777" w:rsidR="00690CFB" w:rsidRPr="003936C5" w:rsidRDefault="00690CFB" w:rsidP="00690CFB">
            <w:pPr>
              <w:pStyle w:val="template"/>
              <w:jc w:val="both"/>
              <w:rPr>
                <w:rFonts w:ascii="Times New Roman" w:eastAsiaTheme="minorEastAsia" w:hAnsi="Times New Roman"/>
                <w:i w:val="0"/>
              </w:rPr>
            </w:pPr>
          </w:p>
        </w:tc>
        <w:tc>
          <w:tcPr>
            <w:tcW w:w="851" w:type="dxa"/>
            <w:shd w:val="clear" w:color="auto" w:fill="F5F878"/>
          </w:tcPr>
          <w:p w14:paraId="53E4F929" w14:textId="77777777" w:rsidR="00690CFB" w:rsidRPr="003936C5" w:rsidRDefault="00690CFB" w:rsidP="00690CFB">
            <w:pPr>
              <w:pStyle w:val="template"/>
              <w:jc w:val="both"/>
              <w:rPr>
                <w:rFonts w:ascii="Times New Roman" w:eastAsiaTheme="minorEastAsia" w:hAnsi="Times New Roman"/>
                <w:i w:val="0"/>
              </w:rPr>
            </w:pPr>
          </w:p>
        </w:tc>
        <w:tc>
          <w:tcPr>
            <w:tcW w:w="851" w:type="dxa"/>
            <w:shd w:val="clear" w:color="auto" w:fill="F5F878"/>
          </w:tcPr>
          <w:p w14:paraId="123769D9" w14:textId="77777777" w:rsidR="00690CFB" w:rsidRPr="003936C5" w:rsidRDefault="00690CFB" w:rsidP="00690CFB">
            <w:pPr>
              <w:pStyle w:val="template"/>
              <w:jc w:val="both"/>
              <w:rPr>
                <w:rFonts w:ascii="Times New Roman" w:eastAsiaTheme="minorEastAsia" w:hAnsi="Times New Roman"/>
                <w:i w:val="0"/>
              </w:rPr>
            </w:pPr>
          </w:p>
        </w:tc>
        <w:tc>
          <w:tcPr>
            <w:tcW w:w="726" w:type="dxa"/>
            <w:shd w:val="clear" w:color="auto" w:fill="F5F878"/>
          </w:tcPr>
          <w:p w14:paraId="72E45609" w14:textId="77777777" w:rsidR="00690CFB" w:rsidRPr="003936C5" w:rsidRDefault="00690CFB" w:rsidP="00690CFB">
            <w:pPr>
              <w:pStyle w:val="template"/>
              <w:jc w:val="both"/>
              <w:rPr>
                <w:rFonts w:ascii="Times New Roman" w:eastAsiaTheme="minorEastAsia" w:hAnsi="Times New Roman"/>
                <w:i w:val="0"/>
              </w:rPr>
            </w:pPr>
          </w:p>
        </w:tc>
        <w:tc>
          <w:tcPr>
            <w:tcW w:w="586" w:type="dxa"/>
            <w:shd w:val="clear" w:color="auto" w:fill="F5F878"/>
          </w:tcPr>
          <w:p w14:paraId="3CC59DEB" w14:textId="77777777" w:rsidR="00690CFB" w:rsidRPr="003936C5" w:rsidRDefault="00690CFB" w:rsidP="00690CFB">
            <w:pPr>
              <w:pStyle w:val="template"/>
              <w:jc w:val="both"/>
              <w:rPr>
                <w:rFonts w:ascii="Times New Roman" w:eastAsiaTheme="minorEastAsia" w:hAnsi="Times New Roman"/>
                <w:i w:val="0"/>
              </w:rPr>
            </w:pPr>
          </w:p>
        </w:tc>
      </w:tr>
      <w:tr w:rsidR="00690CFB" w14:paraId="276A7A3D" w14:textId="77777777" w:rsidTr="004109C5">
        <w:trPr>
          <w:trHeight w:val="340"/>
        </w:trPr>
        <w:tc>
          <w:tcPr>
            <w:tcW w:w="0" w:type="auto"/>
          </w:tcPr>
          <w:p w14:paraId="59BE4258" w14:textId="77777777" w:rsidR="00690CFB" w:rsidRPr="003936C5" w:rsidRDefault="00690CFB"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576</w:t>
            </w:r>
          </w:p>
        </w:tc>
        <w:tc>
          <w:tcPr>
            <w:tcW w:w="0" w:type="auto"/>
            <w:tcBorders>
              <w:bottom w:val="single" w:sz="4" w:space="0" w:color="auto"/>
            </w:tcBorders>
            <w:shd w:val="clear" w:color="auto" w:fill="F5F878"/>
          </w:tcPr>
          <w:p w14:paraId="7304144A"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tcBorders>
              <w:bottom w:val="single" w:sz="4" w:space="0" w:color="auto"/>
            </w:tcBorders>
            <w:shd w:val="clear" w:color="auto" w:fill="F5F878"/>
          </w:tcPr>
          <w:p w14:paraId="7E8B516A"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tcBorders>
              <w:bottom w:val="single" w:sz="4" w:space="0" w:color="auto"/>
            </w:tcBorders>
            <w:shd w:val="clear" w:color="auto" w:fill="F5F878"/>
          </w:tcPr>
          <w:p w14:paraId="41BF5D7F"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0" w:type="auto"/>
            <w:tcBorders>
              <w:bottom w:val="single" w:sz="4" w:space="0" w:color="auto"/>
            </w:tcBorders>
            <w:shd w:val="clear" w:color="auto" w:fill="F5F878"/>
          </w:tcPr>
          <w:p w14:paraId="6572B311"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851" w:type="dxa"/>
            <w:tcBorders>
              <w:bottom w:val="single" w:sz="4" w:space="0" w:color="auto"/>
            </w:tcBorders>
            <w:shd w:val="clear" w:color="auto" w:fill="F5F878"/>
          </w:tcPr>
          <w:p w14:paraId="7C4C7C86"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851" w:type="dxa"/>
            <w:tcBorders>
              <w:bottom w:val="single" w:sz="4" w:space="0" w:color="auto"/>
            </w:tcBorders>
            <w:shd w:val="clear" w:color="auto" w:fill="F5F878"/>
          </w:tcPr>
          <w:p w14:paraId="1D52095B"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726" w:type="dxa"/>
            <w:tcBorders>
              <w:bottom w:val="single" w:sz="4" w:space="0" w:color="auto"/>
            </w:tcBorders>
            <w:shd w:val="clear" w:color="auto" w:fill="F5F878"/>
          </w:tcPr>
          <w:p w14:paraId="6F3DB874"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c>
          <w:tcPr>
            <w:tcW w:w="586" w:type="dxa"/>
            <w:tcBorders>
              <w:bottom w:val="single" w:sz="4" w:space="0" w:color="auto"/>
            </w:tcBorders>
            <w:shd w:val="clear" w:color="auto" w:fill="F5F878"/>
          </w:tcPr>
          <w:p w14:paraId="2DDA3686" w14:textId="77777777" w:rsidR="00690CFB"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1</w:t>
            </w:r>
          </w:p>
        </w:tc>
      </w:tr>
      <w:tr w:rsidR="003A69D9" w14:paraId="4FC336C2" w14:textId="77777777" w:rsidTr="004109C5">
        <w:trPr>
          <w:trHeight w:val="340"/>
        </w:trPr>
        <w:tc>
          <w:tcPr>
            <w:tcW w:w="0" w:type="auto"/>
          </w:tcPr>
          <w:p w14:paraId="3AE03B8B" w14:textId="77777777" w:rsidR="003A69D9"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i w:val="0"/>
              </w:rPr>
              <w:t>…</w:t>
            </w:r>
          </w:p>
        </w:tc>
        <w:tc>
          <w:tcPr>
            <w:tcW w:w="0" w:type="auto"/>
            <w:shd w:val="clear" w:color="auto" w:fill="00B0F0"/>
          </w:tcPr>
          <w:p w14:paraId="475924FA" w14:textId="77777777" w:rsidR="003A69D9" w:rsidRPr="003936C5" w:rsidRDefault="003A69D9"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w:t>
            </w:r>
            <w:r w:rsidR="003936C5" w:rsidRPr="003936C5">
              <w:rPr>
                <w:rFonts w:ascii="Times New Roman" w:eastAsiaTheme="minorEastAsia" w:hAnsi="Times New Roman" w:hint="eastAsia"/>
                <w:i w:val="0"/>
              </w:rPr>
              <w:t>xFF</w:t>
            </w:r>
          </w:p>
        </w:tc>
        <w:tc>
          <w:tcPr>
            <w:tcW w:w="0" w:type="auto"/>
            <w:shd w:val="clear" w:color="auto" w:fill="00B0F0"/>
          </w:tcPr>
          <w:p w14:paraId="41EC70B9"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0" w:type="auto"/>
            <w:shd w:val="clear" w:color="auto" w:fill="00B0F0"/>
          </w:tcPr>
          <w:p w14:paraId="26AD443F"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0" w:type="auto"/>
            <w:shd w:val="clear" w:color="auto" w:fill="00B0F0"/>
          </w:tcPr>
          <w:p w14:paraId="601FF2F6"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851" w:type="dxa"/>
            <w:shd w:val="clear" w:color="auto" w:fill="00B0F0"/>
          </w:tcPr>
          <w:p w14:paraId="44B8AB8C"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851" w:type="dxa"/>
            <w:shd w:val="clear" w:color="auto" w:fill="00B0F0"/>
          </w:tcPr>
          <w:p w14:paraId="7B99EE13"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726" w:type="dxa"/>
            <w:shd w:val="clear" w:color="auto" w:fill="00B0F0"/>
          </w:tcPr>
          <w:p w14:paraId="5B4F5566"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586" w:type="dxa"/>
            <w:shd w:val="clear" w:color="auto" w:fill="00B0F0"/>
          </w:tcPr>
          <w:p w14:paraId="0D8C05B2"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r>
      <w:tr w:rsidR="003A69D9" w14:paraId="40C871CE" w14:textId="77777777" w:rsidTr="004109C5">
        <w:trPr>
          <w:trHeight w:val="340"/>
        </w:trPr>
        <w:tc>
          <w:tcPr>
            <w:tcW w:w="0" w:type="auto"/>
          </w:tcPr>
          <w:p w14:paraId="0F189A0E" w14:textId="77777777" w:rsidR="003A69D9" w:rsidRPr="003936C5" w:rsidRDefault="003A69D9" w:rsidP="00690CFB">
            <w:pPr>
              <w:pStyle w:val="template"/>
              <w:jc w:val="both"/>
              <w:rPr>
                <w:rFonts w:ascii="Times New Roman" w:eastAsiaTheme="minorEastAsia" w:hAnsi="Times New Roman"/>
                <w:i w:val="0"/>
              </w:rPr>
            </w:pPr>
            <w:bookmarkStart w:id="124" w:name="_Hlk423501227"/>
            <w:r w:rsidRPr="003936C5">
              <w:rPr>
                <w:rFonts w:ascii="Times New Roman" w:eastAsiaTheme="minorEastAsia" w:hAnsi="Times New Roman" w:hint="eastAsia"/>
                <w:i w:val="0"/>
              </w:rPr>
              <w:t>639</w:t>
            </w:r>
          </w:p>
        </w:tc>
        <w:tc>
          <w:tcPr>
            <w:tcW w:w="0" w:type="auto"/>
            <w:shd w:val="clear" w:color="auto" w:fill="00B0F0"/>
          </w:tcPr>
          <w:p w14:paraId="3DDABBF1"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0" w:type="auto"/>
            <w:shd w:val="clear" w:color="auto" w:fill="00B0F0"/>
          </w:tcPr>
          <w:p w14:paraId="0B68D084"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0" w:type="auto"/>
            <w:shd w:val="clear" w:color="auto" w:fill="00B0F0"/>
          </w:tcPr>
          <w:p w14:paraId="4F1401C3"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0" w:type="auto"/>
            <w:shd w:val="clear" w:color="auto" w:fill="00B0F0"/>
          </w:tcPr>
          <w:p w14:paraId="4D947D51"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851" w:type="dxa"/>
            <w:shd w:val="clear" w:color="auto" w:fill="00B0F0"/>
          </w:tcPr>
          <w:p w14:paraId="54986058"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851" w:type="dxa"/>
            <w:shd w:val="clear" w:color="auto" w:fill="00B0F0"/>
          </w:tcPr>
          <w:p w14:paraId="74B4FA97"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726" w:type="dxa"/>
            <w:shd w:val="clear" w:color="auto" w:fill="00B0F0"/>
          </w:tcPr>
          <w:p w14:paraId="5DFE5EE7"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c>
          <w:tcPr>
            <w:tcW w:w="586" w:type="dxa"/>
            <w:shd w:val="clear" w:color="auto" w:fill="00B0F0"/>
          </w:tcPr>
          <w:p w14:paraId="028B9B10" w14:textId="77777777" w:rsidR="003A69D9" w:rsidRPr="003936C5" w:rsidRDefault="003936C5" w:rsidP="00690CFB">
            <w:pPr>
              <w:pStyle w:val="template"/>
              <w:jc w:val="both"/>
              <w:rPr>
                <w:rFonts w:ascii="Times New Roman" w:eastAsiaTheme="minorEastAsia" w:hAnsi="Times New Roman"/>
                <w:i w:val="0"/>
              </w:rPr>
            </w:pPr>
            <w:r w:rsidRPr="003936C5">
              <w:rPr>
                <w:rFonts w:ascii="Times New Roman" w:eastAsiaTheme="minorEastAsia" w:hAnsi="Times New Roman" w:hint="eastAsia"/>
                <w:i w:val="0"/>
              </w:rPr>
              <w:t>0xFF</w:t>
            </w:r>
          </w:p>
        </w:tc>
      </w:tr>
      <w:bookmarkEnd w:id="124"/>
    </w:tbl>
    <w:p w14:paraId="64C2C021" w14:textId="77777777" w:rsidR="00C43D94" w:rsidRDefault="00C43D94">
      <w:pPr>
        <w:pStyle w:val="template"/>
        <w:rPr>
          <w:rFonts w:ascii="Times New Roman" w:eastAsiaTheme="minorEastAsia" w:hAnsi="Times New Roman"/>
        </w:rPr>
      </w:pPr>
    </w:p>
    <w:p w14:paraId="1E51B018" w14:textId="77777777" w:rsidR="003A69D9" w:rsidRDefault="003A69D9">
      <w:pPr>
        <w:pStyle w:val="template"/>
        <w:rPr>
          <w:rFonts w:ascii="Times New Roman" w:eastAsiaTheme="minorEastAsia" w:hAnsi="Times New Roman"/>
          <w:i w:val="0"/>
        </w:rPr>
      </w:pPr>
      <w:r>
        <w:rPr>
          <w:rFonts w:ascii="Times New Roman" w:eastAsiaTheme="minorEastAsia" w:hAnsi="Times New Roman" w:hint="eastAsia"/>
          <w:i w:val="0"/>
        </w:rPr>
        <w:t>注：</w:t>
      </w:r>
    </w:p>
    <w:p w14:paraId="3EDD5718" w14:textId="77777777" w:rsidR="003A69D9" w:rsidRDefault="003A69D9" w:rsidP="003A69D9">
      <w:pPr>
        <w:pStyle w:val="template"/>
        <w:numPr>
          <w:ilvl w:val="0"/>
          <w:numId w:val="30"/>
        </w:numPr>
        <w:rPr>
          <w:rFonts w:ascii="Times New Roman" w:eastAsiaTheme="minorEastAsia" w:hAnsi="Times New Roman"/>
          <w:i w:val="0"/>
        </w:rPr>
      </w:pPr>
      <w:r w:rsidRPr="003A69D9">
        <w:rPr>
          <w:rFonts w:ascii="Times New Roman" w:eastAsiaTheme="minorEastAsia" w:hAnsi="Times New Roman" w:hint="eastAsia"/>
          <w:i w:val="0"/>
        </w:rPr>
        <w:t>表的大小</w:t>
      </w:r>
      <w:r w:rsidR="003B5816">
        <w:rPr>
          <w:rFonts w:ascii="Times New Roman" w:eastAsiaTheme="minorEastAsia" w:hAnsi="Times New Roman" w:hint="eastAsia"/>
          <w:i w:val="0"/>
        </w:rPr>
        <w:t>最大</w:t>
      </w:r>
      <w:r w:rsidRPr="003A69D9">
        <w:rPr>
          <w:rFonts w:ascii="Times New Roman" w:eastAsiaTheme="minorEastAsia" w:hAnsi="Times New Roman" w:hint="eastAsia"/>
          <w:i w:val="0"/>
        </w:rPr>
        <w:t>5K</w:t>
      </w:r>
      <w:r>
        <w:rPr>
          <w:rFonts w:ascii="Times New Roman" w:eastAsiaTheme="minorEastAsia" w:hAnsi="Times New Roman" w:hint="eastAsia"/>
          <w:i w:val="0"/>
        </w:rPr>
        <w:t>（</w:t>
      </w:r>
      <w:r>
        <w:rPr>
          <w:rFonts w:ascii="Times New Roman" w:eastAsiaTheme="minorEastAsia" w:hAnsi="Times New Roman" w:hint="eastAsia"/>
          <w:i w:val="0"/>
        </w:rPr>
        <w:t>5120</w:t>
      </w:r>
      <w:r>
        <w:rPr>
          <w:rFonts w:ascii="Times New Roman" w:eastAsiaTheme="minorEastAsia" w:hAnsi="Times New Roman" w:hint="eastAsia"/>
          <w:i w:val="0"/>
        </w:rPr>
        <w:t>字节）；</w:t>
      </w:r>
      <w:r w:rsidR="005877AB">
        <w:rPr>
          <w:rFonts w:ascii="Times New Roman" w:eastAsiaTheme="minorEastAsia" w:hAnsi="Times New Roman" w:hint="eastAsia"/>
          <w:i w:val="0"/>
        </w:rPr>
        <w:t>以</w:t>
      </w:r>
      <w:r w:rsidR="005877AB">
        <w:rPr>
          <w:rFonts w:ascii="Times New Roman" w:eastAsiaTheme="minorEastAsia" w:hAnsi="Times New Roman" w:hint="eastAsia"/>
          <w:i w:val="0"/>
        </w:rPr>
        <w:t>1K xmodem</w:t>
      </w:r>
      <w:r w:rsidR="005877AB">
        <w:rPr>
          <w:rFonts w:ascii="Times New Roman" w:eastAsiaTheme="minorEastAsia" w:hAnsi="Times New Roman" w:hint="eastAsia"/>
          <w:i w:val="0"/>
        </w:rPr>
        <w:t>方式下载；</w:t>
      </w:r>
    </w:p>
    <w:p w14:paraId="4C630D68" w14:textId="77777777" w:rsidR="00C43D94" w:rsidRDefault="00704FF9" w:rsidP="003A69D9">
      <w:pPr>
        <w:pStyle w:val="template"/>
        <w:numPr>
          <w:ilvl w:val="0"/>
          <w:numId w:val="30"/>
        </w:numPr>
        <w:rPr>
          <w:rFonts w:ascii="Times New Roman" w:eastAsiaTheme="minorEastAsia" w:hAnsi="Times New Roman"/>
          <w:i w:val="0"/>
        </w:rPr>
      </w:pPr>
      <w:r>
        <w:rPr>
          <w:rFonts w:ascii="Times New Roman" w:eastAsiaTheme="minorEastAsia" w:hAnsi="Times New Roman" w:hint="eastAsia"/>
          <w:i w:val="0"/>
        </w:rPr>
        <w:t>表头</w:t>
      </w:r>
      <w:r>
        <w:rPr>
          <w:rFonts w:ascii="Times New Roman" w:eastAsiaTheme="minorEastAsia" w:hAnsi="Times New Roman" w:hint="eastAsia"/>
          <w:i w:val="0"/>
        </w:rPr>
        <w:t>4</w:t>
      </w:r>
      <w:r>
        <w:rPr>
          <w:rFonts w:ascii="Times New Roman" w:eastAsiaTheme="minorEastAsia" w:hAnsi="Times New Roman" w:hint="eastAsia"/>
          <w:i w:val="0"/>
        </w:rPr>
        <w:t>个字节（上图绿色部分）；</w:t>
      </w:r>
      <w:r w:rsidR="003A69D9">
        <w:rPr>
          <w:rFonts w:ascii="Times New Roman" w:eastAsiaTheme="minorEastAsia" w:hAnsi="Times New Roman" w:hint="eastAsia"/>
          <w:i w:val="0"/>
        </w:rPr>
        <w:t>最多</w:t>
      </w:r>
      <w:r w:rsidR="003A69D9">
        <w:rPr>
          <w:rFonts w:ascii="Times New Roman" w:eastAsiaTheme="minorEastAsia" w:hAnsi="Times New Roman" w:hint="eastAsia"/>
          <w:i w:val="0"/>
        </w:rPr>
        <w:t>576</w:t>
      </w:r>
      <w:r w:rsidR="003A69D9">
        <w:rPr>
          <w:rFonts w:ascii="Times New Roman" w:eastAsiaTheme="minorEastAsia" w:hAnsi="Times New Roman" w:hint="eastAsia"/>
          <w:i w:val="0"/>
        </w:rPr>
        <w:t>通道，每个通道</w:t>
      </w:r>
      <w:r w:rsidR="003A69D9">
        <w:rPr>
          <w:rFonts w:ascii="Times New Roman" w:eastAsiaTheme="minorEastAsia" w:hAnsi="Times New Roman" w:hint="eastAsia"/>
          <w:i w:val="0"/>
        </w:rPr>
        <w:t>8Bytes</w:t>
      </w:r>
      <w:r w:rsidR="003A69D9">
        <w:rPr>
          <w:rFonts w:ascii="Times New Roman" w:eastAsiaTheme="minorEastAsia" w:hAnsi="Times New Roman" w:hint="eastAsia"/>
          <w:i w:val="0"/>
        </w:rPr>
        <w:t>，共</w:t>
      </w:r>
      <w:r w:rsidR="003A69D9">
        <w:rPr>
          <w:rFonts w:ascii="Times New Roman" w:eastAsiaTheme="minorEastAsia" w:hAnsi="Times New Roman" w:hint="eastAsia"/>
          <w:i w:val="0"/>
        </w:rPr>
        <w:t>576*8=4608 Bytes</w:t>
      </w:r>
      <w:r w:rsidR="00427529">
        <w:rPr>
          <w:rFonts w:ascii="Times New Roman" w:eastAsiaTheme="minorEastAsia" w:hAnsi="Times New Roman" w:hint="eastAsia"/>
          <w:i w:val="0"/>
        </w:rPr>
        <w:t>(</w:t>
      </w:r>
      <w:r w:rsidR="00427529">
        <w:rPr>
          <w:rFonts w:ascii="Times New Roman" w:eastAsiaTheme="minorEastAsia" w:hAnsi="Times New Roman" w:hint="eastAsia"/>
          <w:i w:val="0"/>
        </w:rPr>
        <w:t>上图黄色部分</w:t>
      </w:r>
      <w:r w:rsidR="00427529">
        <w:rPr>
          <w:rFonts w:ascii="Times New Roman" w:eastAsiaTheme="minorEastAsia" w:hAnsi="Times New Roman" w:hint="eastAsia"/>
          <w:i w:val="0"/>
        </w:rPr>
        <w:t>)</w:t>
      </w:r>
      <w:r w:rsidR="003A69D9">
        <w:rPr>
          <w:rFonts w:ascii="Times New Roman" w:eastAsiaTheme="minorEastAsia" w:hAnsi="Times New Roman" w:hint="eastAsia"/>
          <w:i w:val="0"/>
        </w:rPr>
        <w:t>；</w:t>
      </w:r>
      <w:r>
        <w:rPr>
          <w:rFonts w:ascii="Times New Roman" w:eastAsiaTheme="minorEastAsia" w:hAnsi="Times New Roman"/>
          <w:i w:val="0"/>
        </w:rPr>
        <w:t xml:space="preserve"> </w:t>
      </w:r>
    </w:p>
    <w:p w14:paraId="0F0638E2" w14:textId="77777777" w:rsidR="005A2E63" w:rsidRDefault="008F358D" w:rsidP="00704FF9">
      <w:pPr>
        <w:pStyle w:val="template"/>
        <w:ind w:left="360"/>
        <w:rPr>
          <w:rFonts w:ascii="Times New Roman" w:eastAsiaTheme="minorEastAsia" w:hAnsi="Times New Roman"/>
          <w:i w:val="0"/>
        </w:rPr>
      </w:pPr>
      <w:r>
        <w:rPr>
          <w:rFonts w:ascii="Times New Roman" w:eastAsiaTheme="minorEastAsia" w:hAnsi="Times New Roman" w:hint="eastAsia"/>
          <w:i w:val="0"/>
        </w:rPr>
        <w:t>每个通道控制顺序为：</w:t>
      </w:r>
      <w:r w:rsidRPr="008F358D">
        <w:rPr>
          <w:rFonts w:ascii="Times New Roman" w:eastAsiaTheme="minorEastAsia" w:hAnsi="Times New Roman" w:hint="eastAsia"/>
          <w:i w:val="0"/>
          <w:color w:val="C00000"/>
        </w:rPr>
        <w:t>1*8SW</w:t>
      </w:r>
      <w:r>
        <w:rPr>
          <w:rFonts w:ascii="Times New Roman" w:eastAsiaTheme="minorEastAsia" w:hAnsi="Times New Roman" w:hint="eastAsia"/>
          <w:i w:val="0"/>
        </w:rPr>
        <w:t>;1x2SW;</w:t>
      </w:r>
      <w:r w:rsidRPr="008F358D">
        <w:rPr>
          <w:rFonts w:ascii="Times New Roman" w:eastAsiaTheme="minorEastAsia" w:hAnsi="Times New Roman" w:hint="eastAsia"/>
          <w:i w:val="0"/>
          <w:color w:val="C00000"/>
        </w:rPr>
        <w:t>1x64SW1</w:t>
      </w:r>
      <w:r>
        <w:rPr>
          <w:rFonts w:ascii="Times New Roman" w:eastAsiaTheme="minorEastAsia" w:hAnsi="Times New Roman" w:hint="eastAsia"/>
          <w:i w:val="0"/>
        </w:rPr>
        <w:t>;1x64SW2;</w:t>
      </w:r>
      <w:r w:rsidR="005A2E63">
        <w:rPr>
          <w:rFonts w:ascii="Times New Roman" w:eastAsiaTheme="minorEastAsia" w:hAnsi="Times New Roman" w:hint="eastAsia"/>
          <w:i w:val="0"/>
        </w:rPr>
        <w:t>in:</w:t>
      </w:r>
      <w:r w:rsidRPr="008F358D">
        <w:rPr>
          <w:rFonts w:ascii="Times New Roman" w:eastAsiaTheme="minorEastAsia" w:hAnsi="Times New Roman" w:hint="eastAsia"/>
          <w:i w:val="0"/>
          <w:color w:val="C00000"/>
        </w:rPr>
        <w:t>MCS1#</w:t>
      </w:r>
      <w:r w:rsidR="005A2E63">
        <w:rPr>
          <w:rFonts w:ascii="Times New Roman" w:eastAsiaTheme="minorEastAsia" w:hAnsi="Times New Roman" w:hint="eastAsia"/>
          <w:i w:val="0"/>
          <w:color w:val="C00000"/>
        </w:rPr>
        <w:t>or2#</w:t>
      </w:r>
      <w:r w:rsidRPr="008F358D">
        <w:rPr>
          <w:rFonts w:ascii="Times New Roman" w:eastAsiaTheme="minorEastAsia" w:hAnsi="Times New Roman" w:hint="eastAsia"/>
          <w:i w:val="0"/>
          <w:color w:val="C00000"/>
        </w:rPr>
        <w:t>SW</w:t>
      </w:r>
      <w:r>
        <w:rPr>
          <w:rFonts w:ascii="Times New Roman" w:eastAsiaTheme="minorEastAsia" w:hAnsi="Times New Roman" w:hint="eastAsia"/>
          <w:i w:val="0"/>
        </w:rPr>
        <w:t>;</w:t>
      </w:r>
      <w:r w:rsidR="005A2E63">
        <w:rPr>
          <w:rFonts w:ascii="Times New Roman" w:eastAsiaTheme="minorEastAsia" w:hAnsi="Times New Roman" w:hint="eastAsia"/>
          <w:i w:val="0"/>
        </w:rPr>
        <w:t>out:</w:t>
      </w:r>
      <w:r>
        <w:rPr>
          <w:rFonts w:ascii="Times New Roman" w:eastAsiaTheme="minorEastAsia" w:hAnsi="Times New Roman" w:hint="eastAsia"/>
          <w:i w:val="0"/>
        </w:rPr>
        <w:t>MCS</w:t>
      </w:r>
      <w:r w:rsidR="005A2E63">
        <w:rPr>
          <w:rFonts w:ascii="Times New Roman" w:eastAsiaTheme="minorEastAsia" w:hAnsi="Times New Roman" w:hint="eastAsia"/>
          <w:i w:val="0"/>
        </w:rPr>
        <w:t>1#or</w:t>
      </w:r>
      <w:r>
        <w:rPr>
          <w:rFonts w:ascii="Times New Roman" w:eastAsiaTheme="minorEastAsia" w:hAnsi="Times New Roman" w:hint="eastAsia"/>
          <w:i w:val="0"/>
        </w:rPr>
        <w:t>2#SW;</w:t>
      </w:r>
    </w:p>
    <w:p w14:paraId="7CC0F15E" w14:textId="77777777" w:rsidR="003A69D9" w:rsidRDefault="005A2E63" w:rsidP="00704FF9">
      <w:pPr>
        <w:pStyle w:val="template"/>
        <w:ind w:left="360"/>
        <w:rPr>
          <w:rFonts w:ascii="Times New Roman" w:eastAsiaTheme="minorEastAsia" w:hAnsi="Times New Roman"/>
          <w:i w:val="0"/>
        </w:rPr>
      </w:pPr>
      <w:r>
        <w:rPr>
          <w:rFonts w:ascii="Times New Roman" w:eastAsiaTheme="minorEastAsia" w:hAnsi="Times New Roman" w:hint="eastAsia"/>
          <w:i w:val="0"/>
        </w:rPr>
        <w:t>in:</w:t>
      </w:r>
      <w:r w:rsidR="008F358D" w:rsidRPr="008F358D">
        <w:rPr>
          <w:rFonts w:ascii="Times New Roman" w:eastAsiaTheme="minorEastAsia" w:hAnsi="Times New Roman" w:hint="eastAsia"/>
          <w:i w:val="0"/>
          <w:color w:val="C00000"/>
        </w:rPr>
        <w:t>MCS1#</w:t>
      </w:r>
      <w:r>
        <w:rPr>
          <w:rFonts w:ascii="Times New Roman" w:eastAsiaTheme="minorEastAsia" w:hAnsi="Times New Roman" w:hint="eastAsia"/>
          <w:i w:val="0"/>
          <w:color w:val="C00000"/>
        </w:rPr>
        <w:t>or2#</w:t>
      </w:r>
      <w:r w:rsidR="008F358D" w:rsidRPr="008F358D">
        <w:rPr>
          <w:rFonts w:ascii="Times New Roman" w:eastAsiaTheme="minorEastAsia" w:hAnsi="Times New Roman" w:hint="eastAsia"/>
          <w:i w:val="0"/>
          <w:color w:val="C00000"/>
        </w:rPr>
        <w:t>Chn</w:t>
      </w:r>
      <w:r w:rsidR="008F358D">
        <w:rPr>
          <w:rFonts w:ascii="Times New Roman" w:eastAsiaTheme="minorEastAsia" w:hAnsi="Times New Roman" w:hint="eastAsia"/>
          <w:i w:val="0"/>
        </w:rPr>
        <w:t>;</w:t>
      </w:r>
      <w:r>
        <w:rPr>
          <w:rFonts w:ascii="Times New Roman" w:eastAsiaTheme="minorEastAsia" w:hAnsi="Times New Roman" w:hint="eastAsia"/>
          <w:i w:val="0"/>
        </w:rPr>
        <w:t>out:</w:t>
      </w:r>
      <w:r w:rsidR="008F358D">
        <w:rPr>
          <w:rFonts w:ascii="Times New Roman" w:eastAsiaTheme="minorEastAsia" w:hAnsi="Times New Roman" w:hint="eastAsia"/>
          <w:i w:val="0"/>
        </w:rPr>
        <w:t>MCS</w:t>
      </w:r>
      <w:r>
        <w:rPr>
          <w:rFonts w:ascii="Times New Roman" w:eastAsiaTheme="minorEastAsia" w:hAnsi="Times New Roman" w:hint="eastAsia"/>
          <w:i w:val="0"/>
        </w:rPr>
        <w:t>1#or</w:t>
      </w:r>
      <w:r w:rsidR="008F358D">
        <w:rPr>
          <w:rFonts w:ascii="Times New Roman" w:eastAsiaTheme="minorEastAsia" w:hAnsi="Times New Roman" w:hint="eastAsia"/>
          <w:i w:val="0"/>
        </w:rPr>
        <w:t>2#Chn;</w:t>
      </w:r>
      <w:r w:rsidR="00704FF9">
        <w:rPr>
          <w:rFonts w:ascii="Times New Roman" w:eastAsiaTheme="minorEastAsia" w:hAnsi="Times New Roman"/>
          <w:i w:val="0"/>
        </w:rPr>
        <w:t xml:space="preserve"> </w:t>
      </w:r>
    </w:p>
    <w:p w14:paraId="10F896FE" w14:textId="77777777" w:rsidR="003A69D9" w:rsidRDefault="003A69D9" w:rsidP="003A69D9">
      <w:pPr>
        <w:pStyle w:val="template"/>
        <w:numPr>
          <w:ilvl w:val="0"/>
          <w:numId w:val="30"/>
        </w:numPr>
        <w:rPr>
          <w:rFonts w:ascii="Times New Roman" w:eastAsiaTheme="minorEastAsia" w:hAnsi="Times New Roman"/>
          <w:i w:val="0"/>
        </w:rPr>
      </w:pPr>
      <w:r>
        <w:rPr>
          <w:rFonts w:ascii="Times New Roman" w:eastAsiaTheme="minorEastAsia" w:hAnsi="Times New Roman" w:hint="eastAsia"/>
          <w:i w:val="0"/>
        </w:rPr>
        <w:t>CRC</w:t>
      </w:r>
      <w:r w:rsidR="00704FF9">
        <w:rPr>
          <w:rFonts w:ascii="Times New Roman" w:eastAsiaTheme="minorEastAsia" w:hAnsi="Times New Roman" w:hint="eastAsia"/>
          <w:i w:val="0"/>
        </w:rPr>
        <w:t>32</w:t>
      </w:r>
      <w:r w:rsidR="00704FF9">
        <w:rPr>
          <w:rFonts w:ascii="Times New Roman" w:eastAsiaTheme="minorEastAsia" w:hAnsi="Times New Roman" w:hint="eastAsia"/>
          <w:i w:val="0"/>
        </w:rPr>
        <w:t>共</w:t>
      </w:r>
      <w:r>
        <w:rPr>
          <w:rFonts w:ascii="Times New Roman" w:eastAsiaTheme="minorEastAsia" w:hAnsi="Times New Roman" w:hint="eastAsia"/>
          <w:i w:val="0"/>
        </w:rPr>
        <w:t xml:space="preserve"> 4</w:t>
      </w:r>
      <w:r>
        <w:rPr>
          <w:rFonts w:ascii="Times New Roman" w:eastAsiaTheme="minorEastAsia" w:hAnsi="Times New Roman" w:hint="eastAsia"/>
          <w:i w:val="0"/>
        </w:rPr>
        <w:t>个字节</w:t>
      </w:r>
      <w:r w:rsidR="00427529">
        <w:rPr>
          <w:rFonts w:ascii="Times New Roman" w:eastAsiaTheme="minorEastAsia" w:hAnsi="Times New Roman" w:hint="eastAsia"/>
          <w:i w:val="0"/>
        </w:rPr>
        <w:t>（上图绿色部分）；</w:t>
      </w:r>
    </w:p>
    <w:p w14:paraId="2BC53ADB" w14:textId="77777777" w:rsidR="00C31F9B" w:rsidRPr="00C31F9B" w:rsidRDefault="003A69D9" w:rsidP="00C31F9B">
      <w:pPr>
        <w:pStyle w:val="template"/>
        <w:numPr>
          <w:ilvl w:val="0"/>
          <w:numId w:val="30"/>
        </w:numPr>
        <w:rPr>
          <w:rFonts w:ascii="Times New Roman" w:eastAsiaTheme="minorEastAsia" w:hAnsi="Times New Roman"/>
          <w:i w:val="0"/>
        </w:rPr>
      </w:pPr>
      <w:r w:rsidRPr="00C31F9B">
        <w:rPr>
          <w:rFonts w:ascii="Times New Roman" w:eastAsiaTheme="minorEastAsia" w:hAnsi="Times New Roman" w:hint="eastAsia"/>
          <w:i w:val="0"/>
        </w:rPr>
        <w:t>多余（</w:t>
      </w:r>
      <w:r w:rsidRPr="00C31F9B">
        <w:rPr>
          <w:rFonts w:ascii="Times New Roman" w:eastAsiaTheme="minorEastAsia" w:hAnsi="Times New Roman" w:hint="eastAsia"/>
          <w:i w:val="0"/>
        </w:rPr>
        <w:t>5120-4608-4-4=504</w:t>
      </w:r>
      <w:r w:rsidRPr="00C31F9B">
        <w:rPr>
          <w:rFonts w:ascii="Times New Roman" w:eastAsiaTheme="minorEastAsia" w:hAnsi="Times New Roman" w:hint="eastAsia"/>
          <w:i w:val="0"/>
        </w:rPr>
        <w:t>）字节以</w:t>
      </w:r>
      <w:r w:rsidRPr="00C31F9B">
        <w:rPr>
          <w:rFonts w:ascii="Times New Roman" w:eastAsiaTheme="minorEastAsia" w:hAnsi="Times New Roman" w:hint="eastAsia"/>
          <w:i w:val="0"/>
        </w:rPr>
        <w:t>0</w:t>
      </w:r>
      <w:r w:rsidR="00173F29" w:rsidRPr="00C31F9B">
        <w:rPr>
          <w:rFonts w:ascii="Times New Roman" w:eastAsiaTheme="minorEastAsia" w:hAnsi="Times New Roman" w:hint="eastAsia"/>
          <w:i w:val="0"/>
        </w:rPr>
        <w:t>xFF</w:t>
      </w:r>
      <w:r w:rsidRPr="00C31F9B">
        <w:rPr>
          <w:rFonts w:ascii="Times New Roman" w:eastAsiaTheme="minorEastAsia" w:hAnsi="Times New Roman" w:hint="eastAsia"/>
          <w:i w:val="0"/>
        </w:rPr>
        <w:t>填充</w:t>
      </w:r>
      <w:r w:rsidR="00427529" w:rsidRPr="00C31F9B">
        <w:rPr>
          <w:rFonts w:ascii="Times New Roman" w:eastAsiaTheme="minorEastAsia" w:hAnsi="Times New Roman" w:hint="eastAsia"/>
          <w:i w:val="0"/>
        </w:rPr>
        <w:t>（上图蓝色部分）</w:t>
      </w:r>
      <w:r w:rsidR="00C31F9B" w:rsidRPr="00C31F9B">
        <w:rPr>
          <w:rFonts w:ascii="Times New Roman" w:eastAsiaTheme="minorEastAsia" w:hAnsi="Times New Roman" w:hint="eastAsia"/>
          <w:i w:val="0"/>
        </w:rPr>
        <w:t>，可以只填一个</w:t>
      </w:r>
      <w:r w:rsidR="00C31F9B">
        <w:rPr>
          <w:rFonts w:ascii="Times New Roman" w:eastAsiaTheme="minorEastAsia" w:hAnsi="Times New Roman" w:hint="eastAsia"/>
          <w:i w:val="0"/>
        </w:rPr>
        <w:t>0</w:t>
      </w:r>
      <w:r w:rsidR="007F0AFB">
        <w:rPr>
          <w:rFonts w:ascii="Times New Roman" w:eastAsiaTheme="minorEastAsia" w:hAnsi="Times New Roman" w:hint="eastAsia"/>
          <w:i w:val="0"/>
        </w:rPr>
        <w:t>xFF;</w:t>
      </w:r>
    </w:p>
    <w:p w14:paraId="486FC052" w14:textId="77777777" w:rsidR="000F1049" w:rsidRPr="00B644CC" w:rsidRDefault="00C31F9B">
      <w:pPr>
        <w:pStyle w:val="template"/>
        <w:rPr>
          <w:rFonts w:ascii="Times New Roman" w:eastAsiaTheme="minorEastAsia" w:hAnsi="Times New Roman"/>
          <w:i w:val="0"/>
        </w:rPr>
      </w:pPr>
      <w:r>
        <w:rPr>
          <w:rFonts w:ascii="Times New Roman" w:eastAsiaTheme="minorEastAsia" w:hAnsi="Times New Roman" w:hint="eastAsia"/>
          <w:i w:val="0"/>
        </w:rPr>
        <w:t>5</w:t>
      </w:r>
      <w:r w:rsidR="00B644CC" w:rsidRPr="00B644CC">
        <w:rPr>
          <w:rFonts w:ascii="Times New Roman" w:eastAsiaTheme="minorEastAsia" w:hAnsi="Times New Roman" w:hint="eastAsia"/>
          <w:i w:val="0"/>
        </w:rPr>
        <w:t>、</w:t>
      </w:r>
      <w:r w:rsidR="00B644CC" w:rsidRPr="00B644CC">
        <w:rPr>
          <w:rFonts w:ascii="Times New Roman" w:eastAsiaTheme="minorEastAsia" w:hAnsi="Times New Roman" w:hint="eastAsia"/>
          <w:i w:val="0"/>
        </w:rPr>
        <w:t>CRC</w:t>
      </w:r>
      <w:r w:rsidR="00854992">
        <w:rPr>
          <w:rFonts w:ascii="Times New Roman" w:eastAsiaTheme="minorEastAsia" w:hAnsi="Times New Roman" w:hint="eastAsia"/>
          <w:i w:val="0"/>
        </w:rPr>
        <w:t>32</w:t>
      </w:r>
      <w:r w:rsidR="00B644CC" w:rsidRPr="00B644CC">
        <w:rPr>
          <w:rFonts w:ascii="Times New Roman" w:eastAsiaTheme="minorEastAsia" w:hAnsi="Times New Roman" w:hint="eastAsia"/>
          <w:i w:val="0"/>
        </w:rPr>
        <w:t>的计算从序号</w:t>
      </w:r>
      <w:r w:rsidR="00B644CC" w:rsidRPr="00B644CC">
        <w:rPr>
          <w:rFonts w:ascii="Times New Roman" w:eastAsiaTheme="minorEastAsia" w:hAnsi="Times New Roman" w:hint="eastAsia"/>
          <w:i w:val="0"/>
        </w:rPr>
        <w:t>1</w:t>
      </w:r>
      <w:r w:rsidR="00B644CC" w:rsidRPr="00B644CC">
        <w:rPr>
          <w:rFonts w:ascii="Times New Roman" w:eastAsiaTheme="minorEastAsia" w:hAnsi="Times New Roman" w:hint="eastAsia"/>
          <w:i w:val="0"/>
        </w:rPr>
        <w:t>到序号</w:t>
      </w:r>
      <w:r w:rsidR="0095656E">
        <w:rPr>
          <w:rFonts w:ascii="Times New Roman" w:eastAsiaTheme="minorEastAsia" w:hAnsi="Times New Roman" w:hint="eastAsia"/>
          <w:i w:val="0"/>
        </w:rPr>
        <w:t>639</w:t>
      </w:r>
      <w:r w:rsidR="00B644CC" w:rsidRPr="00B644CC">
        <w:rPr>
          <w:rFonts w:ascii="Times New Roman" w:eastAsiaTheme="minorEastAsia" w:hAnsi="Times New Roman" w:hint="eastAsia"/>
          <w:i w:val="0"/>
        </w:rPr>
        <w:t>的数据。</w:t>
      </w:r>
    </w:p>
    <w:p w14:paraId="0231DEB0" w14:textId="77777777" w:rsidR="00AF6562" w:rsidRPr="00836E4C" w:rsidRDefault="00AF6562">
      <w:pPr>
        <w:pStyle w:val="1"/>
        <w:spacing w:beforeLines="100" w:afterLines="50"/>
        <w:ind w:left="0" w:firstLine="0"/>
        <w:rPr>
          <w:lang w:eastAsia="zh-CN"/>
        </w:rPr>
      </w:pPr>
      <w:bookmarkStart w:id="125" w:name="_Toc439994697"/>
      <w:bookmarkStart w:id="126" w:name="_Toc124225498"/>
      <w:bookmarkStart w:id="127" w:name="_Toc302549825"/>
      <w:r w:rsidRPr="00836E4C">
        <w:t>Appendix B: Analysis Models</w:t>
      </w:r>
      <w:bookmarkEnd w:id="125"/>
      <w:bookmarkEnd w:id="126"/>
      <w:bookmarkEnd w:id="127"/>
    </w:p>
    <w:p w14:paraId="4E38B1B2"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&lt;Optionally, include any pertinent analysis models, such as data flow diagrams, class diagrams, state-transition diagrams, or entity-relationship diagrams.&gt;</w:t>
      </w:r>
    </w:p>
    <w:p w14:paraId="7005D680" w14:textId="77777777" w:rsidR="00AF6562" w:rsidRPr="00836E4C" w:rsidRDefault="00AF6562">
      <w:pPr>
        <w:pStyle w:val="1"/>
        <w:spacing w:beforeLines="100" w:afterLines="50"/>
        <w:ind w:left="0" w:firstLine="0"/>
      </w:pPr>
      <w:bookmarkStart w:id="128" w:name="_Toc439994698"/>
      <w:bookmarkStart w:id="129" w:name="_Toc124225499"/>
      <w:bookmarkStart w:id="130" w:name="_Toc302549826"/>
      <w:r w:rsidRPr="00836E4C">
        <w:t>Appendix C: Issues List</w:t>
      </w:r>
      <w:bookmarkEnd w:id="128"/>
      <w:bookmarkEnd w:id="129"/>
      <w:bookmarkEnd w:id="130"/>
    </w:p>
    <w:p w14:paraId="2B02DF5E" w14:textId="77777777" w:rsidR="00AF6562" w:rsidRPr="00836E4C" w:rsidRDefault="00AF6562">
      <w:pPr>
        <w:spacing w:before="120" w:after="120"/>
        <w:ind w:left="360" w:right="362"/>
        <w:rPr>
          <w:rFonts w:ascii="Times New Roman" w:hAnsi="Times New Roman"/>
          <w:sz w:val="18"/>
        </w:rPr>
      </w:pPr>
      <w:r w:rsidRPr="00836E4C">
        <w:rPr>
          <w:rFonts w:ascii="Times New Roman" w:hAnsi="Times New Roman"/>
          <w:sz w:val="18"/>
        </w:rPr>
        <w:t>&lt; This is a dynamic list of the open requirements issues that remain to be resolved, including TBDs, pending decisions, information that is needed, conflicts awaiting resolution, and the like.&gt;</w:t>
      </w:r>
    </w:p>
    <w:p w14:paraId="283FDE29" w14:textId="77777777" w:rsidR="00AF6562" w:rsidRPr="00836E4C" w:rsidRDefault="00AF6562">
      <w:pPr>
        <w:rPr>
          <w:rFonts w:ascii="Times New Roman" w:hAnsi="Times New Roman"/>
          <w:lang w:eastAsia="zh-CN"/>
        </w:rPr>
      </w:pPr>
      <w:r w:rsidRPr="00836E4C">
        <w:rPr>
          <w:rFonts w:ascii="Times New Roman" w:hAnsi="Times New Roman"/>
          <w:lang w:eastAsia="zh-CN"/>
        </w:rPr>
        <w:t xml:space="preserve"> </w:t>
      </w:r>
    </w:p>
    <w:sectPr w:rsidR="00AF6562" w:rsidRPr="00836E4C" w:rsidSect="00610E90">
      <w:headerReference w:type="default" r:id="rId20"/>
      <w:footerReference w:type="default" r:id="rId21"/>
      <w:endnotePr>
        <w:numFmt w:val="decimal"/>
      </w:endnotePr>
      <w:pgSz w:w="12240" w:h="15840"/>
      <w:pgMar w:top="1440" w:right="1440" w:bottom="1440" w:left="1440"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977D" w14:textId="77777777" w:rsidR="0006527E" w:rsidRDefault="0006527E">
      <w:r>
        <w:separator/>
      </w:r>
    </w:p>
  </w:endnote>
  <w:endnote w:type="continuationSeparator" w:id="0">
    <w:p w14:paraId="0D6C296C" w14:textId="77777777" w:rsidR="0006527E" w:rsidRDefault="00065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Sans Serif">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0030101010101"/>
    <w:charset w:val="86"/>
    <w:family w:val="modern"/>
    <w:pitch w:val="fixed"/>
    <w:sig w:usb0="800002BF" w:usb1="38CF7CFA"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0D3C" w14:textId="77777777" w:rsidR="001D2439" w:rsidRDefault="001D2439">
    <w:pPr>
      <w:pStyle w:val="af0"/>
    </w:pPr>
    <w:r>
      <w:rPr>
        <w:noProof/>
        <w:lang w:val="en-US" w:eastAsia="zh-CN"/>
      </w:rPr>
      <w:drawing>
        <wp:inline distT="0" distB="0" distL="0" distR="0" wp14:anchorId="0BA4D51C" wp14:editId="4D905422">
          <wp:extent cx="892810" cy="238125"/>
          <wp:effectExtent l="19050" t="0" r="2540" b="0"/>
          <wp:docPr id="7" name="图片 7" descr="Oplink-PMS185-v1-300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link-PMS185-v1-300res"/>
                  <pic:cNvPicPr>
                    <a:picLocks noChangeAspect="1" noChangeArrowheads="1"/>
                  </pic:cNvPicPr>
                </pic:nvPicPr>
                <pic:blipFill>
                  <a:blip r:embed="rId1"/>
                  <a:srcRect/>
                  <a:stretch>
                    <a:fillRect/>
                  </a:stretch>
                </pic:blipFill>
                <pic:spPr bwMode="auto">
                  <a:xfrm>
                    <a:off x="0" y="0"/>
                    <a:ext cx="892810" cy="238125"/>
                  </a:xfrm>
                  <a:prstGeom prst="rect">
                    <a:avLst/>
                  </a:prstGeom>
                  <a:noFill/>
                  <a:ln w="9525">
                    <a:noFill/>
                    <a:miter lim="800000"/>
                    <a:headEnd/>
                    <a:tailEnd/>
                  </a:ln>
                </pic:spPr>
              </pic:pic>
            </a:graphicData>
          </a:graphic>
        </wp:inline>
      </w:drawing>
    </w:r>
    <w:r>
      <w:rPr>
        <w:sz w:val="15"/>
      </w:rPr>
      <w:t>This document contains confidential information that is proprietary to Oplink Communications, its subsidiaries and affiliates.  No part of this document may be disclosed or conveyed to, used by, or copied for, any third party without prior written permission of Oplink Communications.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3AB3" w14:textId="77777777" w:rsidR="0006527E" w:rsidRDefault="0006527E">
      <w:r>
        <w:separator/>
      </w:r>
    </w:p>
  </w:footnote>
  <w:footnote w:type="continuationSeparator" w:id="0">
    <w:p w14:paraId="76FC3621" w14:textId="77777777" w:rsidR="0006527E" w:rsidRDefault="00065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20EB" w14:textId="77777777" w:rsidR="001D2439" w:rsidRDefault="001D2439" w:rsidP="00C35B4E">
    <w:pPr>
      <w:pStyle w:val="ad"/>
      <w:ind w:rightChars="-120" w:right="-240"/>
      <w:rPr>
        <w:lang w:eastAsia="zh-CN"/>
      </w:rPr>
    </w:pPr>
  </w:p>
  <w:p w14:paraId="22EA8A2D" w14:textId="77777777" w:rsidR="001D2439" w:rsidRDefault="001D2439" w:rsidP="00AD1D5F">
    <w:r>
      <w:rPr>
        <w:noProof/>
        <w:lang w:val="en-US" w:eastAsia="zh-CN"/>
      </w:rPr>
      <mc:AlternateContent>
        <mc:Choice Requires="wps">
          <w:drawing>
            <wp:anchor distT="0" distB="0" distL="114300" distR="114300" simplePos="0" relativeHeight="251657728" behindDoc="0" locked="0" layoutInCell="1" allowOverlap="1" wp14:anchorId="0F4CA59D" wp14:editId="0A7A29DE">
              <wp:simplePos x="0" y="0"/>
              <wp:positionH relativeFrom="column">
                <wp:posOffset>-294005</wp:posOffset>
              </wp:positionH>
              <wp:positionV relativeFrom="paragraph">
                <wp:posOffset>173355</wp:posOffset>
              </wp:positionV>
              <wp:extent cx="6638925" cy="635"/>
              <wp:effectExtent l="29845" t="36195" r="36830" b="2984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A14F7" id="Line 1"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13.65pt" to="499.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" strokeweight="4.5pt">
              <v:stroke linestyle="thickThin"/>
            </v:line>
          </w:pict>
        </mc:Fallback>
      </mc:AlternateContent>
    </w:r>
    <w:r>
      <w:t>Firmware Requirement Specifications</w:t>
    </w:r>
    <w:r>
      <w:rPr>
        <w:rFonts w:hint="eastAsia"/>
        <w:lang w:eastAsia="zh-CN"/>
      </w:rPr>
      <w:tab/>
      <w:t xml:space="preserve">                              Form#:</w:t>
    </w:r>
    <w:r w:rsidRPr="00E342D8">
      <w:t xml:space="preserve"> </w:t>
    </w:r>
    <w:r w:rsidRPr="00E342D8">
      <w:rPr>
        <w:rFonts w:ascii="Times New Roman" w:hAnsi="Times New Roman"/>
        <w:lang w:eastAsia="zh-CN"/>
      </w:rPr>
      <w:t>QF-SQP0081-</w:t>
    </w:r>
    <w:r>
      <w:rPr>
        <w:rFonts w:ascii="Times New Roman" w:hAnsi="Times New Roman" w:hint="eastAsia"/>
        <w:lang w:eastAsia="zh-CN"/>
      </w:rPr>
      <w:t>13</w:t>
    </w:r>
    <w:r>
      <w:rPr>
        <w:rFonts w:hint="eastAsia"/>
        <w:lang w:eastAsia="zh-CN"/>
      </w:rPr>
      <w:t xml:space="preserve">     Rev#: A0   </w:t>
    </w:r>
    <w:r>
      <w:rPr>
        <w:rFonts w:ascii="Times New Roman" w:hAnsi="Times New Roman"/>
        <w:sz w:val="21"/>
      </w:rPr>
      <w:fldChar w:fldCharType="begin"/>
    </w:r>
    <w:r>
      <w:rPr>
        <w:rStyle w:val="a9"/>
        <w:rFonts w:ascii="Times New Roman" w:hAnsi="Times New Roman"/>
        <w:sz w:val="21"/>
      </w:rPr>
      <w:instrText xml:space="preserve"> PAGE </w:instrText>
    </w:r>
    <w:r>
      <w:rPr>
        <w:rFonts w:ascii="Times New Roman" w:hAnsi="Times New Roman"/>
        <w:sz w:val="21"/>
      </w:rPr>
      <w:fldChar w:fldCharType="separate"/>
    </w:r>
    <w:r>
      <w:rPr>
        <w:rStyle w:val="a9"/>
        <w:rFonts w:ascii="Times New Roman" w:hAnsi="Times New Roman"/>
        <w:noProof/>
        <w:sz w:val="21"/>
      </w:rPr>
      <w:t>21</w:t>
    </w:r>
    <w:r>
      <w:rPr>
        <w:rFonts w:ascii="Times New Roman" w:hAnsi="Times New Roman"/>
        <w:sz w:val="21"/>
      </w:rPr>
      <w:fldChar w:fldCharType="end"/>
    </w:r>
    <w:r>
      <w:rPr>
        <w:rStyle w:val="a9"/>
        <w:rFonts w:ascii="Times New Roman" w:hAnsi="Times New Roman"/>
        <w:sz w:val="21"/>
      </w:rPr>
      <w:t xml:space="preserve"> of</w:t>
    </w:r>
    <w:r>
      <w:rPr>
        <w:rStyle w:val="a9"/>
        <w:rFonts w:ascii="Times New Roman" w:hAnsi="Times New Roman" w:hint="eastAsia"/>
        <w:sz w:val="21"/>
        <w:lang w:eastAsia="zh-CN"/>
      </w:rPr>
      <w:t xml:space="preserve">  </w:t>
    </w:r>
    <w:r>
      <w:rPr>
        <w:rFonts w:ascii="Times New Roman" w:hAnsi="Times New Roman"/>
        <w:sz w:val="21"/>
      </w:rPr>
      <w:fldChar w:fldCharType="begin"/>
    </w:r>
    <w:r>
      <w:rPr>
        <w:rStyle w:val="a9"/>
        <w:rFonts w:ascii="Times New Roman" w:hAnsi="Times New Roman"/>
        <w:sz w:val="21"/>
      </w:rPr>
      <w:instrText xml:space="preserve"> NUMPAGES </w:instrText>
    </w:r>
    <w:r>
      <w:rPr>
        <w:rFonts w:ascii="Times New Roman" w:hAnsi="Times New Roman"/>
        <w:sz w:val="21"/>
      </w:rPr>
      <w:fldChar w:fldCharType="separate"/>
    </w:r>
    <w:r>
      <w:rPr>
        <w:rStyle w:val="a9"/>
        <w:rFonts w:ascii="Times New Roman" w:hAnsi="Times New Roman"/>
        <w:noProof/>
        <w:sz w:val="21"/>
      </w:rPr>
      <w:t>26</w:t>
    </w:r>
    <w:r>
      <w:rPr>
        <w:rFonts w:ascii="Times New Roman" w:hAnsi="Times New Roman"/>
        <w:sz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5"/>
    <w:multiLevelType w:val="singleLevel"/>
    <w:tmpl w:val="00000005"/>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D"/>
    <w:multiLevelType w:val="multilevel"/>
    <w:tmpl w:val="0000000D"/>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000000F"/>
    <w:multiLevelType w:val="singleLevel"/>
    <w:tmpl w:val="0000000F"/>
    <w:lvl w:ilvl="0">
      <w:start w:val="1"/>
      <w:numFmt w:val="bullet"/>
      <w:lvlText w:val=""/>
      <w:lvlJc w:val="left"/>
      <w:pPr>
        <w:tabs>
          <w:tab w:val="num" w:pos="360"/>
        </w:tabs>
        <w:ind w:left="360" w:hanging="360"/>
      </w:pPr>
      <w:rPr>
        <w:rFonts w:ascii="Symbol" w:hAnsi="Symbol" w:hint="default"/>
        <w:sz w:val="28"/>
      </w:rPr>
    </w:lvl>
  </w:abstractNum>
  <w:abstractNum w:abstractNumId="4" w15:restartNumberingAfterBreak="0">
    <w:nsid w:val="00000013"/>
    <w:multiLevelType w:val="singleLevel"/>
    <w:tmpl w:val="00000013"/>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04706B92"/>
    <w:multiLevelType w:val="hybridMultilevel"/>
    <w:tmpl w:val="E576A494"/>
    <w:lvl w:ilvl="0" w:tplc="0C8A7E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94A0497"/>
    <w:multiLevelType w:val="hybridMultilevel"/>
    <w:tmpl w:val="1ADCC6B6"/>
    <w:lvl w:ilvl="0" w:tplc="628869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FF009E"/>
    <w:multiLevelType w:val="hybridMultilevel"/>
    <w:tmpl w:val="1A78EA9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158BF56">
      <w:start w:val="1"/>
      <w:numFmt w:val="decimal"/>
      <w:lvlText w:val="%3)"/>
      <w:lvlJc w:val="left"/>
      <w:pPr>
        <w:tabs>
          <w:tab w:val="num" w:pos="2160"/>
        </w:tabs>
        <w:ind w:left="2160" w:hanging="360"/>
      </w:pPr>
      <w:rPr>
        <w:rFonts w:hint="default"/>
      </w:rPr>
    </w:lvl>
    <w:lvl w:ilvl="3" w:tplc="49941650">
      <w:start w:val="1"/>
      <w:numFmt w:val="lowerLetter"/>
      <w:lvlText w:val="%4)"/>
      <w:lvlJc w:val="left"/>
      <w:pPr>
        <w:tabs>
          <w:tab w:val="num" w:pos="794"/>
        </w:tabs>
        <w:ind w:left="794" w:hanging="397"/>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9D2C33"/>
    <w:multiLevelType w:val="hybridMultilevel"/>
    <w:tmpl w:val="5EEA93C6"/>
    <w:lvl w:ilvl="0" w:tplc="53F2FCC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13F2E3C"/>
    <w:multiLevelType w:val="hybridMultilevel"/>
    <w:tmpl w:val="64B84A32"/>
    <w:lvl w:ilvl="0" w:tplc="FD8A44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6B51B7E"/>
    <w:multiLevelType w:val="hybridMultilevel"/>
    <w:tmpl w:val="B1CA4042"/>
    <w:lvl w:ilvl="0" w:tplc="BD4EE792">
      <w:start w:val="1"/>
      <w:numFmt w:val="bullet"/>
      <w:lvlText w:val=""/>
      <w:lvlJc w:val="left"/>
      <w:pPr>
        <w:tabs>
          <w:tab w:val="num" w:pos="840"/>
        </w:tabs>
        <w:ind w:left="840" w:hanging="420"/>
      </w:pPr>
      <w:rPr>
        <w:rFonts w:ascii="Wingdings" w:hAnsi="Wingdings" w:hint="default"/>
        <w:sz w:val="15"/>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5C6F6487"/>
    <w:multiLevelType w:val="hybridMultilevel"/>
    <w:tmpl w:val="15245DE2"/>
    <w:lvl w:ilvl="0" w:tplc="C02A92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DBF2C30"/>
    <w:multiLevelType w:val="hybridMultilevel"/>
    <w:tmpl w:val="96BAC472"/>
    <w:lvl w:ilvl="0" w:tplc="73C023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5750BA"/>
    <w:multiLevelType w:val="hybridMultilevel"/>
    <w:tmpl w:val="78E2EE40"/>
    <w:lvl w:ilvl="0" w:tplc="E29888E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EF712B4"/>
    <w:multiLevelType w:val="multilevel"/>
    <w:tmpl w:val="00000000"/>
    <w:lvl w:ilvl="0">
      <w:start w:val="1"/>
      <w:numFmt w:val="decimal"/>
      <w:lvlText w:val="%1."/>
      <w:lvlJc w:val="left"/>
      <w:pPr>
        <w:tabs>
          <w:tab w:val="num" w:pos="425"/>
        </w:tabs>
        <w:ind w:left="425" w:hanging="425"/>
      </w:pPr>
      <w:rPr>
        <w:rFonts w:hint="eastAsia"/>
      </w:rPr>
    </w:lvl>
    <w:lvl w:ilvl="1">
      <w:start w:val="1"/>
      <w:numFmt w:val="decimal"/>
      <w:pStyle w:val="2"/>
      <w:lvlText w:val="%1.%2."/>
      <w:lvlJc w:val="left"/>
      <w:pPr>
        <w:tabs>
          <w:tab w:val="num" w:pos="567"/>
        </w:tabs>
        <w:ind w:left="425" w:hanging="425"/>
      </w:pPr>
      <w:rPr>
        <w:rFonts w:hint="eastAsia"/>
      </w:rPr>
    </w:lvl>
    <w:lvl w:ilvl="2">
      <w:start w:val="1"/>
      <w:numFmt w:val="decimal"/>
      <w:pStyle w:val="3"/>
      <w:lvlText w:val="%1.%2.%3."/>
      <w:lvlJc w:val="left"/>
      <w:pPr>
        <w:tabs>
          <w:tab w:val="num" w:pos="709"/>
        </w:tabs>
        <w:ind w:left="425" w:hanging="425"/>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186751396">
    <w:abstractNumId w:val="14"/>
  </w:num>
  <w:num w:numId="2" w16cid:durableId="1764230159">
    <w:abstractNumId w:val="4"/>
  </w:num>
  <w:num w:numId="3" w16cid:durableId="374626269">
    <w:abstractNumId w:val="2"/>
  </w:num>
  <w:num w:numId="4" w16cid:durableId="1774397824">
    <w:abstractNumId w:val="1"/>
  </w:num>
  <w:num w:numId="5" w16cid:durableId="667707772">
    <w:abstractNumId w:val="0"/>
  </w:num>
  <w:num w:numId="6" w16cid:durableId="1176459353">
    <w:abstractNumId w:val="3"/>
  </w:num>
  <w:num w:numId="7" w16cid:durableId="978536959">
    <w:abstractNumId w:val="10"/>
  </w:num>
  <w:num w:numId="8" w16cid:durableId="1426418291">
    <w:abstractNumId w:val="14"/>
  </w:num>
  <w:num w:numId="9" w16cid:durableId="1080903477">
    <w:abstractNumId w:val="14"/>
  </w:num>
  <w:num w:numId="10" w16cid:durableId="54595141">
    <w:abstractNumId w:val="14"/>
  </w:num>
  <w:num w:numId="11" w16cid:durableId="1349603825">
    <w:abstractNumId w:val="14"/>
  </w:num>
  <w:num w:numId="12" w16cid:durableId="1096513647">
    <w:abstractNumId w:val="14"/>
  </w:num>
  <w:num w:numId="13" w16cid:durableId="1659458452">
    <w:abstractNumId w:val="14"/>
  </w:num>
  <w:num w:numId="14" w16cid:durableId="394285325">
    <w:abstractNumId w:val="14"/>
  </w:num>
  <w:num w:numId="15" w16cid:durableId="1961835505">
    <w:abstractNumId w:val="7"/>
  </w:num>
  <w:num w:numId="16" w16cid:durableId="791636640">
    <w:abstractNumId w:val="11"/>
  </w:num>
  <w:num w:numId="17" w16cid:durableId="839271709">
    <w:abstractNumId w:val="13"/>
  </w:num>
  <w:num w:numId="18" w16cid:durableId="111705399">
    <w:abstractNumId w:val="9"/>
  </w:num>
  <w:num w:numId="19" w16cid:durableId="896008880">
    <w:abstractNumId w:val="5"/>
  </w:num>
  <w:num w:numId="20" w16cid:durableId="1023357941">
    <w:abstractNumId w:val="14"/>
  </w:num>
  <w:num w:numId="21" w16cid:durableId="429930063">
    <w:abstractNumId w:val="14"/>
  </w:num>
  <w:num w:numId="22" w16cid:durableId="230624111">
    <w:abstractNumId w:val="14"/>
  </w:num>
  <w:num w:numId="23" w16cid:durableId="1641692049">
    <w:abstractNumId w:val="14"/>
  </w:num>
  <w:num w:numId="24" w16cid:durableId="1447694152">
    <w:abstractNumId w:val="14"/>
  </w:num>
  <w:num w:numId="25" w16cid:durableId="164514663">
    <w:abstractNumId w:val="14"/>
  </w:num>
  <w:num w:numId="26" w16cid:durableId="1432431247">
    <w:abstractNumId w:val="14"/>
  </w:num>
  <w:num w:numId="27" w16cid:durableId="908618297">
    <w:abstractNumId w:val="14"/>
  </w:num>
  <w:num w:numId="28" w16cid:durableId="2013994085">
    <w:abstractNumId w:val="8"/>
  </w:num>
  <w:num w:numId="29" w16cid:durableId="974067828">
    <w:abstractNumId w:val="12"/>
  </w:num>
  <w:num w:numId="30" w16cid:durableId="1888103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22"/>
    <w:rsid w:val="00000843"/>
    <w:rsid w:val="0000438E"/>
    <w:rsid w:val="000069B1"/>
    <w:rsid w:val="00007AF6"/>
    <w:rsid w:val="00010688"/>
    <w:rsid w:val="000165C9"/>
    <w:rsid w:val="00022C8B"/>
    <w:rsid w:val="00024D07"/>
    <w:rsid w:val="000300B2"/>
    <w:rsid w:val="00033F9E"/>
    <w:rsid w:val="00036263"/>
    <w:rsid w:val="000377DF"/>
    <w:rsid w:val="00041197"/>
    <w:rsid w:val="00042410"/>
    <w:rsid w:val="00042FE1"/>
    <w:rsid w:val="00047F56"/>
    <w:rsid w:val="0006036F"/>
    <w:rsid w:val="00060EB4"/>
    <w:rsid w:val="0006527E"/>
    <w:rsid w:val="00070D92"/>
    <w:rsid w:val="0007168C"/>
    <w:rsid w:val="00071A9D"/>
    <w:rsid w:val="000726A6"/>
    <w:rsid w:val="00073C3E"/>
    <w:rsid w:val="0007618A"/>
    <w:rsid w:val="00081FAB"/>
    <w:rsid w:val="00082CF9"/>
    <w:rsid w:val="000839BF"/>
    <w:rsid w:val="000849EA"/>
    <w:rsid w:val="00086A9E"/>
    <w:rsid w:val="00093A37"/>
    <w:rsid w:val="000951E1"/>
    <w:rsid w:val="000A3B6E"/>
    <w:rsid w:val="000A4231"/>
    <w:rsid w:val="000B4513"/>
    <w:rsid w:val="000B4FFB"/>
    <w:rsid w:val="000C138A"/>
    <w:rsid w:val="000C3538"/>
    <w:rsid w:val="000C5CF5"/>
    <w:rsid w:val="000C624D"/>
    <w:rsid w:val="000C660B"/>
    <w:rsid w:val="000D1F18"/>
    <w:rsid w:val="000D3F3E"/>
    <w:rsid w:val="000E2702"/>
    <w:rsid w:val="000E2C01"/>
    <w:rsid w:val="000F0416"/>
    <w:rsid w:val="000F1049"/>
    <w:rsid w:val="000F1415"/>
    <w:rsid w:val="000F30EA"/>
    <w:rsid w:val="00103330"/>
    <w:rsid w:val="00111542"/>
    <w:rsid w:val="00132EDF"/>
    <w:rsid w:val="00136F86"/>
    <w:rsid w:val="00140A72"/>
    <w:rsid w:val="00143567"/>
    <w:rsid w:val="001448F6"/>
    <w:rsid w:val="00151457"/>
    <w:rsid w:val="00155E40"/>
    <w:rsid w:val="001562CE"/>
    <w:rsid w:val="001627D5"/>
    <w:rsid w:val="00164EB0"/>
    <w:rsid w:val="00166FC6"/>
    <w:rsid w:val="00167E1D"/>
    <w:rsid w:val="00173A93"/>
    <w:rsid w:val="00173F29"/>
    <w:rsid w:val="001744C0"/>
    <w:rsid w:val="0017773A"/>
    <w:rsid w:val="00181F62"/>
    <w:rsid w:val="001821FB"/>
    <w:rsid w:val="00182256"/>
    <w:rsid w:val="00185E35"/>
    <w:rsid w:val="00187451"/>
    <w:rsid w:val="0018750A"/>
    <w:rsid w:val="00196D9B"/>
    <w:rsid w:val="001A158B"/>
    <w:rsid w:val="001A3E1E"/>
    <w:rsid w:val="001A5AB3"/>
    <w:rsid w:val="001A7AF0"/>
    <w:rsid w:val="001A7E57"/>
    <w:rsid w:val="001B0E31"/>
    <w:rsid w:val="001B4C28"/>
    <w:rsid w:val="001B6318"/>
    <w:rsid w:val="001D12F1"/>
    <w:rsid w:val="001D2439"/>
    <w:rsid w:val="001D24A1"/>
    <w:rsid w:val="001D5BEB"/>
    <w:rsid w:val="001D733F"/>
    <w:rsid w:val="001E152C"/>
    <w:rsid w:val="001E6A5F"/>
    <w:rsid w:val="001E7A03"/>
    <w:rsid w:val="001F0515"/>
    <w:rsid w:val="001F2B02"/>
    <w:rsid w:val="001F33F5"/>
    <w:rsid w:val="001F369A"/>
    <w:rsid w:val="001F392F"/>
    <w:rsid w:val="00200E25"/>
    <w:rsid w:val="002012CB"/>
    <w:rsid w:val="00204F67"/>
    <w:rsid w:val="0020630A"/>
    <w:rsid w:val="00221AAC"/>
    <w:rsid w:val="00225AA6"/>
    <w:rsid w:val="00231F5C"/>
    <w:rsid w:val="0023278C"/>
    <w:rsid w:val="00237659"/>
    <w:rsid w:val="00245C4B"/>
    <w:rsid w:val="00253457"/>
    <w:rsid w:val="0025457F"/>
    <w:rsid w:val="00257FA0"/>
    <w:rsid w:val="00264E97"/>
    <w:rsid w:val="00273681"/>
    <w:rsid w:val="00277354"/>
    <w:rsid w:val="002839BC"/>
    <w:rsid w:val="00284671"/>
    <w:rsid w:val="00286D4E"/>
    <w:rsid w:val="00286E1F"/>
    <w:rsid w:val="00286FEA"/>
    <w:rsid w:val="00290C35"/>
    <w:rsid w:val="00296E59"/>
    <w:rsid w:val="00297BBD"/>
    <w:rsid w:val="00297BDE"/>
    <w:rsid w:val="002A058C"/>
    <w:rsid w:val="002A0C38"/>
    <w:rsid w:val="002A1011"/>
    <w:rsid w:val="002A66DC"/>
    <w:rsid w:val="002B0C13"/>
    <w:rsid w:val="002B25AF"/>
    <w:rsid w:val="002B2CB3"/>
    <w:rsid w:val="002B2F08"/>
    <w:rsid w:val="002B342E"/>
    <w:rsid w:val="002B65EB"/>
    <w:rsid w:val="002B6726"/>
    <w:rsid w:val="002C17F5"/>
    <w:rsid w:val="002C2135"/>
    <w:rsid w:val="002C4B6D"/>
    <w:rsid w:val="002C525B"/>
    <w:rsid w:val="002C59A4"/>
    <w:rsid w:val="002C7A31"/>
    <w:rsid w:val="002D1204"/>
    <w:rsid w:val="002E38DD"/>
    <w:rsid w:val="002E51A6"/>
    <w:rsid w:val="002E543E"/>
    <w:rsid w:val="002E5EB6"/>
    <w:rsid w:val="002F01C3"/>
    <w:rsid w:val="002F12BC"/>
    <w:rsid w:val="002F78FC"/>
    <w:rsid w:val="00300E41"/>
    <w:rsid w:val="003013A3"/>
    <w:rsid w:val="00301940"/>
    <w:rsid w:val="00302634"/>
    <w:rsid w:val="003117D0"/>
    <w:rsid w:val="00312D4E"/>
    <w:rsid w:val="0032154B"/>
    <w:rsid w:val="0032193F"/>
    <w:rsid w:val="00321A5B"/>
    <w:rsid w:val="00323F82"/>
    <w:rsid w:val="00324F51"/>
    <w:rsid w:val="0033061A"/>
    <w:rsid w:val="00332701"/>
    <w:rsid w:val="00332CFC"/>
    <w:rsid w:val="003364B3"/>
    <w:rsid w:val="00337F8F"/>
    <w:rsid w:val="003413C0"/>
    <w:rsid w:val="003423CE"/>
    <w:rsid w:val="00347C2C"/>
    <w:rsid w:val="00350557"/>
    <w:rsid w:val="003531FF"/>
    <w:rsid w:val="003536B1"/>
    <w:rsid w:val="00355EE7"/>
    <w:rsid w:val="003607CD"/>
    <w:rsid w:val="00360EE2"/>
    <w:rsid w:val="00363564"/>
    <w:rsid w:val="00363B4E"/>
    <w:rsid w:val="003667BA"/>
    <w:rsid w:val="00366888"/>
    <w:rsid w:val="003717F9"/>
    <w:rsid w:val="00372EE3"/>
    <w:rsid w:val="00374EFA"/>
    <w:rsid w:val="003843F8"/>
    <w:rsid w:val="003919C0"/>
    <w:rsid w:val="003936C5"/>
    <w:rsid w:val="0039579E"/>
    <w:rsid w:val="00396D53"/>
    <w:rsid w:val="00396D74"/>
    <w:rsid w:val="003975C1"/>
    <w:rsid w:val="003A1163"/>
    <w:rsid w:val="003A32A9"/>
    <w:rsid w:val="003A3688"/>
    <w:rsid w:val="003A480C"/>
    <w:rsid w:val="003A567D"/>
    <w:rsid w:val="003A66D6"/>
    <w:rsid w:val="003A69D9"/>
    <w:rsid w:val="003A6D46"/>
    <w:rsid w:val="003A7701"/>
    <w:rsid w:val="003B1597"/>
    <w:rsid w:val="003B5816"/>
    <w:rsid w:val="003B5F4E"/>
    <w:rsid w:val="003C0A60"/>
    <w:rsid w:val="003C4553"/>
    <w:rsid w:val="003D1FF5"/>
    <w:rsid w:val="003D436B"/>
    <w:rsid w:val="003D5B16"/>
    <w:rsid w:val="003D6191"/>
    <w:rsid w:val="003E6999"/>
    <w:rsid w:val="003F36C5"/>
    <w:rsid w:val="003F4180"/>
    <w:rsid w:val="003F629E"/>
    <w:rsid w:val="003F69BF"/>
    <w:rsid w:val="003F7EBE"/>
    <w:rsid w:val="00400D13"/>
    <w:rsid w:val="00401E2B"/>
    <w:rsid w:val="004046D6"/>
    <w:rsid w:val="004109C5"/>
    <w:rsid w:val="0041106A"/>
    <w:rsid w:val="00411562"/>
    <w:rsid w:val="00412680"/>
    <w:rsid w:val="00413218"/>
    <w:rsid w:val="004164FD"/>
    <w:rsid w:val="00416ADD"/>
    <w:rsid w:val="00421B65"/>
    <w:rsid w:val="00423256"/>
    <w:rsid w:val="00427529"/>
    <w:rsid w:val="004323BF"/>
    <w:rsid w:val="00432A56"/>
    <w:rsid w:val="004418A6"/>
    <w:rsid w:val="0044232E"/>
    <w:rsid w:val="0044266F"/>
    <w:rsid w:val="00446B84"/>
    <w:rsid w:val="0046066E"/>
    <w:rsid w:val="00466F4C"/>
    <w:rsid w:val="00473C34"/>
    <w:rsid w:val="00474993"/>
    <w:rsid w:val="00474B69"/>
    <w:rsid w:val="004856B5"/>
    <w:rsid w:val="00486672"/>
    <w:rsid w:val="00492725"/>
    <w:rsid w:val="004A06BC"/>
    <w:rsid w:val="004A22DE"/>
    <w:rsid w:val="004A3DD4"/>
    <w:rsid w:val="004A4925"/>
    <w:rsid w:val="004A61AA"/>
    <w:rsid w:val="004B2EC8"/>
    <w:rsid w:val="004B30A9"/>
    <w:rsid w:val="004B5922"/>
    <w:rsid w:val="004C0B4D"/>
    <w:rsid w:val="004C1D3F"/>
    <w:rsid w:val="004C5272"/>
    <w:rsid w:val="004D3286"/>
    <w:rsid w:val="004D363F"/>
    <w:rsid w:val="004D3926"/>
    <w:rsid w:val="004D41B8"/>
    <w:rsid w:val="004D4284"/>
    <w:rsid w:val="004E0BBF"/>
    <w:rsid w:val="004E5B9E"/>
    <w:rsid w:val="004E7F77"/>
    <w:rsid w:val="004F022E"/>
    <w:rsid w:val="004F225A"/>
    <w:rsid w:val="004F2A25"/>
    <w:rsid w:val="004F4EC1"/>
    <w:rsid w:val="004F5F69"/>
    <w:rsid w:val="004F6A56"/>
    <w:rsid w:val="004F6D3C"/>
    <w:rsid w:val="00502853"/>
    <w:rsid w:val="005162C4"/>
    <w:rsid w:val="005231BF"/>
    <w:rsid w:val="005261F7"/>
    <w:rsid w:val="00530C6E"/>
    <w:rsid w:val="005359A6"/>
    <w:rsid w:val="00536630"/>
    <w:rsid w:val="00537F08"/>
    <w:rsid w:val="0054104C"/>
    <w:rsid w:val="00550675"/>
    <w:rsid w:val="00552000"/>
    <w:rsid w:val="005540CA"/>
    <w:rsid w:val="00554140"/>
    <w:rsid w:val="00556B60"/>
    <w:rsid w:val="00557E7A"/>
    <w:rsid w:val="0056212F"/>
    <w:rsid w:val="00562FEC"/>
    <w:rsid w:val="00570F13"/>
    <w:rsid w:val="0057171D"/>
    <w:rsid w:val="00571C81"/>
    <w:rsid w:val="005721A9"/>
    <w:rsid w:val="005729AA"/>
    <w:rsid w:val="00573770"/>
    <w:rsid w:val="00574C25"/>
    <w:rsid w:val="00580DA8"/>
    <w:rsid w:val="0058326A"/>
    <w:rsid w:val="00583901"/>
    <w:rsid w:val="005877AB"/>
    <w:rsid w:val="005902CB"/>
    <w:rsid w:val="00592FCB"/>
    <w:rsid w:val="005A18FA"/>
    <w:rsid w:val="005A2E63"/>
    <w:rsid w:val="005A3668"/>
    <w:rsid w:val="005A6245"/>
    <w:rsid w:val="005A72F4"/>
    <w:rsid w:val="005B1425"/>
    <w:rsid w:val="005B5853"/>
    <w:rsid w:val="005B6BE0"/>
    <w:rsid w:val="005C0853"/>
    <w:rsid w:val="005C3734"/>
    <w:rsid w:val="005C5199"/>
    <w:rsid w:val="005C63A7"/>
    <w:rsid w:val="005C6E01"/>
    <w:rsid w:val="005D1114"/>
    <w:rsid w:val="005D15A7"/>
    <w:rsid w:val="005D512F"/>
    <w:rsid w:val="005E02DE"/>
    <w:rsid w:val="005E66BB"/>
    <w:rsid w:val="005E6866"/>
    <w:rsid w:val="005F2E2A"/>
    <w:rsid w:val="00601509"/>
    <w:rsid w:val="00605451"/>
    <w:rsid w:val="00610E90"/>
    <w:rsid w:val="00613B3C"/>
    <w:rsid w:val="00622B60"/>
    <w:rsid w:val="00622F1E"/>
    <w:rsid w:val="00625C6F"/>
    <w:rsid w:val="0063517E"/>
    <w:rsid w:val="00640A4C"/>
    <w:rsid w:val="0064300C"/>
    <w:rsid w:val="00646568"/>
    <w:rsid w:val="006468EE"/>
    <w:rsid w:val="0065013F"/>
    <w:rsid w:val="006521E2"/>
    <w:rsid w:val="00653FDD"/>
    <w:rsid w:val="00654677"/>
    <w:rsid w:val="0065611B"/>
    <w:rsid w:val="00662518"/>
    <w:rsid w:val="0066413B"/>
    <w:rsid w:val="0066479E"/>
    <w:rsid w:val="00671018"/>
    <w:rsid w:val="0067391C"/>
    <w:rsid w:val="006753FA"/>
    <w:rsid w:val="006762B8"/>
    <w:rsid w:val="0067768C"/>
    <w:rsid w:val="006805C4"/>
    <w:rsid w:val="006811B7"/>
    <w:rsid w:val="00681CD5"/>
    <w:rsid w:val="00685BAC"/>
    <w:rsid w:val="00690CFB"/>
    <w:rsid w:val="006947D3"/>
    <w:rsid w:val="0069534B"/>
    <w:rsid w:val="006A13D5"/>
    <w:rsid w:val="006A1A9C"/>
    <w:rsid w:val="006A1C45"/>
    <w:rsid w:val="006B1D69"/>
    <w:rsid w:val="006B25FF"/>
    <w:rsid w:val="006B342A"/>
    <w:rsid w:val="006C2BE0"/>
    <w:rsid w:val="006C399D"/>
    <w:rsid w:val="006C7446"/>
    <w:rsid w:val="006D05BC"/>
    <w:rsid w:val="006D09DC"/>
    <w:rsid w:val="006D3A15"/>
    <w:rsid w:val="006D3C2F"/>
    <w:rsid w:val="006D7650"/>
    <w:rsid w:val="006E12E6"/>
    <w:rsid w:val="006E38F9"/>
    <w:rsid w:val="006E5225"/>
    <w:rsid w:val="006F41C2"/>
    <w:rsid w:val="007023B2"/>
    <w:rsid w:val="00704FF9"/>
    <w:rsid w:val="00706048"/>
    <w:rsid w:val="007240B3"/>
    <w:rsid w:val="0072633B"/>
    <w:rsid w:val="007271F5"/>
    <w:rsid w:val="007279D3"/>
    <w:rsid w:val="007313E1"/>
    <w:rsid w:val="00736F39"/>
    <w:rsid w:val="00737882"/>
    <w:rsid w:val="00740DEB"/>
    <w:rsid w:val="0074155E"/>
    <w:rsid w:val="00747B0D"/>
    <w:rsid w:val="00750BA4"/>
    <w:rsid w:val="00754D9B"/>
    <w:rsid w:val="00757CC8"/>
    <w:rsid w:val="0076436E"/>
    <w:rsid w:val="00773554"/>
    <w:rsid w:val="00775BD8"/>
    <w:rsid w:val="00776319"/>
    <w:rsid w:val="007828DE"/>
    <w:rsid w:val="00783156"/>
    <w:rsid w:val="00791871"/>
    <w:rsid w:val="0079240C"/>
    <w:rsid w:val="00792D1E"/>
    <w:rsid w:val="007965CB"/>
    <w:rsid w:val="007A7685"/>
    <w:rsid w:val="007B0D14"/>
    <w:rsid w:val="007B0FB5"/>
    <w:rsid w:val="007B2C13"/>
    <w:rsid w:val="007B4003"/>
    <w:rsid w:val="007C0690"/>
    <w:rsid w:val="007C4B1C"/>
    <w:rsid w:val="007C720C"/>
    <w:rsid w:val="007D2E97"/>
    <w:rsid w:val="007D7E2C"/>
    <w:rsid w:val="007E5F01"/>
    <w:rsid w:val="007E736A"/>
    <w:rsid w:val="007F0A6F"/>
    <w:rsid w:val="007F0AFB"/>
    <w:rsid w:val="007F1266"/>
    <w:rsid w:val="008066B8"/>
    <w:rsid w:val="008070F3"/>
    <w:rsid w:val="008148A2"/>
    <w:rsid w:val="0081586D"/>
    <w:rsid w:val="00815C7B"/>
    <w:rsid w:val="00821C89"/>
    <w:rsid w:val="00833B96"/>
    <w:rsid w:val="00834B5C"/>
    <w:rsid w:val="008364DE"/>
    <w:rsid w:val="00836E4C"/>
    <w:rsid w:val="0084045C"/>
    <w:rsid w:val="008464B2"/>
    <w:rsid w:val="00854992"/>
    <w:rsid w:val="0086345C"/>
    <w:rsid w:val="00864226"/>
    <w:rsid w:val="00866CCF"/>
    <w:rsid w:val="008834DC"/>
    <w:rsid w:val="008939AB"/>
    <w:rsid w:val="008A2D81"/>
    <w:rsid w:val="008A44FB"/>
    <w:rsid w:val="008A687C"/>
    <w:rsid w:val="008B0FF7"/>
    <w:rsid w:val="008B203C"/>
    <w:rsid w:val="008B3580"/>
    <w:rsid w:val="008C09AF"/>
    <w:rsid w:val="008C32AA"/>
    <w:rsid w:val="008C673F"/>
    <w:rsid w:val="008D1A68"/>
    <w:rsid w:val="008D35B2"/>
    <w:rsid w:val="008D3B02"/>
    <w:rsid w:val="008E7C55"/>
    <w:rsid w:val="008F0E4B"/>
    <w:rsid w:val="008F358D"/>
    <w:rsid w:val="00901FBC"/>
    <w:rsid w:val="00905EFC"/>
    <w:rsid w:val="00906D82"/>
    <w:rsid w:val="009078F6"/>
    <w:rsid w:val="009129D6"/>
    <w:rsid w:val="00922D77"/>
    <w:rsid w:val="009243BC"/>
    <w:rsid w:val="0092782F"/>
    <w:rsid w:val="00930711"/>
    <w:rsid w:val="00930935"/>
    <w:rsid w:val="00931B3B"/>
    <w:rsid w:val="00933355"/>
    <w:rsid w:val="00934083"/>
    <w:rsid w:val="009351B1"/>
    <w:rsid w:val="00937E68"/>
    <w:rsid w:val="0094105B"/>
    <w:rsid w:val="0094381B"/>
    <w:rsid w:val="009458CF"/>
    <w:rsid w:val="00952509"/>
    <w:rsid w:val="00954C78"/>
    <w:rsid w:val="0095656E"/>
    <w:rsid w:val="00960B85"/>
    <w:rsid w:val="00965C8E"/>
    <w:rsid w:val="00970030"/>
    <w:rsid w:val="00973439"/>
    <w:rsid w:val="00975B69"/>
    <w:rsid w:val="00977AA7"/>
    <w:rsid w:val="00983D43"/>
    <w:rsid w:val="00990B97"/>
    <w:rsid w:val="0099123B"/>
    <w:rsid w:val="00992F2E"/>
    <w:rsid w:val="009A1518"/>
    <w:rsid w:val="009A33E4"/>
    <w:rsid w:val="009A3C72"/>
    <w:rsid w:val="009A484C"/>
    <w:rsid w:val="009A53FB"/>
    <w:rsid w:val="009A6F28"/>
    <w:rsid w:val="009B418A"/>
    <w:rsid w:val="009C0995"/>
    <w:rsid w:val="009C0E0F"/>
    <w:rsid w:val="009C5AB9"/>
    <w:rsid w:val="009C636D"/>
    <w:rsid w:val="009C6F56"/>
    <w:rsid w:val="009D2BF2"/>
    <w:rsid w:val="009D60BE"/>
    <w:rsid w:val="009D6FC5"/>
    <w:rsid w:val="009D7381"/>
    <w:rsid w:val="009D7E15"/>
    <w:rsid w:val="009E3880"/>
    <w:rsid w:val="009E3D34"/>
    <w:rsid w:val="009E5655"/>
    <w:rsid w:val="009E6E43"/>
    <w:rsid w:val="009F2C9A"/>
    <w:rsid w:val="00A04A30"/>
    <w:rsid w:val="00A07B16"/>
    <w:rsid w:val="00A10BFB"/>
    <w:rsid w:val="00A17D2A"/>
    <w:rsid w:val="00A2507B"/>
    <w:rsid w:val="00A27BAB"/>
    <w:rsid w:val="00A35C1B"/>
    <w:rsid w:val="00A42F3D"/>
    <w:rsid w:val="00A43650"/>
    <w:rsid w:val="00A4422C"/>
    <w:rsid w:val="00A44B1F"/>
    <w:rsid w:val="00A45926"/>
    <w:rsid w:val="00A50E8B"/>
    <w:rsid w:val="00A53288"/>
    <w:rsid w:val="00A55B74"/>
    <w:rsid w:val="00A575AB"/>
    <w:rsid w:val="00A60779"/>
    <w:rsid w:val="00A61475"/>
    <w:rsid w:val="00A63641"/>
    <w:rsid w:val="00A63937"/>
    <w:rsid w:val="00A64F33"/>
    <w:rsid w:val="00A65D19"/>
    <w:rsid w:val="00A71538"/>
    <w:rsid w:val="00A73919"/>
    <w:rsid w:val="00A74312"/>
    <w:rsid w:val="00A759A6"/>
    <w:rsid w:val="00A7658E"/>
    <w:rsid w:val="00A82B68"/>
    <w:rsid w:val="00A83092"/>
    <w:rsid w:val="00A8596D"/>
    <w:rsid w:val="00A87B08"/>
    <w:rsid w:val="00A96307"/>
    <w:rsid w:val="00A97125"/>
    <w:rsid w:val="00A97E86"/>
    <w:rsid w:val="00AA5BA8"/>
    <w:rsid w:val="00AA771B"/>
    <w:rsid w:val="00AB2D4D"/>
    <w:rsid w:val="00AC1238"/>
    <w:rsid w:val="00AC3D9A"/>
    <w:rsid w:val="00AC457C"/>
    <w:rsid w:val="00AC45B9"/>
    <w:rsid w:val="00AC6CDD"/>
    <w:rsid w:val="00AC6FFF"/>
    <w:rsid w:val="00AD1637"/>
    <w:rsid w:val="00AD1D5F"/>
    <w:rsid w:val="00AD3DB3"/>
    <w:rsid w:val="00AF1412"/>
    <w:rsid w:val="00AF6562"/>
    <w:rsid w:val="00B02819"/>
    <w:rsid w:val="00B02C1E"/>
    <w:rsid w:val="00B072C0"/>
    <w:rsid w:val="00B123D7"/>
    <w:rsid w:val="00B13E42"/>
    <w:rsid w:val="00B23074"/>
    <w:rsid w:val="00B258AA"/>
    <w:rsid w:val="00B27D6E"/>
    <w:rsid w:val="00B30EAA"/>
    <w:rsid w:val="00B30F41"/>
    <w:rsid w:val="00B31F13"/>
    <w:rsid w:val="00B34161"/>
    <w:rsid w:val="00B34992"/>
    <w:rsid w:val="00B43E64"/>
    <w:rsid w:val="00B46CE3"/>
    <w:rsid w:val="00B53CBC"/>
    <w:rsid w:val="00B60DBF"/>
    <w:rsid w:val="00B644CC"/>
    <w:rsid w:val="00B65010"/>
    <w:rsid w:val="00B65410"/>
    <w:rsid w:val="00B700F2"/>
    <w:rsid w:val="00B74BEB"/>
    <w:rsid w:val="00B75388"/>
    <w:rsid w:val="00B75C72"/>
    <w:rsid w:val="00B76F91"/>
    <w:rsid w:val="00B819B4"/>
    <w:rsid w:val="00B82698"/>
    <w:rsid w:val="00B826B6"/>
    <w:rsid w:val="00B83BA4"/>
    <w:rsid w:val="00B87F15"/>
    <w:rsid w:val="00BA0970"/>
    <w:rsid w:val="00BA45CC"/>
    <w:rsid w:val="00BA6848"/>
    <w:rsid w:val="00BC132A"/>
    <w:rsid w:val="00BC29BE"/>
    <w:rsid w:val="00BC4471"/>
    <w:rsid w:val="00BC6376"/>
    <w:rsid w:val="00BC690B"/>
    <w:rsid w:val="00BC6C7D"/>
    <w:rsid w:val="00BC6D10"/>
    <w:rsid w:val="00BC7171"/>
    <w:rsid w:val="00BE0C08"/>
    <w:rsid w:val="00BE56AB"/>
    <w:rsid w:val="00BE5CBA"/>
    <w:rsid w:val="00BE689B"/>
    <w:rsid w:val="00BF00C8"/>
    <w:rsid w:val="00BF2A0E"/>
    <w:rsid w:val="00BF46A1"/>
    <w:rsid w:val="00C0432A"/>
    <w:rsid w:val="00C051DB"/>
    <w:rsid w:val="00C21191"/>
    <w:rsid w:val="00C21AD7"/>
    <w:rsid w:val="00C25FC4"/>
    <w:rsid w:val="00C31F9B"/>
    <w:rsid w:val="00C33707"/>
    <w:rsid w:val="00C33F55"/>
    <w:rsid w:val="00C35B4E"/>
    <w:rsid w:val="00C42ECF"/>
    <w:rsid w:val="00C43D94"/>
    <w:rsid w:val="00C44C25"/>
    <w:rsid w:val="00C51C1E"/>
    <w:rsid w:val="00C52A27"/>
    <w:rsid w:val="00C53B96"/>
    <w:rsid w:val="00C66334"/>
    <w:rsid w:val="00C670F6"/>
    <w:rsid w:val="00C674B4"/>
    <w:rsid w:val="00C67632"/>
    <w:rsid w:val="00C705C7"/>
    <w:rsid w:val="00C716E5"/>
    <w:rsid w:val="00C7702A"/>
    <w:rsid w:val="00C77FC9"/>
    <w:rsid w:val="00C800C2"/>
    <w:rsid w:val="00C81582"/>
    <w:rsid w:val="00C83D49"/>
    <w:rsid w:val="00C84121"/>
    <w:rsid w:val="00C8475A"/>
    <w:rsid w:val="00C866FF"/>
    <w:rsid w:val="00C87AAE"/>
    <w:rsid w:val="00C914D0"/>
    <w:rsid w:val="00C934EB"/>
    <w:rsid w:val="00C942A3"/>
    <w:rsid w:val="00CA1A6B"/>
    <w:rsid w:val="00CB0B3B"/>
    <w:rsid w:val="00CC19AB"/>
    <w:rsid w:val="00CC4715"/>
    <w:rsid w:val="00CC5049"/>
    <w:rsid w:val="00CC6D24"/>
    <w:rsid w:val="00CD0A17"/>
    <w:rsid w:val="00CD462B"/>
    <w:rsid w:val="00CD4A14"/>
    <w:rsid w:val="00CD5F17"/>
    <w:rsid w:val="00CE55C5"/>
    <w:rsid w:val="00CE625E"/>
    <w:rsid w:val="00CE6BFD"/>
    <w:rsid w:val="00CF3FAB"/>
    <w:rsid w:val="00CF58D6"/>
    <w:rsid w:val="00CF7029"/>
    <w:rsid w:val="00CF7186"/>
    <w:rsid w:val="00CF77F9"/>
    <w:rsid w:val="00D0565B"/>
    <w:rsid w:val="00D075BD"/>
    <w:rsid w:val="00D10250"/>
    <w:rsid w:val="00D125B1"/>
    <w:rsid w:val="00D12947"/>
    <w:rsid w:val="00D12CF5"/>
    <w:rsid w:val="00D16BA0"/>
    <w:rsid w:val="00D16DAB"/>
    <w:rsid w:val="00D175E3"/>
    <w:rsid w:val="00D179C7"/>
    <w:rsid w:val="00D17C31"/>
    <w:rsid w:val="00D2085E"/>
    <w:rsid w:val="00D25219"/>
    <w:rsid w:val="00D30081"/>
    <w:rsid w:val="00D31448"/>
    <w:rsid w:val="00D3448F"/>
    <w:rsid w:val="00D34E0E"/>
    <w:rsid w:val="00D456B7"/>
    <w:rsid w:val="00D52A6E"/>
    <w:rsid w:val="00D569A7"/>
    <w:rsid w:val="00D6019F"/>
    <w:rsid w:val="00D637AD"/>
    <w:rsid w:val="00D72CD1"/>
    <w:rsid w:val="00D73532"/>
    <w:rsid w:val="00D73AB2"/>
    <w:rsid w:val="00D85F57"/>
    <w:rsid w:val="00D86088"/>
    <w:rsid w:val="00D96620"/>
    <w:rsid w:val="00DA2304"/>
    <w:rsid w:val="00DA4764"/>
    <w:rsid w:val="00DA7371"/>
    <w:rsid w:val="00DB009A"/>
    <w:rsid w:val="00DB5E47"/>
    <w:rsid w:val="00DB6933"/>
    <w:rsid w:val="00DB76E1"/>
    <w:rsid w:val="00DB7B9C"/>
    <w:rsid w:val="00DC2C13"/>
    <w:rsid w:val="00DD5588"/>
    <w:rsid w:val="00DD7202"/>
    <w:rsid w:val="00DE3103"/>
    <w:rsid w:val="00DE3721"/>
    <w:rsid w:val="00DE69A0"/>
    <w:rsid w:val="00E01D08"/>
    <w:rsid w:val="00E13CD0"/>
    <w:rsid w:val="00E17D14"/>
    <w:rsid w:val="00E17D5D"/>
    <w:rsid w:val="00E215EB"/>
    <w:rsid w:val="00E22C81"/>
    <w:rsid w:val="00E27600"/>
    <w:rsid w:val="00E31D02"/>
    <w:rsid w:val="00E342D8"/>
    <w:rsid w:val="00E417AA"/>
    <w:rsid w:val="00E42A44"/>
    <w:rsid w:val="00E43BA0"/>
    <w:rsid w:val="00E43CC7"/>
    <w:rsid w:val="00E457BF"/>
    <w:rsid w:val="00E478A4"/>
    <w:rsid w:val="00E47A67"/>
    <w:rsid w:val="00E47F6A"/>
    <w:rsid w:val="00E5057E"/>
    <w:rsid w:val="00E5118A"/>
    <w:rsid w:val="00E5361F"/>
    <w:rsid w:val="00E5678D"/>
    <w:rsid w:val="00E606D4"/>
    <w:rsid w:val="00E62257"/>
    <w:rsid w:val="00E6759C"/>
    <w:rsid w:val="00E7259C"/>
    <w:rsid w:val="00E725E5"/>
    <w:rsid w:val="00E754BA"/>
    <w:rsid w:val="00E76D81"/>
    <w:rsid w:val="00E80A9B"/>
    <w:rsid w:val="00E80EE5"/>
    <w:rsid w:val="00E854E2"/>
    <w:rsid w:val="00E86F9E"/>
    <w:rsid w:val="00E927AA"/>
    <w:rsid w:val="00EB3744"/>
    <w:rsid w:val="00EB4643"/>
    <w:rsid w:val="00EB6B45"/>
    <w:rsid w:val="00EB7C1D"/>
    <w:rsid w:val="00EC00D1"/>
    <w:rsid w:val="00EC1034"/>
    <w:rsid w:val="00EC146E"/>
    <w:rsid w:val="00EC22A3"/>
    <w:rsid w:val="00EC24CC"/>
    <w:rsid w:val="00EC3845"/>
    <w:rsid w:val="00ED4BA7"/>
    <w:rsid w:val="00ED5445"/>
    <w:rsid w:val="00ED7033"/>
    <w:rsid w:val="00EE5F80"/>
    <w:rsid w:val="00EE6FC7"/>
    <w:rsid w:val="00EF398E"/>
    <w:rsid w:val="00EF703A"/>
    <w:rsid w:val="00EF7821"/>
    <w:rsid w:val="00EF7E1E"/>
    <w:rsid w:val="00F00233"/>
    <w:rsid w:val="00F00727"/>
    <w:rsid w:val="00F02DD2"/>
    <w:rsid w:val="00F054E3"/>
    <w:rsid w:val="00F10E8B"/>
    <w:rsid w:val="00F14785"/>
    <w:rsid w:val="00F16102"/>
    <w:rsid w:val="00F2063C"/>
    <w:rsid w:val="00F2189B"/>
    <w:rsid w:val="00F2514D"/>
    <w:rsid w:val="00F26F49"/>
    <w:rsid w:val="00F30B43"/>
    <w:rsid w:val="00F3254E"/>
    <w:rsid w:val="00F328BC"/>
    <w:rsid w:val="00F36549"/>
    <w:rsid w:val="00F4003F"/>
    <w:rsid w:val="00F443D9"/>
    <w:rsid w:val="00F44FEF"/>
    <w:rsid w:val="00F464EB"/>
    <w:rsid w:val="00F47DF0"/>
    <w:rsid w:val="00F60155"/>
    <w:rsid w:val="00F605BE"/>
    <w:rsid w:val="00F60FED"/>
    <w:rsid w:val="00F61205"/>
    <w:rsid w:val="00F678F3"/>
    <w:rsid w:val="00F76932"/>
    <w:rsid w:val="00F82913"/>
    <w:rsid w:val="00F8412D"/>
    <w:rsid w:val="00F87C3B"/>
    <w:rsid w:val="00F92842"/>
    <w:rsid w:val="00F934DE"/>
    <w:rsid w:val="00F93859"/>
    <w:rsid w:val="00F94CEC"/>
    <w:rsid w:val="00F95E22"/>
    <w:rsid w:val="00F9689D"/>
    <w:rsid w:val="00F979DF"/>
    <w:rsid w:val="00FA0083"/>
    <w:rsid w:val="00FA0C26"/>
    <w:rsid w:val="00FA172F"/>
    <w:rsid w:val="00FA27F5"/>
    <w:rsid w:val="00FA3C3C"/>
    <w:rsid w:val="00FA62C4"/>
    <w:rsid w:val="00FB0D0A"/>
    <w:rsid w:val="00FB56A1"/>
    <w:rsid w:val="00FB63B0"/>
    <w:rsid w:val="00FC3228"/>
    <w:rsid w:val="00FC3D56"/>
    <w:rsid w:val="00FC45F0"/>
    <w:rsid w:val="00FD4623"/>
    <w:rsid w:val="00FD5332"/>
    <w:rsid w:val="00FD54BA"/>
    <w:rsid w:val="00FD6174"/>
    <w:rsid w:val="00FD709B"/>
    <w:rsid w:val="00FE1608"/>
    <w:rsid w:val="00FE5490"/>
    <w:rsid w:val="00FF0386"/>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2"/>
    </o:shapelayout>
  </w:shapeDefaults>
  <w:decimalSymbol w:val="."/>
  <w:listSeparator w:val=","/>
  <w14:docId w14:val="10A8B5E5"/>
  <w15:docId w15:val="{0716CEB9-7692-4440-940E-6E25D0F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0E90"/>
    <w:pPr>
      <w:jc w:val="both"/>
    </w:pPr>
    <w:rPr>
      <w:rFonts w:ascii="Arial" w:hAnsi="Arial"/>
      <w:lang w:val="en-GB" w:eastAsia="en-US"/>
    </w:rPr>
  </w:style>
  <w:style w:type="paragraph" w:styleId="1">
    <w:name w:val="heading 1"/>
    <w:basedOn w:val="a"/>
    <w:next w:val="a"/>
    <w:qFormat/>
    <w:rsid w:val="00610E90"/>
    <w:pPr>
      <w:keepNext/>
      <w:tabs>
        <w:tab w:val="left" w:pos="425"/>
      </w:tabs>
      <w:spacing w:before="240" w:after="120"/>
      <w:ind w:left="425" w:hanging="425"/>
      <w:outlineLvl w:val="0"/>
    </w:pPr>
    <w:rPr>
      <w:rFonts w:ascii="Times New Roman" w:hAnsi="Times New Roman"/>
      <w:b/>
      <w:caps/>
      <w:kern w:val="28"/>
      <w:sz w:val="28"/>
      <w:lang w:val="en-US"/>
    </w:rPr>
  </w:style>
  <w:style w:type="paragraph" w:styleId="2">
    <w:name w:val="heading 2"/>
    <w:basedOn w:val="a"/>
    <w:next w:val="a"/>
    <w:qFormat/>
    <w:rsid w:val="00610E90"/>
    <w:pPr>
      <w:keepNext/>
      <w:numPr>
        <w:ilvl w:val="1"/>
        <w:numId w:val="1"/>
      </w:numPr>
      <w:spacing w:before="240" w:line="480" w:lineRule="auto"/>
      <w:outlineLvl w:val="1"/>
    </w:pPr>
    <w:rPr>
      <w:rFonts w:ascii="Times New Roman" w:hAnsi="Times New Roman"/>
      <w:b/>
      <w:sz w:val="24"/>
      <w:lang w:val="en-US" w:eastAsia="zh-CN"/>
    </w:rPr>
  </w:style>
  <w:style w:type="paragraph" w:styleId="3">
    <w:name w:val="heading 3"/>
    <w:basedOn w:val="a"/>
    <w:next w:val="a"/>
    <w:qFormat/>
    <w:rsid w:val="00610E90"/>
    <w:pPr>
      <w:keepNext/>
      <w:numPr>
        <w:ilvl w:val="2"/>
        <w:numId w:val="1"/>
      </w:numPr>
      <w:spacing w:before="240" w:line="480" w:lineRule="auto"/>
      <w:outlineLvl w:val="2"/>
    </w:pPr>
    <w:rPr>
      <w:rFonts w:ascii="Times New Roman" w:hAnsi="Times New Roman"/>
      <w:b/>
      <w:sz w:val="21"/>
      <w:lang w:val="en-US" w:eastAsia="zh-CN"/>
    </w:rPr>
  </w:style>
  <w:style w:type="paragraph" w:styleId="4">
    <w:name w:val="heading 4"/>
    <w:basedOn w:val="a"/>
    <w:next w:val="a"/>
    <w:qFormat/>
    <w:rsid w:val="00610E90"/>
    <w:pPr>
      <w:keepNext/>
      <w:outlineLvl w:val="3"/>
    </w:pPr>
    <w:rPr>
      <w:rFonts w:ascii="Times New Roman" w:hAnsi="Times New Roman"/>
      <w:b/>
      <w:sz w:val="21"/>
      <w:lang w:val="en-US" w:eastAsia="zh-CN"/>
    </w:rPr>
  </w:style>
  <w:style w:type="paragraph" w:styleId="5">
    <w:name w:val="heading 5"/>
    <w:basedOn w:val="para1"/>
    <w:next w:val="para1"/>
    <w:qFormat/>
    <w:rsid w:val="00610E90"/>
    <w:pPr>
      <w:spacing w:before="240" w:after="60" w:line="480" w:lineRule="auto"/>
      <w:ind w:left="0"/>
      <w:outlineLvl w:val="4"/>
    </w:pPr>
  </w:style>
  <w:style w:type="paragraph" w:styleId="6">
    <w:name w:val="heading 6"/>
    <w:basedOn w:val="a"/>
    <w:next w:val="a"/>
    <w:qFormat/>
    <w:rsid w:val="00610E90"/>
    <w:pPr>
      <w:spacing w:before="240" w:after="60"/>
      <w:outlineLvl w:val="5"/>
    </w:pPr>
    <w:rPr>
      <w:rFonts w:ascii="Times New Roman" w:hAnsi="Times New Roman"/>
      <w:i/>
      <w:sz w:val="22"/>
    </w:rPr>
  </w:style>
  <w:style w:type="paragraph" w:styleId="7">
    <w:name w:val="heading 7"/>
    <w:basedOn w:val="a"/>
    <w:next w:val="a"/>
    <w:qFormat/>
    <w:rsid w:val="00610E90"/>
    <w:pPr>
      <w:tabs>
        <w:tab w:val="left" w:pos="1296"/>
      </w:tabs>
      <w:spacing w:before="240" w:after="60"/>
      <w:ind w:left="1296" w:hanging="1296"/>
      <w:outlineLvl w:val="6"/>
    </w:pPr>
  </w:style>
  <w:style w:type="paragraph" w:styleId="8">
    <w:name w:val="heading 8"/>
    <w:basedOn w:val="a"/>
    <w:next w:val="a"/>
    <w:qFormat/>
    <w:rsid w:val="00610E90"/>
    <w:pPr>
      <w:tabs>
        <w:tab w:val="left" w:pos="1440"/>
      </w:tabs>
      <w:spacing w:before="240" w:after="60"/>
      <w:ind w:left="1440" w:hanging="1440"/>
      <w:outlineLvl w:val="7"/>
    </w:pPr>
    <w:rPr>
      <w:i/>
    </w:rPr>
  </w:style>
  <w:style w:type="paragraph" w:styleId="9">
    <w:name w:val="heading 9"/>
    <w:basedOn w:val="a"/>
    <w:next w:val="a"/>
    <w:qFormat/>
    <w:rsid w:val="00610E90"/>
    <w:pPr>
      <w:tabs>
        <w:tab w:val="left" w:pos="1584"/>
      </w:tabs>
      <w:spacing w:before="240" w:after="60"/>
      <w:ind w:left="1584" w:hanging="1584"/>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610E90"/>
    <w:rPr>
      <w:b/>
    </w:rPr>
  </w:style>
  <w:style w:type="character" w:styleId="a4">
    <w:name w:val="FollowedHyperlink"/>
    <w:basedOn w:val="a0"/>
    <w:rsid w:val="00610E90"/>
    <w:rPr>
      <w:color w:val="800080"/>
      <w:u w:val="single"/>
    </w:rPr>
  </w:style>
  <w:style w:type="character" w:styleId="a5">
    <w:name w:val="Hyperlink"/>
    <w:basedOn w:val="a0"/>
    <w:rsid w:val="00610E90"/>
    <w:rPr>
      <w:color w:val="0000FF"/>
      <w:u w:val="single"/>
    </w:rPr>
  </w:style>
  <w:style w:type="character" w:styleId="a6">
    <w:name w:val="footnote reference"/>
    <w:basedOn w:val="a0"/>
    <w:semiHidden/>
    <w:rsid w:val="00610E90"/>
    <w:rPr>
      <w:vertAlign w:val="superscript"/>
    </w:rPr>
  </w:style>
  <w:style w:type="character" w:styleId="a7">
    <w:name w:val="endnote reference"/>
    <w:basedOn w:val="a0"/>
    <w:semiHidden/>
    <w:rsid w:val="00610E90"/>
    <w:rPr>
      <w:vertAlign w:val="superscript"/>
    </w:rPr>
  </w:style>
  <w:style w:type="character" w:styleId="a8">
    <w:name w:val="line number"/>
    <w:basedOn w:val="a0"/>
    <w:rsid w:val="00610E90"/>
  </w:style>
  <w:style w:type="character" w:styleId="a9">
    <w:name w:val="page number"/>
    <w:basedOn w:val="a0"/>
    <w:rsid w:val="00610E90"/>
  </w:style>
  <w:style w:type="character" w:styleId="aa">
    <w:name w:val="annotation reference"/>
    <w:basedOn w:val="a0"/>
    <w:semiHidden/>
    <w:rsid w:val="00610E90"/>
    <w:rPr>
      <w:sz w:val="16"/>
    </w:rPr>
  </w:style>
  <w:style w:type="paragraph" w:customStyle="1" w:styleId="xl42">
    <w:name w:val="xl42"/>
    <w:basedOn w:val="a"/>
    <w:rsid w:val="00610E90"/>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styleId="30">
    <w:name w:val="Body Text 3"/>
    <w:basedOn w:val="a"/>
    <w:rsid w:val="00610E90"/>
    <w:pPr>
      <w:jc w:val="left"/>
    </w:pPr>
    <w:rPr>
      <w:rFonts w:ascii="Times New Roman" w:hAnsi="Times New Roman"/>
      <w:sz w:val="21"/>
      <w:lang w:val="en-US" w:eastAsia="zh-CN"/>
    </w:rPr>
  </w:style>
  <w:style w:type="paragraph" w:customStyle="1" w:styleId="L1-Bullet">
    <w:name w:val="L1-Bullet"/>
    <w:basedOn w:val="a"/>
    <w:rsid w:val="00610E90"/>
    <w:pPr>
      <w:widowControl w:val="0"/>
      <w:tabs>
        <w:tab w:val="left" w:pos="1224"/>
        <w:tab w:val="left" w:pos="1440"/>
        <w:tab w:val="left" w:pos="4320"/>
      </w:tabs>
      <w:snapToGrid w:val="0"/>
      <w:ind w:left="1224" w:hanging="216"/>
      <w:jc w:val="left"/>
    </w:pPr>
    <w:rPr>
      <w:rFonts w:ascii="Times" w:hAnsi="Times"/>
      <w:sz w:val="24"/>
      <w:lang w:val="en-US"/>
    </w:rPr>
  </w:style>
  <w:style w:type="paragraph" w:customStyle="1" w:styleId="xl38">
    <w:name w:val="xl38"/>
    <w:basedOn w:val="a"/>
    <w:rsid w:val="00610E90"/>
    <w:pPr>
      <w:spacing w:before="100" w:beforeAutospacing="1" w:after="100" w:afterAutospacing="1"/>
      <w:jc w:val="center"/>
    </w:pPr>
    <w:rPr>
      <w:rFonts w:ascii="Times New Roman" w:eastAsia="Arial Unicode MS" w:hAnsi="Times New Roman"/>
      <w:b/>
      <w:sz w:val="48"/>
      <w:lang w:val="en-US" w:eastAsia="zh-CN"/>
    </w:rPr>
  </w:style>
  <w:style w:type="paragraph" w:styleId="ab">
    <w:name w:val="caption"/>
    <w:aliases w:val="题注(表)"/>
    <w:basedOn w:val="a"/>
    <w:next w:val="a"/>
    <w:qFormat/>
    <w:rsid w:val="00610E90"/>
    <w:pPr>
      <w:spacing w:before="120" w:after="120"/>
    </w:pPr>
    <w:rPr>
      <w:b/>
    </w:rPr>
  </w:style>
  <w:style w:type="paragraph" w:customStyle="1" w:styleId="Definition">
    <w:name w:val="Definition"/>
    <w:basedOn w:val="a"/>
    <w:rsid w:val="00610E90"/>
    <w:pPr>
      <w:widowControl w:val="0"/>
      <w:tabs>
        <w:tab w:val="left" w:pos="720"/>
        <w:tab w:val="left" w:pos="1080"/>
      </w:tabs>
      <w:snapToGrid w:val="0"/>
      <w:ind w:left="720" w:hanging="1800"/>
      <w:jc w:val="left"/>
    </w:pPr>
    <w:rPr>
      <w:rFonts w:ascii="Times" w:hAnsi="Times"/>
      <w:sz w:val="24"/>
      <w:lang w:val="en-US"/>
    </w:rPr>
  </w:style>
  <w:style w:type="paragraph" w:customStyle="1" w:styleId="xl35">
    <w:name w:val="xl35"/>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24"/>
      <w:lang w:val="en-US" w:eastAsia="zh-CN"/>
    </w:rPr>
  </w:style>
  <w:style w:type="paragraph" w:customStyle="1" w:styleId="Column-IndexRight">
    <w:name w:val="Column-Index Right"/>
    <w:basedOn w:val="a"/>
    <w:rsid w:val="00610E90"/>
    <w:pPr>
      <w:tabs>
        <w:tab w:val="left" w:pos="5400"/>
        <w:tab w:val="left" w:pos="5580"/>
      </w:tabs>
      <w:ind w:left="5220"/>
      <w:jc w:val="left"/>
    </w:pPr>
    <w:rPr>
      <w:rFonts w:ascii="Palatino" w:hAnsi="Palatino"/>
      <w:lang w:val="en-US"/>
    </w:rPr>
  </w:style>
  <w:style w:type="paragraph" w:customStyle="1" w:styleId="CellHeading-Centered">
    <w:name w:val="CellHeading-Centered"/>
    <w:basedOn w:val="a"/>
    <w:rsid w:val="00610E90"/>
    <w:pPr>
      <w:widowControl w:val="0"/>
      <w:snapToGrid w:val="0"/>
      <w:jc w:val="center"/>
    </w:pPr>
    <w:rPr>
      <w:rFonts w:ascii="Times" w:hAnsi="Times"/>
      <w:sz w:val="24"/>
      <w:lang w:val="en-US"/>
    </w:rPr>
  </w:style>
  <w:style w:type="paragraph" w:customStyle="1" w:styleId="bullet1">
    <w:name w:val="bullet1"/>
    <w:basedOn w:val="a"/>
    <w:rsid w:val="00610E90"/>
    <w:pPr>
      <w:ind w:left="360" w:hanging="360"/>
      <w:jc w:val="left"/>
    </w:pPr>
    <w:rPr>
      <w:rFonts w:ascii="Times New Roman" w:hAnsi="Times New Roman"/>
      <w:sz w:val="24"/>
      <w:lang w:val="en-US"/>
    </w:rPr>
  </w:style>
  <w:style w:type="paragraph" w:customStyle="1" w:styleId="xl31">
    <w:name w:val="xl31"/>
    <w:basedOn w:val="a"/>
    <w:rsid w:val="00610E90"/>
    <w:pPr>
      <w:spacing w:before="100" w:beforeAutospacing="1" w:after="100" w:afterAutospacing="1"/>
      <w:jc w:val="left"/>
    </w:pPr>
    <w:rPr>
      <w:rFonts w:ascii="Times New Roman" w:eastAsia="Arial Unicode MS" w:hAnsi="Times New Roman"/>
      <w:b/>
      <w:sz w:val="24"/>
      <w:lang w:val="en-US" w:eastAsia="zh-CN"/>
    </w:rPr>
  </w:style>
  <w:style w:type="paragraph" w:customStyle="1" w:styleId="CellBody">
    <w:name w:val="CellBody"/>
    <w:basedOn w:val="a"/>
    <w:rsid w:val="00610E90"/>
    <w:pPr>
      <w:widowControl w:val="0"/>
      <w:snapToGrid w:val="0"/>
      <w:jc w:val="left"/>
    </w:pPr>
    <w:rPr>
      <w:rFonts w:ascii="Times" w:hAnsi="Times"/>
      <w:sz w:val="24"/>
      <w:lang w:val="en-US"/>
    </w:rPr>
  </w:style>
  <w:style w:type="paragraph" w:customStyle="1" w:styleId="L5-Heading">
    <w:name w:val="L5-Heading"/>
    <w:basedOn w:val="a"/>
    <w:rsid w:val="00610E90"/>
    <w:pPr>
      <w:widowControl w:val="0"/>
      <w:tabs>
        <w:tab w:val="left" w:pos="1699"/>
        <w:tab w:val="left" w:pos="3600"/>
      </w:tabs>
      <w:snapToGrid w:val="0"/>
      <w:ind w:left="720"/>
      <w:jc w:val="left"/>
    </w:pPr>
    <w:rPr>
      <w:rFonts w:ascii="Times" w:hAnsi="Times"/>
      <w:sz w:val="24"/>
      <w:lang w:val="en-US"/>
    </w:rPr>
  </w:style>
  <w:style w:type="paragraph" w:customStyle="1" w:styleId="xl28">
    <w:name w:val="xl28"/>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L3-Heading">
    <w:name w:val="L3-Heading"/>
    <w:basedOn w:val="a"/>
    <w:rsid w:val="00610E90"/>
    <w:pPr>
      <w:widowControl w:val="0"/>
      <w:tabs>
        <w:tab w:val="left" w:pos="144"/>
        <w:tab w:val="left" w:pos="3600"/>
      </w:tabs>
      <w:snapToGrid w:val="0"/>
      <w:ind w:left="576"/>
      <w:jc w:val="left"/>
    </w:pPr>
    <w:rPr>
      <w:rFonts w:ascii="Times" w:hAnsi="Times"/>
      <w:sz w:val="24"/>
      <w:lang w:val="en-US"/>
    </w:rPr>
  </w:style>
  <w:style w:type="paragraph" w:customStyle="1" w:styleId="LstA">
    <w:name w:val="LstA"/>
    <w:basedOn w:val="P1"/>
    <w:rsid w:val="00610E90"/>
    <w:pPr>
      <w:tabs>
        <w:tab w:val="left" w:pos="926"/>
      </w:tabs>
      <w:spacing w:before="180"/>
      <w:ind w:left="926" w:hanging="360"/>
    </w:pPr>
  </w:style>
  <w:style w:type="paragraph" w:customStyle="1" w:styleId="xl24">
    <w:name w:val="xl24"/>
    <w:basedOn w:val="a"/>
    <w:rsid w:val="00610E90"/>
    <w:pPr>
      <w:spacing w:before="100" w:beforeAutospacing="1" w:after="100" w:afterAutospacing="1"/>
      <w:jc w:val="left"/>
    </w:pPr>
    <w:rPr>
      <w:rFonts w:ascii="Times New Roman" w:eastAsia="Arial Unicode MS" w:hAnsi="Times New Roman"/>
      <w:sz w:val="24"/>
      <w:lang w:val="en-US" w:eastAsia="zh-CN"/>
    </w:rPr>
  </w:style>
  <w:style w:type="paragraph" w:customStyle="1" w:styleId="L2-Bullet-3Col">
    <w:name w:val="L2-Bullet-3Col"/>
    <w:basedOn w:val="a"/>
    <w:rsid w:val="00610E90"/>
    <w:pPr>
      <w:widowControl w:val="0"/>
      <w:tabs>
        <w:tab w:val="left" w:pos="1008"/>
        <w:tab w:val="left" w:pos="1800"/>
        <w:tab w:val="left" w:pos="2016"/>
        <w:tab w:val="left" w:pos="4680"/>
        <w:tab w:val="left" w:pos="4896"/>
      </w:tabs>
      <w:snapToGrid w:val="0"/>
      <w:ind w:left="720" w:hanging="288"/>
      <w:jc w:val="left"/>
    </w:pPr>
    <w:rPr>
      <w:rFonts w:ascii="Times" w:hAnsi="Times"/>
      <w:sz w:val="24"/>
      <w:lang w:val="en-US"/>
    </w:rPr>
  </w:style>
  <w:style w:type="paragraph" w:customStyle="1" w:styleId="Testotabella">
    <w:name w:val="Testo tabella"/>
    <w:rsid w:val="00610E90"/>
    <w:pPr>
      <w:jc w:val="center"/>
    </w:pPr>
    <w:rPr>
      <w:color w:val="000000"/>
      <w:sz w:val="28"/>
      <w:lang w:eastAsia="en-US"/>
    </w:rPr>
  </w:style>
  <w:style w:type="paragraph" w:customStyle="1" w:styleId="font7">
    <w:name w:val="font7"/>
    <w:basedOn w:val="a"/>
    <w:rsid w:val="00610E90"/>
    <w:pPr>
      <w:spacing w:before="100" w:beforeAutospacing="1" w:after="100" w:afterAutospacing="1"/>
      <w:jc w:val="left"/>
    </w:pPr>
    <w:rPr>
      <w:rFonts w:ascii="宋体" w:hAnsi="宋体" w:hint="eastAsia"/>
      <w:lang w:val="en-US" w:eastAsia="zh-CN"/>
    </w:rPr>
  </w:style>
  <w:style w:type="paragraph" w:customStyle="1" w:styleId="L2-Body">
    <w:name w:val="L2-Body"/>
    <w:basedOn w:val="a"/>
    <w:rsid w:val="00610E90"/>
    <w:pPr>
      <w:widowControl w:val="0"/>
      <w:tabs>
        <w:tab w:val="left" w:pos="936"/>
        <w:tab w:val="center" w:pos="2520"/>
        <w:tab w:val="left" w:pos="5760"/>
      </w:tabs>
      <w:snapToGrid w:val="0"/>
      <w:ind w:left="936"/>
      <w:jc w:val="left"/>
    </w:pPr>
    <w:rPr>
      <w:rFonts w:ascii="Times" w:hAnsi="Times"/>
      <w:sz w:val="24"/>
      <w:lang w:val="en-US"/>
    </w:rPr>
  </w:style>
  <w:style w:type="paragraph" w:customStyle="1" w:styleId="TblT">
    <w:name w:val="TblT"/>
    <w:basedOn w:val="P1"/>
    <w:rsid w:val="00610E90"/>
    <w:pPr>
      <w:keepNext/>
      <w:keepLines/>
      <w:spacing w:after="120"/>
    </w:pPr>
    <w:rPr>
      <w:b/>
      <w:i/>
    </w:rPr>
  </w:style>
  <w:style w:type="paragraph" w:customStyle="1" w:styleId="font0">
    <w:name w:val="font0"/>
    <w:basedOn w:val="a"/>
    <w:rsid w:val="00610E90"/>
    <w:pPr>
      <w:spacing w:before="100" w:beforeAutospacing="1" w:after="100" w:afterAutospacing="1"/>
      <w:jc w:val="left"/>
    </w:pPr>
    <w:rPr>
      <w:rFonts w:eastAsia="Arial Unicode MS"/>
      <w:lang w:val="en-US" w:eastAsia="zh-CN"/>
    </w:rPr>
  </w:style>
  <w:style w:type="paragraph" w:styleId="TOC3">
    <w:name w:val="toc 3"/>
    <w:basedOn w:val="a"/>
    <w:next w:val="a"/>
    <w:semiHidden/>
    <w:rsid w:val="00610E90"/>
    <w:pPr>
      <w:tabs>
        <w:tab w:val="left" w:pos="1170"/>
        <w:tab w:val="right" w:leader="dot" w:pos="9350"/>
      </w:tabs>
      <w:spacing w:before="40" w:after="60"/>
      <w:ind w:left="1166" w:hanging="763"/>
    </w:pPr>
    <w:rPr>
      <w:lang w:val="en-US" w:eastAsia="zh-CN"/>
    </w:rPr>
  </w:style>
  <w:style w:type="paragraph" w:customStyle="1" w:styleId="TableText">
    <w:name w:val="Table Text"/>
    <w:rsid w:val="00610E90"/>
    <w:rPr>
      <w:sz w:val="24"/>
      <w:lang w:eastAsia="en-US"/>
    </w:rPr>
  </w:style>
  <w:style w:type="paragraph" w:customStyle="1" w:styleId="L1-NumNa">
    <w:name w:val="L1-Num N.a."/>
    <w:basedOn w:val="a"/>
    <w:rsid w:val="00610E90"/>
    <w:pPr>
      <w:widowControl w:val="0"/>
      <w:tabs>
        <w:tab w:val="left" w:pos="864"/>
      </w:tabs>
      <w:snapToGrid w:val="0"/>
      <w:ind w:left="864" w:hanging="576"/>
      <w:jc w:val="left"/>
    </w:pPr>
    <w:rPr>
      <w:rFonts w:ascii="Times" w:hAnsi="Times"/>
      <w:sz w:val="24"/>
      <w:lang w:val="en-US"/>
    </w:rPr>
  </w:style>
  <w:style w:type="paragraph" w:styleId="TOC1">
    <w:name w:val="toc 1"/>
    <w:basedOn w:val="a"/>
    <w:next w:val="a"/>
    <w:semiHidden/>
    <w:rsid w:val="00610E90"/>
    <w:pPr>
      <w:tabs>
        <w:tab w:val="left" w:pos="450"/>
        <w:tab w:val="right" w:leader="dot" w:pos="9350"/>
      </w:tabs>
      <w:spacing w:before="60" w:after="120"/>
      <w:ind w:left="446" w:hanging="446"/>
    </w:pPr>
    <w:rPr>
      <w:b/>
      <w:lang w:val="en-US" w:eastAsia="zh-CN"/>
    </w:rPr>
  </w:style>
  <w:style w:type="paragraph" w:customStyle="1" w:styleId="10">
    <w:name w:val="正文文本1"/>
    <w:rsid w:val="00610E90"/>
    <w:pPr>
      <w:spacing w:before="120"/>
    </w:pPr>
    <w:rPr>
      <w:sz w:val="24"/>
      <w:lang w:eastAsia="en-US"/>
    </w:rPr>
  </w:style>
  <w:style w:type="paragraph" w:customStyle="1" w:styleId="L1-NumAna">
    <w:name w:val="L1-Num A.n.a."/>
    <w:basedOn w:val="a"/>
    <w:rsid w:val="00610E90"/>
    <w:pPr>
      <w:widowControl w:val="0"/>
      <w:tabs>
        <w:tab w:val="left" w:pos="576"/>
      </w:tabs>
      <w:snapToGrid w:val="0"/>
      <w:ind w:left="576" w:hanging="864"/>
      <w:jc w:val="left"/>
    </w:pPr>
    <w:rPr>
      <w:rFonts w:ascii="Times" w:hAnsi="Times"/>
      <w:sz w:val="24"/>
      <w:lang w:val="en-US"/>
    </w:rPr>
  </w:style>
  <w:style w:type="paragraph" w:customStyle="1" w:styleId="Default">
    <w:name w:val="Default"/>
    <w:rsid w:val="00610E90"/>
    <w:pPr>
      <w:autoSpaceDE w:val="0"/>
      <w:autoSpaceDN w:val="0"/>
      <w:adjustRightInd w:val="0"/>
    </w:pPr>
    <w:rPr>
      <w:rFonts w:ascii="Arial" w:hAnsi="Arial"/>
      <w:color w:val="000000"/>
      <w:sz w:val="24"/>
      <w:lang w:eastAsia="en-US"/>
    </w:rPr>
  </w:style>
  <w:style w:type="paragraph" w:customStyle="1" w:styleId="tabel">
    <w:name w:val="tabel"/>
    <w:basedOn w:val="4"/>
    <w:rsid w:val="00610E90"/>
    <w:pPr>
      <w:jc w:val="left"/>
    </w:pPr>
    <w:rPr>
      <w:rFonts w:ascii="Arial" w:hAnsi="Arial"/>
      <w:sz w:val="20"/>
    </w:rPr>
  </w:style>
  <w:style w:type="paragraph" w:styleId="40">
    <w:name w:val="index 4"/>
    <w:basedOn w:val="a"/>
    <w:next w:val="a"/>
    <w:semiHidden/>
    <w:rsid w:val="00610E90"/>
    <w:pPr>
      <w:ind w:left="960" w:hanging="240"/>
      <w:jc w:val="left"/>
    </w:pPr>
    <w:rPr>
      <w:rFonts w:ascii="Times New Roman" w:hAnsi="Times New Roman"/>
      <w:sz w:val="24"/>
      <w:lang w:val="en-US" w:eastAsia="zh-CN"/>
    </w:rPr>
  </w:style>
  <w:style w:type="paragraph" w:customStyle="1" w:styleId="TableCellHeading">
    <w:name w:val="TableCellHeading"/>
    <w:rsid w:val="00610E90"/>
    <w:pPr>
      <w:widowControl w:val="0"/>
      <w:spacing w:line="200" w:lineRule="exact"/>
      <w:jc w:val="center"/>
    </w:pPr>
    <w:rPr>
      <w:color w:val="000000"/>
      <w:lang w:eastAsia="en-US"/>
    </w:rPr>
  </w:style>
  <w:style w:type="paragraph" w:customStyle="1" w:styleId="L1-Heading">
    <w:name w:val="L1-Heading"/>
    <w:basedOn w:val="a"/>
    <w:rsid w:val="00610E90"/>
    <w:pPr>
      <w:widowControl w:val="0"/>
      <w:tabs>
        <w:tab w:val="left" w:pos="936"/>
      </w:tabs>
      <w:jc w:val="left"/>
    </w:pPr>
    <w:rPr>
      <w:rFonts w:ascii="Times" w:hAnsi="Times"/>
      <w:snapToGrid w:val="0"/>
      <w:sz w:val="24"/>
      <w:lang w:val="en-US"/>
    </w:rPr>
  </w:style>
  <w:style w:type="paragraph" w:customStyle="1" w:styleId="L1-Headline">
    <w:name w:val="L1-Headline"/>
    <w:basedOn w:val="a"/>
    <w:rsid w:val="00610E90"/>
    <w:pPr>
      <w:widowControl w:val="0"/>
      <w:tabs>
        <w:tab w:val="left" w:pos="1080"/>
        <w:tab w:val="center" w:pos="2520"/>
        <w:tab w:val="left" w:pos="5760"/>
      </w:tabs>
      <w:snapToGrid w:val="0"/>
      <w:ind w:left="1080" w:right="360"/>
      <w:jc w:val="left"/>
    </w:pPr>
    <w:rPr>
      <w:rFonts w:ascii="Times" w:hAnsi="Times"/>
      <w:sz w:val="24"/>
      <w:lang w:val="en-US"/>
    </w:rPr>
  </w:style>
  <w:style w:type="paragraph" w:styleId="ac">
    <w:name w:val="Date"/>
    <w:basedOn w:val="a"/>
    <w:next w:val="a"/>
    <w:rsid w:val="00610E90"/>
    <w:pPr>
      <w:ind w:leftChars="2500" w:left="100"/>
    </w:pPr>
    <w:rPr>
      <w:lang w:eastAsia="zh-CN"/>
    </w:rPr>
  </w:style>
  <w:style w:type="paragraph" w:styleId="TOC2">
    <w:name w:val="toc 2"/>
    <w:basedOn w:val="a"/>
    <w:next w:val="a"/>
    <w:semiHidden/>
    <w:rsid w:val="00610E90"/>
    <w:pPr>
      <w:tabs>
        <w:tab w:val="left" w:pos="810"/>
        <w:tab w:val="right" w:leader="dot" w:pos="9350"/>
      </w:tabs>
      <w:spacing w:before="40" w:after="80"/>
      <w:ind w:left="807" w:hanging="605"/>
    </w:pPr>
    <w:rPr>
      <w:lang w:val="en-US" w:eastAsia="zh-CN"/>
    </w:rPr>
  </w:style>
  <w:style w:type="paragraph" w:styleId="ad">
    <w:name w:val="header"/>
    <w:basedOn w:val="a"/>
    <w:rsid w:val="00610E90"/>
    <w:pPr>
      <w:tabs>
        <w:tab w:val="center" w:pos="4320"/>
        <w:tab w:val="right" w:pos="8640"/>
      </w:tabs>
    </w:pPr>
  </w:style>
  <w:style w:type="paragraph" w:customStyle="1" w:styleId="P1">
    <w:name w:val="P1"/>
    <w:rsid w:val="00610E90"/>
    <w:pPr>
      <w:spacing w:before="240"/>
    </w:pPr>
    <w:rPr>
      <w:rFonts w:ascii="Arial" w:hAnsi="Arial"/>
      <w:sz w:val="22"/>
      <w:lang w:eastAsia="en-US"/>
    </w:rPr>
  </w:style>
  <w:style w:type="paragraph" w:styleId="TOC4">
    <w:name w:val="toc 4"/>
    <w:basedOn w:val="a"/>
    <w:next w:val="a"/>
    <w:semiHidden/>
    <w:rsid w:val="00610E90"/>
    <w:pPr>
      <w:tabs>
        <w:tab w:val="left" w:pos="1440"/>
        <w:tab w:val="right" w:leader="dot" w:pos="9350"/>
      </w:tabs>
      <w:spacing w:before="40" w:after="40" w:line="480" w:lineRule="auto"/>
      <w:ind w:left="1440" w:hanging="833"/>
    </w:pPr>
    <w:rPr>
      <w:lang w:val="en-US" w:eastAsia="zh-CN"/>
    </w:rPr>
  </w:style>
  <w:style w:type="paragraph" w:customStyle="1" w:styleId="xl25">
    <w:name w:val="xl25"/>
    <w:basedOn w:val="a"/>
    <w:rsid w:val="00610E90"/>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16"/>
    </w:rPr>
  </w:style>
  <w:style w:type="paragraph" w:customStyle="1" w:styleId="Normal2">
    <w:name w:val="Normal2"/>
    <w:basedOn w:val="ad"/>
    <w:rsid w:val="00610E90"/>
    <w:pPr>
      <w:tabs>
        <w:tab w:val="clear" w:pos="4320"/>
        <w:tab w:val="clear" w:pos="8640"/>
      </w:tabs>
      <w:jc w:val="center"/>
    </w:pPr>
    <w:rPr>
      <w:rFonts w:ascii="Times New Roman" w:hAnsi="Times New Roman"/>
      <w:color w:val="0000FF"/>
      <w:sz w:val="21"/>
      <w:u w:val="single"/>
      <w:lang w:val="en-US" w:eastAsia="zh-CN"/>
    </w:rPr>
  </w:style>
  <w:style w:type="paragraph" w:customStyle="1" w:styleId="contents">
    <w:name w:val="contents"/>
    <w:basedOn w:val="TOC1"/>
    <w:rsid w:val="00610E90"/>
    <w:pPr>
      <w:tabs>
        <w:tab w:val="right" w:leader="dot" w:pos="10109"/>
      </w:tabs>
      <w:spacing w:before="0" w:after="0" w:line="260" w:lineRule="exact"/>
      <w:ind w:left="0" w:firstLine="0"/>
      <w:jc w:val="left"/>
    </w:pPr>
    <w:rPr>
      <w:rFonts w:ascii="Times New Roman" w:hAnsi="Times New Roman"/>
      <w:b w:val="0"/>
      <w:caps/>
      <w:sz w:val="24"/>
    </w:rPr>
  </w:style>
  <w:style w:type="paragraph" w:customStyle="1" w:styleId="bulletlittle">
    <w:name w:val="bullet little"/>
    <w:basedOn w:val="ae"/>
    <w:rsid w:val="00610E90"/>
    <w:pPr>
      <w:widowControl/>
      <w:spacing w:after="0" w:line="220" w:lineRule="atLeast"/>
      <w:ind w:left="360" w:hanging="360"/>
    </w:pPr>
    <w:rPr>
      <w:rFonts w:ascii="Times New Roman" w:hAnsi="Times New Roman"/>
      <w:snapToGrid/>
      <w:color w:val="auto"/>
      <w:spacing w:val="-5"/>
    </w:rPr>
  </w:style>
  <w:style w:type="paragraph" w:customStyle="1" w:styleId="para3">
    <w:name w:val="para3"/>
    <w:basedOn w:val="para2"/>
    <w:next w:val="4"/>
    <w:rsid w:val="00610E90"/>
  </w:style>
  <w:style w:type="paragraph" w:customStyle="1" w:styleId="level4">
    <w:name w:val="level 4"/>
    <w:basedOn w:val="a"/>
    <w:rsid w:val="00610E90"/>
    <w:pPr>
      <w:spacing w:before="120" w:after="120" w:line="240" w:lineRule="exact"/>
      <w:ind w:left="634"/>
      <w:jc w:val="left"/>
    </w:pPr>
    <w:rPr>
      <w:rFonts w:ascii="Times" w:eastAsia="Times New Roman" w:hAnsi="Times"/>
      <w:sz w:val="24"/>
      <w:lang w:val="en-US" w:eastAsia="zh-CN"/>
    </w:rPr>
  </w:style>
  <w:style w:type="paragraph" w:customStyle="1" w:styleId="TOCEntry">
    <w:name w:val="TOCEntry"/>
    <w:basedOn w:val="a"/>
    <w:rsid w:val="00610E90"/>
    <w:pPr>
      <w:keepNext/>
      <w:keepLines/>
      <w:spacing w:before="120" w:after="240" w:line="240" w:lineRule="atLeast"/>
      <w:jc w:val="left"/>
    </w:pPr>
    <w:rPr>
      <w:rFonts w:ascii="Times" w:eastAsia="Times New Roman" w:hAnsi="Times"/>
      <w:b/>
      <w:sz w:val="36"/>
      <w:lang w:val="en-US" w:eastAsia="zh-CN"/>
    </w:rPr>
  </w:style>
  <w:style w:type="paragraph" w:customStyle="1" w:styleId="template">
    <w:name w:val="template"/>
    <w:basedOn w:val="a"/>
    <w:rsid w:val="00610E90"/>
    <w:pPr>
      <w:spacing w:line="240" w:lineRule="exact"/>
      <w:jc w:val="left"/>
    </w:pPr>
    <w:rPr>
      <w:rFonts w:eastAsia="Times New Roman"/>
      <w:i/>
      <w:sz w:val="22"/>
      <w:lang w:val="en-US" w:eastAsia="zh-CN"/>
    </w:rPr>
  </w:style>
  <w:style w:type="paragraph" w:customStyle="1" w:styleId="11">
    <w:name w:val="批注框文本1"/>
    <w:basedOn w:val="a"/>
    <w:rsid w:val="00610E90"/>
    <w:pPr>
      <w:jc w:val="left"/>
    </w:pPr>
    <w:rPr>
      <w:sz w:val="18"/>
      <w:lang w:val="en-US"/>
    </w:rPr>
  </w:style>
  <w:style w:type="paragraph" w:customStyle="1" w:styleId="TableBody">
    <w:name w:val="Table_Body"/>
    <w:basedOn w:val="a"/>
    <w:rsid w:val="00610E90"/>
    <w:pPr>
      <w:spacing w:before="40" w:after="40"/>
      <w:jc w:val="left"/>
    </w:pPr>
    <w:rPr>
      <w:rFonts w:ascii="Microsoft Sans Serif" w:eastAsia="Times New Roman" w:hAnsi="Microsoft Sans Serif"/>
      <w:lang w:val="en-US"/>
    </w:rPr>
  </w:style>
  <w:style w:type="paragraph" w:customStyle="1" w:styleId="TableCaption">
    <w:name w:val="Table_Caption"/>
    <w:basedOn w:val="a"/>
    <w:rsid w:val="00610E90"/>
    <w:pPr>
      <w:tabs>
        <w:tab w:val="left" w:pos="1701"/>
      </w:tabs>
      <w:spacing w:after="100" w:afterAutospacing="1"/>
      <w:jc w:val="left"/>
    </w:pPr>
    <w:rPr>
      <w:rFonts w:ascii="MS Sans Serif" w:eastAsia="Times New Roman" w:hAnsi="MS Sans Serif"/>
      <w:lang w:val="en-US"/>
    </w:rPr>
  </w:style>
  <w:style w:type="paragraph" w:customStyle="1" w:styleId="Table1stColumn">
    <w:name w:val="Table_1stColumn"/>
    <w:basedOn w:val="a"/>
    <w:rsid w:val="00610E90"/>
    <w:pPr>
      <w:spacing w:before="40" w:after="40"/>
      <w:jc w:val="left"/>
    </w:pPr>
    <w:rPr>
      <w:rFonts w:ascii="Microsoft Sans Serif" w:eastAsia="Times New Roman" w:hAnsi="Microsoft Sans Serif"/>
      <w:lang w:val="en-US"/>
    </w:rPr>
  </w:style>
  <w:style w:type="paragraph" w:customStyle="1" w:styleId="xl53">
    <w:name w:val="xl53"/>
    <w:basedOn w:val="a"/>
    <w:rsid w:val="00610E90"/>
    <w:pPr>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customStyle="1" w:styleId="xl50">
    <w:name w:val="xl50"/>
    <w:basedOn w:val="a"/>
    <w:rsid w:val="00610E90"/>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7">
    <w:name w:val="xl47"/>
    <w:basedOn w:val="a"/>
    <w:rsid w:val="00610E90"/>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1">
    <w:name w:val="xl41"/>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16"/>
      <w:lang w:val="en-US" w:eastAsia="zh-CN"/>
    </w:rPr>
  </w:style>
  <w:style w:type="paragraph" w:customStyle="1" w:styleId="L1-Bullet-3Column">
    <w:name w:val="L1-Bullet-3Column"/>
    <w:basedOn w:val="a"/>
    <w:rsid w:val="00610E90"/>
    <w:pPr>
      <w:widowControl w:val="0"/>
      <w:tabs>
        <w:tab w:val="left" w:pos="1008"/>
        <w:tab w:val="left" w:pos="1800"/>
        <w:tab w:val="left" w:pos="4680"/>
      </w:tabs>
      <w:snapToGrid w:val="0"/>
      <w:jc w:val="left"/>
    </w:pPr>
    <w:rPr>
      <w:rFonts w:ascii="Times" w:hAnsi="Times"/>
      <w:sz w:val="24"/>
      <w:lang w:val="en-US"/>
    </w:rPr>
  </w:style>
  <w:style w:type="paragraph" w:customStyle="1" w:styleId="xl40">
    <w:name w:val="xl40"/>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styleId="af">
    <w:name w:val="footnote text"/>
    <w:basedOn w:val="a"/>
    <w:semiHidden/>
    <w:rsid w:val="00610E90"/>
  </w:style>
  <w:style w:type="paragraph" w:customStyle="1" w:styleId="L1-Body">
    <w:name w:val="L1-Body"/>
    <w:basedOn w:val="a"/>
    <w:rsid w:val="00610E90"/>
    <w:pPr>
      <w:widowControl w:val="0"/>
      <w:tabs>
        <w:tab w:val="center" w:pos="2520"/>
        <w:tab w:val="left" w:pos="5760"/>
      </w:tabs>
      <w:snapToGrid w:val="0"/>
      <w:jc w:val="left"/>
    </w:pPr>
    <w:rPr>
      <w:rFonts w:ascii="Times" w:hAnsi="Times"/>
      <w:sz w:val="24"/>
      <w:lang w:val="en-US"/>
    </w:rPr>
  </w:style>
  <w:style w:type="paragraph" w:customStyle="1" w:styleId="xl37">
    <w:name w:val="xl37"/>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styleId="TOC6">
    <w:name w:val="toc 6"/>
    <w:basedOn w:val="a"/>
    <w:next w:val="a"/>
    <w:semiHidden/>
    <w:rsid w:val="00610E90"/>
    <w:pPr>
      <w:ind w:left="998"/>
    </w:pPr>
    <w:rPr>
      <w:sz w:val="21"/>
      <w:lang w:val="en-US" w:eastAsia="zh-CN"/>
    </w:rPr>
  </w:style>
  <w:style w:type="paragraph" w:customStyle="1" w:styleId="xl34">
    <w:name w:val="xl34"/>
    <w:basedOn w:val="a"/>
    <w:rsid w:val="00610E90"/>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24"/>
      <w:lang w:val="en-US" w:eastAsia="zh-CN"/>
    </w:rPr>
  </w:style>
  <w:style w:type="paragraph" w:customStyle="1" w:styleId="oColumn-IndexLeft">
    <w:name w:val="oColumn-Index Left"/>
    <w:basedOn w:val="a"/>
    <w:rsid w:val="00610E90"/>
    <w:pPr>
      <w:tabs>
        <w:tab w:val="left" w:pos="180"/>
        <w:tab w:val="left" w:pos="360"/>
      </w:tabs>
      <w:ind w:right="5220"/>
      <w:jc w:val="left"/>
    </w:pPr>
    <w:rPr>
      <w:rFonts w:ascii="Palatino" w:hAnsi="Palatino"/>
      <w:lang w:val="en-US"/>
    </w:rPr>
  </w:style>
  <w:style w:type="paragraph" w:styleId="af0">
    <w:name w:val="footer"/>
    <w:basedOn w:val="a"/>
    <w:rsid w:val="00610E90"/>
    <w:pPr>
      <w:tabs>
        <w:tab w:val="center" w:pos="4320"/>
        <w:tab w:val="right" w:pos="8640"/>
      </w:tabs>
    </w:pPr>
  </w:style>
  <w:style w:type="paragraph" w:customStyle="1" w:styleId="testotabella0">
    <w:name w:val="testotabella"/>
    <w:basedOn w:val="a"/>
    <w:rsid w:val="00610E90"/>
    <w:pPr>
      <w:spacing w:before="100" w:beforeAutospacing="1" w:after="100" w:afterAutospacing="1"/>
      <w:jc w:val="left"/>
    </w:pPr>
    <w:rPr>
      <w:rFonts w:ascii="Times New Roman" w:hAnsi="Times New Roman"/>
      <w:sz w:val="24"/>
    </w:rPr>
  </w:style>
  <w:style w:type="paragraph" w:customStyle="1" w:styleId="xl30">
    <w:name w:val="xl30"/>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sz w:val="24"/>
      <w:lang w:val="en-US" w:eastAsia="zh-CN"/>
    </w:rPr>
  </w:style>
  <w:style w:type="paragraph" w:customStyle="1" w:styleId="L1-Table-Centered">
    <w:name w:val="L1-Table-Centered"/>
    <w:basedOn w:val="a"/>
    <w:rsid w:val="00610E90"/>
    <w:pPr>
      <w:widowControl w:val="0"/>
      <w:snapToGrid w:val="0"/>
      <w:jc w:val="center"/>
    </w:pPr>
    <w:rPr>
      <w:rFonts w:ascii="Times" w:hAnsi="Times"/>
      <w:sz w:val="24"/>
      <w:lang w:val="en-US"/>
    </w:rPr>
  </w:style>
  <w:style w:type="paragraph" w:customStyle="1" w:styleId="L4-Heading">
    <w:name w:val="L4-Heading"/>
    <w:basedOn w:val="a"/>
    <w:rsid w:val="00610E90"/>
    <w:pPr>
      <w:widowControl w:val="0"/>
      <w:tabs>
        <w:tab w:val="left" w:pos="720"/>
        <w:tab w:val="left" w:pos="3600"/>
      </w:tabs>
      <w:snapToGrid w:val="0"/>
      <w:jc w:val="left"/>
    </w:pPr>
    <w:rPr>
      <w:rFonts w:ascii="Times" w:hAnsi="Times"/>
      <w:sz w:val="24"/>
      <w:lang w:val="en-US"/>
    </w:rPr>
  </w:style>
  <w:style w:type="paragraph" w:customStyle="1" w:styleId="CellHeading">
    <w:name w:val="CellHeading"/>
    <w:basedOn w:val="a"/>
    <w:rsid w:val="00610E90"/>
    <w:pPr>
      <w:widowControl w:val="0"/>
      <w:tabs>
        <w:tab w:val="center" w:pos="3960"/>
      </w:tabs>
      <w:snapToGrid w:val="0"/>
      <w:jc w:val="center"/>
    </w:pPr>
    <w:rPr>
      <w:rFonts w:ascii="Times" w:hAnsi="Times"/>
      <w:b/>
      <w:color w:val="000000"/>
      <w:sz w:val="24"/>
      <w:lang w:val="en-US"/>
    </w:rPr>
  </w:style>
  <w:style w:type="paragraph" w:customStyle="1" w:styleId="xl27">
    <w:name w:val="xl27"/>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16"/>
      <w:lang w:val="en-US" w:eastAsia="zh-CN"/>
    </w:rPr>
  </w:style>
  <w:style w:type="paragraph" w:customStyle="1" w:styleId="L3-Body">
    <w:name w:val="L3-Body"/>
    <w:basedOn w:val="a"/>
    <w:rsid w:val="00610E90"/>
    <w:pPr>
      <w:widowControl w:val="0"/>
      <w:tabs>
        <w:tab w:val="left" w:pos="576"/>
        <w:tab w:val="center" w:pos="2520"/>
        <w:tab w:val="left" w:pos="5760"/>
      </w:tabs>
      <w:snapToGrid w:val="0"/>
      <w:ind w:left="576"/>
      <w:jc w:val="left"/>
    </w:pPr>
    <w:rPr>
      <w:rFonts w:ascii="Times" w:hAnsi="Times"/>
      <w:sz w:val="24"/>
      <w:lang w:val="en-US"/>
    </w:rPr>
  </w:style>
  <w:style w:type="paragraph" w:customStyle="1" w:styleId="TblCC">
    <w:name w:val="TblCC"/>
    <w:basedOn w:val="P1"/>
    <w:rsid w:val="00610E90"/>
    <w:pPr>
      <w:spacing w:before="60" w:after="40"/>
      <w:jc w:val="center"/>
    </w:pPr>
    <w:rPr>
      <w:sz w:val="20"/>
    </w:rPr>
  </w:style>
  <w:style w:type="paragraph" w:customStyle="1" w:styleId="font9">
    <w:name w:val="font9"/>
    <w:basedOn w:val="a"/>
    <w:rsid w:val="00610E90"/>
    <w:pPr>
      <w:spacing w:before="100" w:beforeAutospacing="1" w:after="100" w:afterAutospacing="1"/>
      <w:jc w:val="left"/>
    </w:pPr>
    <w:rPr>
      <w:rFonts w:ascii="Times New Roman" w:eastAsia="Arial Unicode MS" w:hAnsi="Times New Roman"/>
      <w:b/>
      <w:sz w:val="24"/>
      <w:lang w:val="en-US" w:eastAsia="zh-CN"/>
    </w:rPr>
  </w:style>
  <w:style w:type="paragraph" w:customStyle="1" w:styleId="Fig">
    <w:name w:val="Fig"/>
    <w:basedOn w:val="P1"/>
    <w:next w:val="a"/>
    <w:rsid w:val="00610E90"/>
    <w:pPr>
      <w:keepNext/>
      <w:keepLines/>
      <w:jc w:val="center"/>
    </w:pPr>
  </w:style>
  <w:style w:type="paragraph" w:customStyle="1" w:styleId="L2-Bullet-2Col">
    <w:name w:val="L2-Bullet-2Col"/>
    <w:basedOn w:val="a"/>
    <w:rsid w:val="00610E90"/>
    <w:pPr>
      <w:widowControl w:val="0"/>
      <w:tabs>
        <w:tab w:val="left" w:pos="3456"/>
        <w:tab w:val="left" w:pos="3816"/>
      </w:tabs>
      <w:snapToGrid w:val="0"/>
      <w:ind w:left="720" w:hanging="216"/>
      <w:jc w:val="left"/>
    </w:pPr>
    <w:rPr>
      <w:rFonts w:ascii="Times" w:hAnsi="Times"/>
      <w:sz w:val="24"/>
      <w:lang w:val="en-US"/>
    </w:rPr>
  </w:style>
  <w:style w:type="paragraph" w:customStyle="1" w:styleId="TblCL">
    <w:name w:val="TblCL"/>
    <w:basedOn w:val="P1"/>
    <w:rsid w:val="00610E90"/>
    <w:pPr>
      <w:spacing w:before="60" w:after="40"/>
    </w:pPr>
    <w:rPr>
      <w:sz w:val="20"/>
    </w:rPr>
  </w:style>
  <w:style w:type="paragraph" w:customStyle="1" w:styleId="font6">
    <w:name w:val="font6"/>
    <w:basedOn w:val="a"/>
    <w:rsid w:val="00610E90"/>
    <w:pPr>
      <w:spacing w:before="100" w:beforeAutospacing="1" w:after="100" w:afterAutospacing="1"/>
      <w:jc w:val="left"/>
    </w:pPr>
    <w:rPr>
      <w:rFonts w:ascii="Times New Roman" w:eastAsia="Arial Unicode MS" w:hAnsi="Times New Roman"/>
      <w:u w:val="single"/>
      <w:lang w:val="en-US" w:eastAsia="zh-CN"/>
    </w:rPr>
  </w:style>
  <w:style w:type="paragraph" w:customStyle="1" w:styleId="L1-TableNum">
    <w:name w:val="L1-TableNum"/>
    <w:basedOn w:val="a"/>
    <w:rsid w:val="00610E90"/>
    <w:pPr>
      <w:widowControl w:val="0"/>
      <w:snapToGrid w:val="0"/>
      <w:ind w:left="1152" w:hanging="288"/>
      <w:jc w:val="left"/>
    </w:pPr>
    <w:rPr>
      <w:rFonts w:ascii="Times" w:hAnsi="Times"/>
      <w:sz w:val="24"/>
      <w:lang w:val="en-US"/>
    </w:rPr>
  </w:style>
  <w:style w:type="paragraph" w:customStyle="1" w:styleId="TblHC">
    <w:name w:val="TblHC"/>
    <w:basedOn w:val="P1"/>
    <w:rsid w:val="00610E90"/>
    <w:pPr>
      <w:spacing w:before="60" w:after="40"/>
      <w:jc w:val="center"/>
    </w:pPr>
    <w:rPr>
      <w:b/>
      <w:sz w:val="20"/>
    </w:rPr>
  </w:style>
  <w:style w:type="paragraph" w:styleId="af1">
    <w:name w:val="endnote text"/>
    <w:basedOn w:val="a"/>
    <w:semiHidden/>
    <w:rsid w:val="00610E90"/>
    <w:pPr>
      <w:spacing w:after="120"/>
    </w:pPr>
    <w:rPr>
      <w:rFonts w:ascii="Tahoma" w:eastAsia="MS Mincho" w:hAnsi="Tahoma"/>
      <w:lang w:eastAsia="ja-JP"/>
    </w:rPr>
  </w:style>
  <w:style w:type="paragraph" w:customStyle="1" w:styleId="tabletext0">
    <w:name w:val="tabletext"/>
    <w:basedOn w:val="a"/>
    <w:rsid w:val="00610E90"/>
    <w:pPr>
      <w:spacing w:before="100" w:beforeAutospacing="1" w:after="100" w:afterAutospacing="1"/>
      <w:jc w:val="left"/>
    </w:pPr>
    <w:rPr>
      <w:rFonts w:ascii="Times New Roman" w:hAnsi="Times New Roman"/>
      <w:sz w:val="24"/>
      <w:lang w:val="en-US"/>
    </w:rPr>
  </w:style>
  <w:style w:type="paragraph" w:customStyle="1" w:styleId="L1-NumN">
    <w:name w:val="L1-Num N."/>
    <w:basedOn w:val="a"/>
    <w:rsid w:val="00610E90"/>
    <w:pPr>
      <w:widowControl w:val="0"/>
      <w:snapToGrid w:val="0"/>
      <w:ind w:left="1152" w:hanging="288"/>
      <w:jc w:val="left"/>
    </w:pPr>
    <w:rPr>
      <w:rFonts w:ascii="Times" w:hAnsi="Times"/>
      <w:sz w:val="24"/>
      <w:lang w:val="en-US"/>
    </w:rPr>
  </w:style>
  <w:style w:type="paragraph" w:customStyle="1" w:styleId="Testo14">
    <w:name w:val="Testo14"/>
    <w:rsid w:val="00610E90"/>
    <w:pPr>
      <w:jc w:val="both"/>
    </w:pPr>
    <w:rPr>
      <w:color w:val="000000"/>
      <w:sz w:val="28"/>
      <w:lang w:eastAsia="en-US"/>
    </w:rPr>
  </w:style>
  <w:style w:type="paragraph" w:styleId="af2">
    <w:name w:val="annotation text"/>
    <w:basedOn w:val="a"/>
    <w:semiHidden/>
    <w:rsid w:val="00610E90"/>
    <w:pPr>
      <w:jc w:val="left"/>
    </w:pPr>
    <w:rPr>
      <w:rFonts w:ascii="Times New Roman" w:hAnsi="Times New Roman"/>
    </w:rPr>
  </w:style>
  <w:style w:type="paragraph" w:customStyle="1" w:styleId="L1-NumAn">
    <w:name w:val="L1-Num A.n."/>
    <w:basedOn w:val="a"/>
    <w:rsid w:val="00610E90"/>
    <w:pPr>
      <w:widowControl w:val="0"/>
      <w:tabs>
        <w:tab w:val="left" w:pos="864"/>
      </w:tabs>
      <w:snapToGrid w:val="0"/>
      <w:ind w:left="864" w:hanging="576"/>
      <w:jc w:val="left"/>
    </w:pPr>
    <w:rPr>
      <w:rFonts w:ascii="Times" w:hAnsi="Times"/>
      <w:sz w:val="24"/>
      <w:lang w:val="en-US"/>
    </w:rPr>
  </w:style>
  <w:style w:type="paragraph" w:customStyle="1" w:styleId="LstB1">
    <w:name w:val="LstB1"/>
    <w:basedOn w:val="P1"/>
    <w:rsid w:val="00610E90"/>
    <w:pPr>
      <w:spacing w:before="180"/>
      <w:ind w:left="360" w:hanging="360"/>
    </w:pPr>
  </w:style>
  <w:style w:type="paragraph" w:customStyle="1" w:styleId="L1-FigureNum">
    <w:name w:val="L1-FigureNum"/>
    <w:basedOn w:val="a"/>
    <w:rsid w:val="00610E90"/>
    <w:pPr>
      <w:widowControl w:val="0"/>
      <w:tabs>
        <w:tab w:val="left" w:pos="1152"/>
        <w:tab w:val="left" w:pos="1440"/>
      </w:tabs>
      <w:snapToGrid w:val="0"/>
      <w:ind w:left="1152" w:hanging="288"/>
      <w:jc w:val="left"/>
    </w:pPr>
    <w:rPr>
      <w:rFonts w:ascii="Times" w:hAnsi="Times"/>
      <w:sz w:val="24"/>
      <w:lang w:val="en-US"/>
    </w:rPr>
  </w:style>
  <w:style w:type="paragraph" w:customStyle="1" w:styleId="110">
    <w:name w:val="批注框文本11"/>
    <w:basedOn w:val="a"/>
    <w:rsid w:val="00610E90"/>
    <w:pPr>
      <w:jc w:val="left"/>
    </w:pPr>
    <w:rPr>
      <w:rFonts w:ascii="Times New Roman" w:hAnsi="Times New Roman"/>
      <w:sz w:val="18"/>
      <w:lang w:val="en-US" w:eastAsia="zh-CN"/>
    </w:rPr>
  </w:style>
  <w:style w:type="paragraph" w:styleId="af3">
    <w:name w:val="toa heading"/>
    <w:basedOn w:val="a"/>
    <w:next w:val="a"/>
    <w:semiHidden/>
    <w:rsid w:val="00610E90"/>
    <w:pPr>
      <w:spacing w:before="120"/>
      <w:jc w:val="left"/>
    </w:pPr>
    <w:rPr>
      <w:sz w:val="24"/>
      <w:lang w:val="en-US"/>
    </w:rPr>
  </w:style>
  <w:style w:type="paragraph" w:styleId="af4">
    <w:name w:val="Title"/>
    <w:basedOn w:val="a"/>
    <w:qFormat/>
    <w:rsid w:val="00610E90"/>
    <w:pPr>
      <w:spacing w:before="240" w:after="60"/>
      <w:jc w:val="center"/>
      <w:outlineLvl w:val="0"/>
    </w:pPr>
    <w:rPr>
      <w:b/>
      <w:kern w:val="28"/>
      <w:sz w:val="32"/>
      <w:lang w:val="en-US" w:eastAsia="zh-CN"/>
    </w:rPr>
  </w:style>
  <w:style w:type="paragraph" w:styleId="af5">
    <w:name w:val="Document Map"/>
    <w:basedOn w:val="a"/>
    <w:semiHidden/>
    <w:rsid w:val="00610E90"/>
    <w:pPr>
      <w:shd w:val="clear" w:color="auto" w:fill="000080"/>
    </w:pPr>
    <w:rPr>
      <w:rFonts w:ascii="Tahoma" w:hAnsi="Tahoma"/>
    </w:rPr>
  </w:style>
  <w:style w:type="paragraph" w:styleId="20">
    <w:name w:val="List Bullet 2"/>
    <w:basedOn w:val="a"/>
    <w:rsid w:val="00610E90"/>
    <w:pPr>
      <w:tabs>
        <w:tab w:val="left" w:pos="643"/>
      </w:tabs>
      <w:ind w:left="643" w:hanging="360"/>
      <w:jc w:val="left"/>
    </w:pPr>
    <w:rPr>
      <w:rFonts w:ascii="Times New Roman" w:hAnsi="Times New Roman"/>
      <w:sz w:val="22"/>
    </w:rPr>
  </w:style>
  <w:style w:type="paragraph" w:styleId="TOC8">
    <w:name w:val="toc 8"/>
    <w:basedOn w:val="a"/>
    <w:next w:val="a"/>
    <w:semiHidden/>
    <w:rsid w:val="00610E90"/>
    <w:pPr>
      <w:ind w:left="1400"/>
    </w:pPr>
  </w:style>
  <w:style w:type="paragraph" w:styleId="31">
    <w:name w:val="Body Text Indent 3"/>
    <w:basedOn w:val="a"/>
    <w:rsid w:val="00610E90"/>
    <w:pPr>
      <w:ind w:left="851"/>
    </w:pPr>
    <w:rPr>
      <w:lang w:val="en-US"/>
    </w:rPr>
  </w:style>
  <w:style w:type="paragraph" w:customStyle="1" w:styleId="Copyright">
    <w:name w:val="Copyright"/>
    <w:basedOn w:val="P1"/>
    <w:next w:val="Dsclmr"/>
    <w:rsid w:val="00610E90"/>
    <w:pPr>
      <w:pageBreakBefore/>
      <w:tabs>
        <w:tab w:val="left" w:pos="360"/>
      </w:tabs>
      <w:spacing w:before="480" w:after="480"/>
      <w:ind w:left="360" w:hanging="360"/>
    </w:pPr>
    <w:rPr>
      <w:sz w:val="20"/>
    </w:rPr>
  </w:style>
  <w:style w:type="paragraph" w:customStyle="1" w:styleId="Normal1">
    <w:name w:val="Normal1"/>
    <w:basedOn w:val="a"/>
    <w:rsid w:val="00610E90"/>
    <w:pPr>
      <w:jc w:val="left"/>
    </w:pPr>
    <w:rPr>
      <w:sz w:val="22"/>
    </w:rPr>
  </w:style>
  <w:style w:type="paragraph" w:customStyle="1" w:styleId="TableEntry">
    <w:name w:val="Table Entry"/>
    <w:basedOn w:val="a"/>
    <w:rsid w:val="00610E90"/>
    <w:pPr>
      <w:spacing w:before="60" w:after="60"/>
      <w:jc w:val="center"/>
    </w:pPr>
    <w:rPr>
      <w:rFonts w:ascii="Times New Roman" w:hAnsi="Times New Roman"/>
      <w:lang w:val="it-IT"/>
    </w:rPr>
  </w:style>
  <w:style w:type="paragraph" w:customStyle="1" w:styleId="para5">
    <w:name w:val="para5"/>
    <w:basedOn w:val="para4"/>
    <w:rsid w:val="00610E90"/>
  </w:style>
  <w:style w:type="paragraph" w:customStyle="1" w:styleId="para2">
    <w:name w:val="para2"/>
    <w:basedOn w:val="a"/>
    <w:next w:val="3"/>
    <w:rsid w:val="00610E90"/>
    <w:pPr>
      <w:spacing w:after="120"/>
      <w:ind w:left="709" w:right="284"/>
      <w:jc w:val="left"/>
    </w:pPr>
    <w:rPr>
      <w:rFonts w:ascii="Times New Roman" w:hAnsi="Times New Roman"/>
      <w:sz w:val="24"/>
    </w:rPr>
  </w:style>
  <w:style w:type="paragraph" w:customStyle="1" w:styleId="requirement">
    <w:name w:val="requirement"/>
    <w:basedOn w:val="a"/>
    <w:rsid w:val="00610E90"/>
    <w:pPr>
      <w:spacing w:line="240" w:lineRule="exact"/>
      <w:ind w:left="2348" w:hanging="994"/>
      <w:jc w:val="left"/>
    </w:pPr>
    <w:rPr>
      <w:rFonts w:ascii="Times New Roman" w:eastAsia="Times New Roman" w:hAnsi="Times New Roman"/>
      <w:sz w:val="24"/>
      <w:lang w:val="en-US" w:eastAsia="zh-CN"/>
    </w:rPr>
  </w:style>
  <w:style w:type="paragraph" w:customStyle="1" w:styleId="HTMLBody">
    <w:name w:val="HTML Body"/>
    <w:rsid w:val="00610E90"/>
    <w:rPr>
      <w:rFonts w:ascii="Arial" w:hAnsi="Arial"/>
      <w:snapToGrid w:val="0"/>
      <w:lang w:eastAsia="en-US"/>
    </w:rPr>
  </w:style>
  <w:style w:type="paragraph" w:customStyle="1" w:styleId="TableHeading">
    <w:name w:val="Table Heading"/>
    <w:rsid w:val="00610E90"/>
    <w:pPr>
      <w:keepNext/>
      <w:snapToGrid w:val="0"/>
      <w:spacing w:before="80" w:after="80"/>
      <w:jc w:val="center"/>
    </w:pPr>
    <w:rPr>
      <w:rFonts w:ascii="Arial" w:eastAsia="黑体" w:hAnsi="Arial"/>
      <w:sz w:val="18"/>
    </w:rPr>
  </w:style>
  <w:style w:type="paragraph" w:customStyle="1" w:styleId="xl55">
    <w:name w:val="xl55"/>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olor w:val="FF0000"/>
      <w:sz w:val="24"/>
      <w:lang w:val="en-US" w:eastAsia="zh-CN"/>
    </w:rPr>
  </w:style>
  <w:style w:type="paragraph" w:customStyle="1" w:styleId="xl52">
    <w:name w:val="xl52"/>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9">
    <w:name w:val="xl49"/>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6">
    <w:name w:val="xl46"/>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16"/>
      <w:lang w:val="en-US" w:eastAsia="zh-CN"/>
    </w:rPr>
  </w:style>
  <w:style w:type="paragraph" w:customStyle="1" w:styleId="xl44">
    <w:name w:val="xl44"/>
    <w:basedOn w:val="a"/>
    <w:rsid w:val="00610E90"/>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16"/>
      <w:lang w:val="en-US" w:eastAsia="zh-CN"/>
    </w:rPr>
  </w:style>
  <w:style w:type="paragraph" w:customStyle="1" w:styleId="L1-Bullet-2Column">
    <w:name w:val="L1-Bullet-2Column"/>
    <w:basedOn w:val="a"/>
    <w:rsid w:val="00610E90"/>
    <w:pPr>
      <w:widowControl w:val="0"/>
      <w:tabs>
        <w:tab w:val="left" w:pos="1080"/>
        <w:tab w:val="left" w:pos="4320"/>
      </w:tabs>
      <w:snapToGrid w:val="0"/>
      <w:jc w:val="left"/>
    </w:pPr>
    <w:rPr>
      <w:rFonts w:ascii="Times" w:hAnsi="Times"/>
      <w:sz w:val="24"/>
      <w:lang w:val="en-US"/>
    </w:rPr>
  </w:style>
  <w:style w:type="paragraph" w:customStyle="1" w:styleId="xl39">
    <w:name w:val="xl39"/>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customStyle="1" w:styleId="Footnote">
    <w:name w:val="Footnote"/>
    <w:basedOn w:val="a"/>
    <w:rsid w:val="00610E90"/>
    <w:pPr>
      <w:widowControl w:val="0"/>
      <w:snapToGrid w:val="0"/>
      <w:ind w:left="1080" w:right="360"/>
      <w:jc w:val="left"/>
    </w:pPr>
    <w:rPr>
      <w:rFonts w:ascii="Times" w:hAnsi="Times"/>
      <w:sz w:val="24"/>
      <w:lang w:val="en-US"/>
    </w:rPr>
  </w:style>
  <w:style w:type="paragraph" w:customStyle="1" w:styleId="xl36">
    <w:name w:val="xl36"/>
    <w:basedOn w:val="a"/>
    <w:rsid w:val="00610E90"/>
    <w:pPr>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customStyle="1" w:styleId="Control">
    <w:name w:val="Control"/>
    <w:basedOn w:val="a"/>
    <w:rsid w:val="00610E90"/>
    <w:pPr>
      <w:widowControl w:val="0"/>
      <w:tabs>
        <w:tab w:val="left" w:pos="3052"/>
        <w:tab w:val="left" w:pos="5212"/>
      </w:tabs>
      <w:snapToGrid w:val="0"/>
      <w:ind w:left="5212" w:hanging="2160"/>
      <w:jc w:val="left"/>
    </w:pPr>
    <w:rPr>
      <w:rFonts w:ascii="Times" w:hAnsi="Times"/>
      <w:sz w:val="24"/>
      <w:lang w:val="en-US"/>
    </w:rPr>
  </w:style>
  <w:style w:type="paragraph" w:customStyle="1" w:styleId="xl32">
    <w:name w:val="xl32"/>
    <w:basedOn w:val="a"/>
    <w:rsid w:val="00610E90"/>
    <w:pPr>
      <w:spacing w:before="100" w:beforeAutospacing="1" w:after="100" w:afterAutospacing="1"/>
      <w:jc w:val="left"/>
    </w:pPr>
    <w:rPr>
      <w:rFonts w:ascii="Times New Roman" w:eastAsia="Arial Unicode MS" w:hAnsi="Times New Roman"/>
      <w:sz w:val="18"/>
      <w:lang w:val="en-US" w:eastAsia="zh-CN"/>
    </w:rPr>
  </w:style>
  <w:style w:type="paragraph" w:customStyle="1" w:styleId="CellBody-Centered">
    <w:name w:val="CellBody-Centered"/>
    <w:basedOn w:val="a"/>
    <w:rsid w:val="00610E90"/>
    <w:pPr>
      <w:widowControl w:val="0"/>
      <w:snapToGrid w:val="0"/>
      <w:jc w:val="center"/>
    </w:pPr>
    <w:rPr>
      <w:rFonts w:ascii="Times" w:hAnsi="Times"/>
      <w:sz w:val="24"/>
      <w:lang w:val="en-US"/>
    </w:rPr>
  </w:style>
  <w:style w:type="paragraph" w:customStyle="1" w:styleId="TableFootnote">
    <w:name w:val="TableFootnote"/>
    <w:basedOn w:val="a"/>
    <w:rsid w:val="00610E90"/>
    <w:pPr>
      <w:widowControl w:val="0"/>
      <w:tabs>
        <w:tab w:val="left" w:pos="1080"/>
      </w:tabs>
      <w:snapToGrid w:val="0"/>
      <w:ind w:left="1080" w:right="360"/>
      <w:jc w:val="left"/>
    </w:pPr>
    <w:rPr>
      <w:rFonts w:ascii="Times" w:hAnsi="Times"/>
      <w:sz w:val="24"/>
      <w:lang w:val="en-US"/>
    </w:rPr>
  </w:style>
  <w:style w:type="paragraph" w:customStyle="1" w:styleId="xl29">
    <w:name w:val="xl29"/>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customStyle="1" w:styleId="Title-Document">
    <w:name w:val="Title-Document"/>
    <w:basedOn w:val="a"/>
    <w:rsid w:val="00610E90"/>
    <w:pPr>
      <w:widowControl w:val="0"/>
      <w:snapToGrid w:val="0"/>
      <w:jc w:val="center"/>
    </w:pPr>
    <w:rPr>
      <w:rFonts w:ascii="Times" w:hAnsi="Times"/>
      <w:sz w:val="24"/>
      <w:lang w:val="en-US"/>
    </w:rPr>
  </w:style>
  <w:style w:type="paragraph" w:customStyle="1" w:styleId="L4-Body">
    <w:name w:val="L4-Body"/>
    <w:basedOn w:val="a"/>
    <w:rsid w:val="00610E90"/>
    <w:pPr>
      <w:widowControl w:val="0"/>
      <w:tabs>
        <w:tab w:val="left" w:pos="0"/>
        <w:tab w:val="left" w:pos="720"/>
        <w:tab w:val="left" w:pos="3600"/>
      </w:tabs>
      <w:snapToGrid w:val="0"/>
      <w:jc w:val="left"/>
    </w:pPr>
    <w:rPr>
      <w:rFonts w:ascii="Times" w:hAnsi="Times"/>
      <w:sz w:val="24"/>
      <w:lang w:val="en-US"/>
    </w:rPr>
  </w:style>
  <w:style w:type="paragraph" w:customStyle="1" w:styleId="Testo">
    <w:name w:val="Testo"/>
    <w:basedOn w:val="a"/>
    <w:rsid w:val="00610E90"/>
    <w:pPr>
      <w:widowControl w:val="0"/>
    </w:pPr>
    <w:rPr>
      <w:sz w:val="22"/>
      <w:lang w:val="en-US"/>
    </w:rPr>
  </w:style>
  <w:style w:type="paragraph" w:customStyle="1" w:styleId="xl26">
    <w:name w:val="xl26"/>
    <w:basedOn w:val="a"/>
    <w:rsid w:val="00610E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24"/>
      <w:lang w:val="en-US" w:eastAsia="zh-CN"/>
    </w:rPr>
  </w:style>
  <w:style w:type="paragraph" w:styleId="32">
    <w:name w:val="List Bullet 3"/>
    <w:basedOn w:val="a"/>
    <w:rsid w:val="00610E90"/>
    <w:pPr>
      <w:tabs>
        <w:tab w:val="left" w:pos="926"/>
      </w:tabs>
      <w:ind w:left="926" w:hanging="360"/>
      <w:jc w:val="left"/>
    </w:pPr>
  </w:style>
  <w:style w:type="paragraph" w:customStyle="1" w:styleId="L2-Heading">
    <w:name w:val="L2-Heading"/>
    <w:basedOn w:val="a"/>
    <w:rsid w:val="00610E90"/>
    <w:pPr>
      <w:widowControl w:val="0"/>
      <w:tabs>
        <w:tab w:val="left" w:pos="432"/>
        <w:tab w:val="left" w:pos="3600"/>
      </w:tabs>
      <w:snapToGrid w:val="0"/>
      <w:ind w:left="936"/>
      <w:jc w:val="left"/>
    </w:pPr>
    <w:rPr>
      <w:rFonts w:ascii="Times" w:hAnsi="Times"/>
      <w:sz w:val="24"/>
      <w:lang w:val="en-US"/>
    </w:rPr>
  </w:style>
  <w:style w:type="paragraph" w:customStyle="1" w:styleId="font8">
    <w:name w:val="font8"/>
    <w:basedOn w:val="a"/>
    <w:rsid w:val="00610E90"/>
    <w:pPr>
      <w:spacing w:before="100" w:beforeAutospacing="1" w:after="100" w:afterAutospacing="1"/>
      <w:jc w:val="left"/>
    </w:pPr>
    <w:rPr>
      <w:rFonts w:ascii="Symbol" w:eastAsia="Arial Unicode MS" w:hAnsi="Symbol"/>
      <w:lang w:val="en-US" w:eastAsia="zh-CN"/>
    </w:rPr>
  </w:style>
  <w:style w:type="paragraph" w:styleId="af6">
    <w:name w:val="List Bullet"/>
    <w:basedOn w:val="a"/>
    <w:rsid w:val="00610E90"/>
    <w:pPr>
      <w:ind w:left="709"/>
    </w:pPr>
    <w:rPr>
      <w:rFonts w:ascii="Times New Roman" w:hAnsi="Times New Roman"/>
      <w:sz w:val="24"/>
    </w:rPr>
  </w:style>
  <w:style w:type="paragraph" w:customStyle="1" w:styleId="L2-Bullet">
    <w:name w:val="L2-Bullet"/>
    <w:basedOn w:val="a"/>
    <w:rsid w:val="00610E90"/>
    <w:pPr>
      <w:widowControl w:val="0"/>
      <w:tabs>
        <w:tab w:val="left" w:pos="720"/>
        <w:tab w:val="left" w:pos="1080"/>
        <w:tab w:val="left" w:pos="4320"/>
        <w:tab w:val="left" w:pos="5400"/>
      </w:tabs>
      <w:snapToGrid w:val="0"/>
      <w:ind w:left="720" w:hanging="216"/>
      <w:jc w:val="left"/>
    </w:pPr>
    <w:rPr>
      <w:rFonts w:ascii="Times" w:hAnsi="Times"/>
      <w:sz w:val="24"/>
      <w:lang w:val="en-US"/>
    </w:rPr>
  </w:style>
  <w:style w:type="paragraph" w:customStyle="1" w:styleId="Corpotesto">
    <w:name w:val="Corpo testo"/>
    <w:basedOn w:val="a"/>
    <w:rsid w:val="00610E90"/>
    <w:pPr>
      <w:jc w:val="left"/>
    </w:pPr>
    <w:rPr>
      <w:rFonts w:ascii="CG Times" w:hAnsi="CG Times"/>
      <w14:shadow w14:blurRad="50800" w14:dist="38100" w14:dir="2700000" w14:sx="100000" w14:sy="100000" w14:kx="0" w14:ky="0" w14:algn="tl">
        <w14:srgbClr w14:val="000000">
          <w14:alpha w14:val="60000"/>
        </w14:srgbClr>
      </w14:shadow>
    </w:rPr>
  </w:style>
  <w:style w:type="paragraph" w:customStyle="1" w:styleId="font5">
    <w:name w:val="font5"/>
    <w:basedOn w:val="a"/>
    <w:rsid w:val="00610E90"/>
    <w:pPr>
      <w:spacing w:before="100" w:beforeAutospacing="1" w:after="100" w:afterAutospacing="1"/>
      <w:jc w:val="left"/>
    </w:pPr>
    <w:rPr>
      <w:rFonts w:ascii="Times New Roman" w:eastAsia="Arial Unicode MS" w:hAnsi="Times New Roman"/>
      <w:lang w:val="en-US" w:eastAsia="zh-CN"/>
    </w:rPr>
  </w:style>
  <w:style w:type="paragraph" w:customStyle="1" w:styleId="L1-Section">
    <w:name w:val="L1-Section"/>
    <w:basedOn w:val="a"/>
    <w:rsid w:val="00610E90"/>
    <w:pPr>
      <w:widowControl w:val="0"/>
      <w:tabs>
        <w:tab w:val="center" w:pos="2520"/>
        <w:tab w:val="left" w:pos="5760"/>
      </w:tabs>
      <w:snapToGrid w:val="0"/>
      <w:jc w:val="center"/>
    </w:pPr>
    <w:rPr>
      <w:rFonts w:ascii="Times" w:hAnsi="Times"/>
      <w:sz w:val="24"/>
      <w:lang w:val="en-US"/>
    </w:rPr>
  </w:style>
  <w:style w:type="paragraph" w:customStyle="1" w:styleId="L5-Body">
    <w:name w:val="L5-Body"/>
    <w:basedOn w:val="a"/>
    <w:rsid w:val="00610E90"/>
    <w:pPr>
      <w:widowControl w:val="0"/>
      <w:tabs>
        <w:tab w:val="left" w:pos="720"/>
        <w:tab w:val="left" w:pos="1699"/>
        <w:tab w:val="left" w:pos="3600"/>
      </w:tabs>
      <w:snapToGrid w:val="0"/>
      <w:ind w:left="720"/>
      <w:jc w:val="left"/>
    </w:pPr>
    <w:rPr>
      <w:rFonts w:ascii="Times" w:hAnsi="Times"/>
      <w:sz w:val="24"/>
      <w:lang w:val="en-US"/>
    </w:rPr>
  </w:style>
  <w:style w:type="paragraph" w:customStyle="1" w:styleId="Documento1">
    <w:name w:val="Documento 1"/>
    <w:rsid w:val="00610E90"/>
    <w:pPr>
      <w:keepNext/>
      <w:keepLines/>
      <w:tabs>
        <w:tab w:val="left" w:pos="-720"/>
      </w:tabs>
      <w:suppressAutoHyphens/>
    </w:pPr>
    <w:rPr>
      <w:rFonts w:ascii="Courier" w:hAnsi="Courier"/>
      <w:sz w:val="24"/>
      <w:lang w:eastAsia="en-US"/>
    </w:rPr>
  </w:style>
  <w:style w:type="paragraph" w:customStyle="1" w:styleId="xl33">
    <w:name w:val="xl33"/>
    <w:basedOn w:val="a"/>
    <w:rsid w:val="00610E90"/>
    <w:pPr>
      <w:pBdr>
        <w:left w:val="single" w:sz="4" w:space="0" w:color="auto"/>
        <w:bottom w:val="single" w:sz="4" w:space="0" w:color="auto"/>
      </w:pBdr>
      <w:spacing w:before="100" w:beforeAutospacing="1" w:after="100" w:afterAutospacing="1"/>
      <w:jc w:val="center"/>
    </w:pPr>
    <w:rPr>
      <w:rFonts w:ascii="Times New Roman" w:eastAsia="Arial Unicode MS" w:hAnsi="Times New Roman"/>
      <w:lang w:val="en-US" w:eastAsia="zh-CN"/>
    </w:rPr>
  </w:style>
  <w:style w:type="paragraph" w:customStyle="1" w:styleId="L1-NumAnan">
    <w:name w:val="L1-Num A.n.a.n)"/>
    <w:basedOn w:val="a"/>
    <w:rsid w:val="00610E90"/>
    <w:pPr>
      <w:widowControl w:val="0"/>
      <w:tabs>
        <w:tab w:val="left" w:pos="0"/>
        <w:tab w:val="left" w:pos="288"/>
      </w:tabs>
      <w:snapToGrid w:val="0"/>
      <w:ind w:left="288" w:hanging="1152"/>
      <w:jc w:val="left"/>
    </w:pPr>
    <w:rPr>
      <w:rFonts w:ascii="Times" w:hAnsi="Times"/>
      <w:sz w:val="24"/>
      <w:lang w:val="en-US"/>
    </w:rPr>
  </w:style>
  <w:style w:type="paragraph" w:customStyle="1" w:styleId="Drawingtext">
    <w:name w:val="Drawing text"/>
    <w:basedOn w:val="a"/>
    <w:rsid w:val="00610E90"/>
    <w:pPr>
      <w:jc w:val="center"/>
    </w:pPr>
    <w:rPr>
      <w:rFonts w:eastAsia="Times New Roman"/>
      <w:sz w:val="16"/>
    </w:rPr>
  </w:style>
  <w:style w:type="paragraph" w:styleId="TOC5">
    <w:name w:val="toc 5"/>
    <w:basedOn w:val="a"/>
    <w:next w:val="a"/>
    <w:semiHidden/>
    <w:rsid w:val="00610E90"/>
    <w:pPr>
      <w:tabs>
        <w:tab w:val="right" w:leader="dot" w:pos="9350"/>
      </w:tabs>
      <w:ind w:left="800"/>
    </w:pPr>
    <w:rPr>
      <w:b/>
      <w:sz w:val="21"/>
      <w:lang w:eastAsia="zh-CN"/>
    </w:rPr>
  </w:style>
  <w:style w:type="paragraph" w:customStyle="1" w:styleId="img">
    <w:name w:val="img"/>
    <w:basedOn w:val="a"/>
    <w:rsid w:val="00610E90"/>
    <w:pPr>
      <w:jc w:val="center"/>
    </w:pPr>
    <w:rPr>
      <w:rFonts w:ascii="Times New Roman" w:hAnsi="Times New Roman"/>
      <w:lang w:val="en-US"/>
    </w:rPr>
  </w:style>
  <w:style w:type="paragraph" w:customStyle="1" w:styleId="L1-NumA">
    <w:name w:val="L1-Num A."/>
    <w:basedOn w:val="a"/>
    <w:rsid w:val="00610E90"/>
    <w:pPr>
      <w:widowControl w:val="0"/>
      <w:tabs>
        <w:tab w:val="left" w:pos="1152"/>
        <w:tab w:val="left" w:pos="1440"/>
      </w:tabs>
      <w:snapToGrid w:val="0"/>
      <w:ind w:left="1152" w:hanging="288"/>
      <w:jc w:val="left"/>
    </w:pPr>
    <w:rPr>
      <w:rFonts w:ascii="Times" w:hAnsi="Times"/>
      <w:sz w:val="24"/>
      <w:lang w:val="en-US"/>
    </w:rPr>
  </w:style>
  <w:style w:type="paragraph" w:customStyle="1" w:styleId="TableCellBody">
    <w:name w:val="TableCellBody"/>
    <w:rsid w:val="00610E90"/>
    <w:pPr>
      <w:widowControl w:val="0"/>
      <w:spacing w:line="240" w:lineRule="exact"/>
    </w:pPr>
    <w:rPr>
      <w:color w:val="000000"/>
      <w:lang w:eastAsia="en-US"/>
    </w:rPr>
  </w:style>
  <w:style w:type="paragraph" w:styleId="21">
    <w:name w:val="Body Text Indent 2"/>
    <w:basedOn w:val="a"/>
    <w:rsid w:val="00610E90"/>
    <w:pPr>
      <w:ind w:firstLine="35"/>
      <w:jc w:val="center"/>
    </w:pPr>
    <w:rPr>
      <w:b/>
      <w:caps/>
      <w:sz w:val="28"/>
      <w:lang w:val="en-US"/>
    </w:rPr>
  </w:style>
  <w:style w:type="paragraph" w:customStyle="1" w:styleId="2-351">
    <w:name w:val="样式 标题 2 + 图案: 清除 (灰色-35%)1"/>
    <w:basedOn w:val="4"/>
    <w:next w:val="40"/>
    <w:rsid w:val="00610E90"/>
    <w:pPr>
      <w:shd w:val="clear" w:color="auto" w:fill="A6A6A6"/>
      <w:spacing w:before="240" w:after="60"/>
      <w:jc w:val="left"/>
    </w:pPr>
    <w:rPr>
      <w:b w:val="0"/>
      <w:sz w:val="24"/>
      <w:lang w:eastAsia="en-US"/>
    </w:rPr>
  </w:style>
  <w:style w:type="paragraph" w:customStyle="1" w:styleId="Dsclmr">
    <w:name w:val="Dsclmr"/>
    <w:basedOn w:val="P1"/>
    <w:rsid w:val="00610E90"/>
    <w:pPr>
      <w:tabs>
        <w:tab w:val="right" w:pos="10080"/>
      </w:tabs>
      <w:spacing w:before="200"/>
    </w:pPr>
    <w:rPr>
      <w:sz w:val="18"/>
    </w:rPr>
  </w:style>
  <w:style w:type="paragraph" w:customStyle="1" w:styleId="L1-Definition">
    <w:name w:val="L1-Definition"/>
    <w:basedOn w:val="a"/>
    <w:rsid w:val="00610E90"/>
    <w:pPr>
      <w:widowControl w:val="0"/>
      <w:tabs>
        <w:tab w:val="left" w:pos="720"/>
        <w:tab w:val="left" w:pos="1080"/>
      </w:tabs>
      <w:snapToGrid w:val="0"/>
      <w:ind w:left="720" w:hanging="1800"/>
      <w:jc w:val="left"/>
    </w:pPr>
    <w:rPr>
      <w:rFonts w:ascii="Times" w:hAnsi="Times"/>
      <w:sz w:val="24"/>
      <w:lang w:val="en-US"/>
    </w:rPr>
  </w:style>
  <w:style w:type="paragraph" w:customStyle="1" w:styleId="BalloonText1">
    <w:name w:val="Balloon Text1"/>
    <w:basedOn w:val="a"/>
    <w:rsid w:val="00610E90"/>
    <w:pPr>
      <w:jc w:val="left"/>
    </w:pPr>
    <w:rPr>
      <w:rFonts w:ascii="Tahoma" w:hAnsi="Tahoma"/>
      <w:sz w:val="16"/>
      <w:lang w:val="en-US" w:eastAsia="zh-CN"/>
    </w:rPr>
  </w:style>
  <w:style w:type="paragraph" w:styleId="af7">
    <w:name w:val="Block Text"/>
    <w:basedOn w:val="a"/>
    <w:rsid w:val="00610E90"/>
    <w:pPr>
      <w:ind w:left="851" w:right="288"/>
    </w:pPr>
  </w:style>
  <w:style w:type="paragraph" w:styleId="22">
    <w:name w:val="Body Text 2"/>
    <w:basedOn w:val="a"/>
    <w:rsid w:val="00610E90"/>
    <w:pPr>
      <w:jc w:val="left"/>
    </w:pPr>
    <w:rPr>
      <w:rFonts w:ascii="Times New Roman" w:hAnsi="Times New Roman"/>
      <w:snapToGrid w:val="0"/>
      <w:color w:val="000000"/>
      <w:lang w:val="it-IT"/>
    </w:rPr>
  </w:style>
  <w:style w:type="paragraph" w:styleId="12">
    <w:name w:val="index 1"/>
    <w:basedOn w:val="a"/>
    <w:next w:val="a"/>
    <w:semiHidden/>
    <w:rsid w:val="00610E90"/>
    <w:pPr>
      <w:tabs>
        <w:tab w:val="right" w:leader="dot" w:pos="10064"/>
      </w:tabs>
      <w:ind w:left="200" w:hanging="200"/>
      <w:jc w:val="left"/>
    </w:pPr>
    <w:rPr>
      <w:rFonts w:ascii="Times New Roman" w:hAnsi="Times New Roman"/>
    </w:rPr>
  </w:style>
  <w:style w:type="paragraph" w:styleId="TOC9">
    <w:name w:val="toc 9"/>
    <w:basedOn w:val="a"/>
    <w:next w:val="a"/>
    <w:semiHidden/>
    <w:rsid w:val="00610E90"/>
    <w:pPr>
      <w:ind w:left="1600"/>
    </w:pPr>
  </w:style>
  <w:style w:type="paragraph" w:customStyle="1" w:styleId="Title-Project">
    <w:name w:val="Title-Project"/>
    <w:basedOn w:val="a"/>
    <w:rsid w:val="00610E90"/>
    <w:pPr>
      <w:widowControl w:val="0"/>
      <w:spacing w:after="120"/>
      <w:jc w:val="center"/>
    </w:pPr>
    <w:rPr>
      <w:rFonts w:ascii="Times" w:hAnsi="Times"/>
      <w:snapToGrid w:val="0"/>
      <w:sz w:val="24"/>
      <w:lang w:val="en-US"/>
    </w:rPr>
  </w:style>
  <w:style w:type="paragraph" w:styleId="af8">
    <w:name w:val="Body Text Indent"/>
    <w:basedOn w:val="a"/>
    <w:rsid w:val="00610E90"/>
    <w:pPr>
      <w:ind w:firstLine="720"/>
    </w:pPr>
  </w:style>
  <w:style w:type="paragraph" w:customStyle="1" w:styleId="TableHead">
    <w:name w:val="Table Head"/>
    <w:basedOn w:val="TableEntry"/>
    <w:next w:val="TableEntry"/>
    <w:rsid w:val="00610E90"/>
    <w:pPr>
      <w:spacing w:before="0"/>
    </w:pPr>
    <w:rPr>
      <w:b/>
    </w:rPr>
  </w:style>
  <w:style w:type="paragraph" w:styleId="TOC7">
    <w:name w:val="toc 7"/>
    <w:basedOn w:val="a"/>
    <w:next w:val="a"/>
    <w:semiHidden/>
    <w:rsid w:val="00610E90"/>
    <w:pPr>
      <w:ind w:left="1200"/>
    </w:pPr>
  </w:style>
  <w:style w:type="paragraph" w:customStyle="1" w:styleId="figure">
    <w:name w:val="figure"/>
    <w:basedOn w:val="para1"/>
    <w:next w:val="para1"/>
    <w:rsid w:val="00610E90"/>
    <w:pPr>
      <w:pBdr>
        <w:top w:val="single" w:sz="12" w:space="1" w:color="auto"/>
        <w:bottom w:val="single" w:sz="12" w:space="1" w:color="auto"/>
      </w:pBdr>
      <w:tabs>
        <w:tab w:val="right" w:pos="9648"/>
      </w:tabs>
      <w:spacing w:before="120" w:after="360" w:line="260" w:lineRule="atLeast"/>
      <w:ind w:left="1584" w:right="1584"/>
      <w:jc w:val="center"/>
    </w:pPr>
    <w:rPr>
      <w:b/>
      <w:caps/>
      <w:sz w:val="20"/>
    </w:rPr>
  </w:style>
  <w:style w:type="paragraph" w:customStyle="1" w:styleId="13">
    <w:name w:val="標題 1"/>
    <w:basedOn w:val="a"/>
    <w:next w:val="a"/>
    <w:rsid w:val="00610E90"/>
    <w:pPr>
      <w:widowControl w:val="0"/>
      <w:autoSpaceDE w:val="0"/>
      <w:autoSpaceDN w:val="0"/>
      <w:adjustRightInd w:val="0"/>
      <w:spacing w:before="100" w:after="100"/>
      <w:jc w:val="left"/>
    </w:pPr>
    <w:rPr>
      <w:rFonts w:ascii="Times New Roman" w:hAnsi="Times New Roman"/>
      <w:lang w:val="en-US" w:eastAsia="zh-CN"/>
    </w:rPr>
  </w:style>
  <w:style w:type="paragraph" w:customStyle="1" w:styleId="para4">
    <w:name w:val="para4"/>
    <w:basedOn w:val="para3"/>
    <w:next w:val="5"/>
    <w:rsid w:val="00610E90"/>
    <w:pPr>
      <w:ind w:left="851"/>
    </w:pPr>
  </w:style>
  <w:style w:type="paragraph" w:customStyle="1" w:styleId="line">
    <w:name w:val="line"/>
    <w:basedOn w:val="af4"/>
    <w:rsid w:val="00610E90"/>
    <w:pPr>
      <w:pBdr>
        <w:top w:val="single" w:sz="36" w:space="1" w:color="auto"/>
      </w:pBdr>
      <w:spacing w:after="0"/>
      <w:jc w:val="right"/>
      <w:outlineLvl w:val="9"/>
    </w:pPr>
    <w:rPr>
      <w:rFonts w:eastAsia="Times New Roman"/>
      <w:sz w:val="40"/>
    </w:rPr>
  </w:style>
  <w:style w:type="paragraph" w:customStyle="1" w:styleId="level3text">
    <w:name w:val="level 3 text"/>
    <w:basedOn w:val="a"/>
    <w:rsid w:val="00610E90"/>
    <w:pPr>
      <w:spacing w:line="220" w:lineRule="exact"/>
      <w:ind w:left="1350" w:hanging="716"/>
      <w:jc w:val="left"/>
    </w:pPr>
    <w:rPr>
      <w:rFonts w:eastAsia="Times New Roman"/>
      <w:i/>
      <w:sz w:val="22"/>
      <w:lang w:val="en-US" w:eastAsia="zh-CN"/>
    </w:rPr>
  </w:style>
  <w:style w:type="paragraph" w:customStyle="1" w:styleId="para1">
    <w:name w:val="para1"/>
    <w:basedOn w:val="a"/>
    <w:rsid w:val="00610E90"/>
    <w:pPr>
      <w:spacing w:after="120"/>
      <w:ind w:left="567"/>
    </w:pPr>
    <w:rPr>
      <w:rFonts w:ascii="Times New Roman" w:hAnsi="Times New Roman"/>
      <w:sz w:val="24"/>
      <w:lang w:val="en-US"/>
    </w:rPr>
  </w:style>
  <w:style w:type="paragraph" w:customStyle="1" w:styleId="Tecnico4">
    <w:name w:val="Tecnico 4"/>
    <w:rsid w:val="00610E90"/>
    <w:pPr>
      <w:tabs>
        <w:tab w:val="left" w:pos="-720"/>
      </w:tabs>
      <w:suppressAutoHyphens/>
    </w:pPr>
    <w:rPr>
      <w:rFonts w:ascii="Courier" w:hAnsi="Courier"/>
      <w:b/>
      <w:sz w:val="24"/>
      <w:lang w:eastAsia="en-US"/>
    </w:rPr>
  </w:style>
  <w:style w:type="paragraph" w:customStyle="1" w:styleId="CommentSubject">
    <w:name w:val="Comment Subject"/>
    <w:basedOn w:val="af2"/>
    <w:next w:val="af2"/>
    <w:rsid w:val="00610E90"/>
    <w:rPr>
      <w:rFonts w:ascii="Arial" w:hAnsi="Arial"/>
      <w:b/>
      <w:sz w:val="21"/>
      <w:lang w:val="en-US"/>
    </w:rPr>
  </w:style>
  <w:style w:type="paragraph" w:customStyle="1" w:styleId="CharChar">
    <w:name w:val="批注框文本 Char Char"/>
    <w:basedOn w:val="a"/>
    <w:rsid w:val="00610E90"/>
    <w:pPr>
      <w:widowControl w:val="0"/>
    </w:pPr>
    <w:rPr>
      <w:rFonts w:ascii="Times New Roman" w:hAnsi="Times New Roman"/>
      <w:kern w:val="2"/>
      <w:sz w:val="16"/>
      <w:lang w:val="en-US" w:eastAsia="zh-CN"/>
    </w:rPr>
  </w:style>
  <w:style w:type="paragraph" w:customStyle="1" w:styleId="TableHead0">
    <w:name w:val="Table_Head"/>
    <w:basedOn w:val="a"/>
    <w:rsid w:val="00610E90"/>
    <w:pPr>
      <w:keepNext/>
      <w:overflowPunct w:val="0"/>
      <w:autoSpaceDE w:val="0"/>
      <w:autoSpaceDN w:val="0"/>
      <w:adjustRightInd w:val="0"/>
      <w:spacing w:before="60" w:after="60"/>
      <w:jc w:val="center"/>
      <w:textAlignment w:val="baseline"/>
    </w:pPr>
    <w:rPr>
      <w:rFonts w:ascii="Microsoft Sans Serif" w:eastAsia="Times New Roman" w:hAnsi="Microsoft Sans Serif"/>
      <w:b/>
    </w:rPr>
  </w:style>
  <w:style w:type="paragraph" w:customStyle="1" w:styleId="xl54">
    <w:name w:val="xl54"/>
    <w:basedOn w:val="a"/>
    <w:rsid w:val="00610E90"/>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24"/>
      <w:lang w:val="en-US" w:eastAsia="zh-CN"/>
    </w:rPr>
  </w:style>
  <w:style w:type="paragraph" w:customStyle="1" w:styleId="xl51">
    <w:name w:val="xl51"/>
    <w:basedOn w:val="a"/>
    <w:rsid w:val="00610E90"/>
    <w:pPr>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8">
    <w:name w:val="xl48"/>
    <w:basedOn w:val="a"/>
    <w:rsid w:val="00610E90"/>
    <w:pPr>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b/>
      <w:sz w:val="16"/>
      <w:lang w:val="en-US" w:eastAsia="zh-CN"/>
    </w:rPr>
  </w:style>
  <w:style w:type="paragraph" w:customStyle="1" w:styleId="xl45">
    <w:name w:val="xl45"/>
    <w:basedOn w:val="a"/>
    <w:rsid w:val="00610E90"/>
    <w:pPr>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sz w:val="16"/>
      <w:lang w:val="en-US" w:eastAsia="zh-CN"/>
    </w:rPr>
  </w:style>
  <w:style w:type="paragraph" w:styleId="ae">
    <w:name w:val="Body Text"/>
    <w:basedOn w:val="a"/>
    <w:rsid w:val="00610E90"/>
    <w:pPr>
      <w:widowControl w:val="0"/>
      <w:spacing w:after="120"/>
      <w:jc w:val="left"/>
    </w:pPr>
    <w:rPr>
      <w:rFonts w:ascii="Times" w:hAnsi="Times"/>
      <w:snapToGrid w:val="0"/>
      <w:color w:val="FF0000"/>
      <w:sz w:val="24"/>
      <w:lang w:val="en-US"/>
    </w:rPr>
  </w:style>
  <w:style w:type="paragraph" w:customStyle="1" w:styleId="xl43">
    <w:name w:val="xl43"/>
    <w:basedOn w:val="a"/>
    <w:rsid w:val="00610E9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Arial Unicode MS" w:eastAsia="Arial Unicode MS" w:hAnsi="Arial Unicode MS"/>
      <w:sz w:val="24"/>
      <w:lang w:val="en-US" w:eastAsia="zh-CN"/>
    </w:rPr>
  </w:style>
  <w:style w:type="table" w:styleId="af9">
    <w:name w:val="Table Grid"/>
    <w:basedOn w:val="a1"/>
    <w:rsid w:val="00990B9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afb"/>
    <w:rsid w:val="00A575AB"/>
    <w:rPr>
      <w:sz w:val="18"/>
      <w:szCs w:val="18"/>
    </w:rPr>
  </w:style>
  <w:style w:type="character" w:customStyle="1" w:styleId="afb">
    <w:name w:val="批注框文本 字符"/>
    <w:basedOn w:val="a0"/>
    <w:link w:val="afa"/>
    <w:rsid w:val="00A575AB"/>
    <w:rPr>
      <w:rFonts w:ascii="Arial" w:hAnsi="Arial"/>
      <w:sz w:val="18"/>
      <w:szCs w:val="18"/>
      <w:lang w:val="en-GB" w:eastAsia="en-US"/>
    </w:rPr>
  </w:style>
  <w:style w:type="paragraph" w:styleId="afc">
    <w:name w:val="List Paragraph"/>
    <w:basedOn w:val="a"/>
    <w:uiPriority w:val="34"/>
    <w:qFormat/>
    <w:rsid w:val="002B67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4214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Microsoft_Word_97_-_2003_Document.doc"/><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EEFFD-E1DC-4029-9BD4-180EF56822D3}">
  <ds:schemaRefs>
    <ds:schemaRef ds:uri="http://schemas.openxmlformats.org/officeDocument/2006/bibliography"/>
  </ds:schemaRefs>
</ds:datastoreItem>
</file>

<file path=docMetadata/LabelInfo.xml><?xml version="1.0" encoding="utf-8"?>
<clbl:labelList xmlns:clbl="http://schemas.microsoft.com/office/2020/mipLabelMetadata">
  <clbl:label id="{101ce67d-13f2-447a-bb65-0989b89dfdb4}" enabled="0" method="" siteId="{101ce67d-13f2-447a-bb65-0989b89dfdb4}" removed="1"/>
</clbl:labelList>
</file>

<file path=docProps/app.xml><?xml version="1.0" encoding="utf-8"?>
<Properties xmlns="http://schemas.openxmlformats.org/officeDocument/2006/extended-properties" xmlns:vt="http://schemas.openxmlformats.org/officeDocument/2006/docPropsVTypes">
  <Template>Normal.dotm</Template>
  <TotalTime>7086</TotalTime>
  <Pages>27</Pages>
  <Words>5105</Words>
  <Characters>22517</Characters>
  <Application>Microsoft Office Word</Application>
  <DocSecurity>0</DocSecurity>
  <PresentationFormat/>
  <Lines>1608</Lines>
  <Paragraphs>1534</Paragraphs>
  <Slides>0</Slides>
  <Notes>0</Notes>
  <HiddenSlides>0</HiddenSlides>
  <MMClips>0</MMClips>
  <ScaleCrop>false</ScaleCrop>
  <Company>Cisco Systems, Inc.</Company>
  <LinksUpToDate>false</LinksUpToDate>
  <CharactersWithSpaces>26088</CharactersWithSpaces>
  <SharedDoc>false</SharedDoc>
  <HLinks>
    <vt:vector size="522" baseType="variant">
      <vt:variant>
        <vt:i4>1638461</vt:i4>
      </vt:variant>
      <vt:variant>
        <vt:i4>518</vt:i4>
      </vt:variant>
      <vt:variant>
        <vt:i4>0</vt:i4>
      </vt:variant>
      <vt:variant>
        <vt:i4>5</vt:i4>
      </vt:variant>
      <vt:variant>
        <vt:lpwstr/>
      </vt:variant>
      <vt:variant>
        <vt:lpwstr>_Toc302549826</vt:lpwstr>
      </vt:variant>
      <vt:variant>
        <vt:i4>1638461</vt:i4>
      </vt:variant>
      <vt:variant>
        <vt:i4>512</vt:i4>
      </vt:variant>
      <vt:variant>
        <vt:i4>0</vt:i4>
      </vt:variant>
      <vt:variant>
        <vt:i4>5</vt:i4>
      </vt:variant>
      <vt:variant>
        <vt:lpwstr/>
      </vt:variant>
      <vt:variant>
        <vt:lpwstr>_Toc302549825</vt:lpwstr>
      </vt:variant>
      <vt:variant>
        <vt:i4>1638461</vt:i4>
      </vt:variant>
      <vt:variant>
        <vt:i4>506</vt:i4>
      </vt:variant>
      <vt:variant>
        <vt:i4>0</vt:i4>
      </vt:variant>
      <vt:variant>
        <vt:i4>5</vt:i4>
      </vt:variant>
      <vt:variant>
        <vt:lpwstr/>
      </vt:variant>
      <vt:variant>
        <vt:lpwstr>_Toc302549824</vt:lpwstr>
      </vt:variant>
      <vt:variant>
        <vt:i4>1638461</vt:i4>
      </vt:variant>
      <vt:variant>
        <vt:i4>500</vt:i4>
      </vt:variant>
      <vt:variant>
        <vt:i4>0</vt:i4>
      </vt:variant>
      <vt:variant>
        <vt:i4>5</vt:i4>
      </vt:variant>
      <vt:variant>
        <vt:lpwstr/>
      </vt:variant>
      <vt:variant>
        <vt:lpwstr>_Toc302549823</vt:lpwstr>
      </vt:variant>
      <vt:variant>
        <vt:i4>1638461</vt:i4>
      </vt:variant>
      <vt:variant>
        <vt:i4>494</vt:i4>
      </vt:variant>
      <vt:variant>
        <vt:i4>0</vt:i4>
      </vt:variant>
      <vt:variant>
        <vt:i4>5</vt:i4>
      </vt:variant>
      <vt:variant>
        <vt:lpwstr/>
      </vt:variant>
      <vt:variant>
        <vt:lpwstr>_Toc302549822</vt:lpwstr>
      </vt:variant>
      <vt:variant>
        <vt:i4>1638461</vt:i4>
      </vt:variant>
      <vt:variant>
        <vt:i4>488</vt:i4>
      </vt:variant>
      <vt:variant>
        <vt:i4>0</vt:i4>
      </vt:variant>
      <vt:variant>
        <vt:i4>5</vt:i4>
      </vt:variant>
      <vt:variant>
        <vt:lpwstr/>
      </vt:variant>
      <vt:variant>
        <vt:lpwstr>_Toc302549821</vt:lpwstr>
      </vt:variant>
      <vt:variant>
        <vt:i4>1638461</vt:i4>
      </vt:variant>
      <vt:variant>
        <vt:i4>482</vt:i4>
      </vt:variant>
      <vt:variant>
        <vt:i4>0</vt:i4>
      </vt:variant>
      <vt:variant>
        <vt:i4>5</vt:i4>
      </vt:variant>
      <vt:variant>
        <vt:lpwstr/>
      </vt:variant>
      <vt:variant>
        <vt:lpwstr>_Toc302549820</vt:lpwstr>
      </vt:variant>
      <vt:variant>
        <vt:i4>1703997</vt:i4>
      </vt:variant>
      <vt:variant>
        <vt:i4>476</vt:i4>
      </vt:variant>
      <vt:variant>
        <vt:i4>0</vt:i4>
      </vt:variant>
      <vt:variant>
        <vt:i4>5</vt:i4>
      </vt:variant>
      <vt:variant>
        <vt:lpwstr/>
      </vt:variant>
      <vt:variant>
        <vt:lpwstr>_Toc302549819</vt:lpwstr>
      </vt:variant>
      <vt:variant>
        <vt:i4>1703997</vt:i4>
      </vt:variant>
      <vt:variant>
        <vt:i4>470</vt:i4>
      </vt:variant>
      <vt:variant>
        <vt:i4>0</vt:i4>
      </vt:variant>
      <vt:variant>
        <vt:i4>5</vt:i4>
      </vt:variant>
      <vt:variant>
        <vt:lpwstr/>
      </vt:variant>
      <vt:variant>
        <vt:lpwstr>_Toc302549818</vt:lpwstr>
      </vt:variant>
      <vt:variant>
        <vt:i4>1703997</vt:i4>
      </vt:variant>
      <vt:variant>
        <vt:i4>464</vt:i4>
      </vt:variant>
      <vt:variant>
        <vt:i4>0</vt:i4>
      </vt:variant>
      <vt:variant>
        <vt:i4>5</vt:i4>
      </vt:variant>
      <vt:variant>
        <vt:lpwstr/>
      </vt:variant>
      <vt:variant>
        <vt:lpwstr>_Toc302549817</vt:lpwstr>
      </vt:variant>
      <vt:variant>
        <vt:i4>1703997</vt:i4>
      </vt:variant>
      <vt:variant>
        <vt:i4>458</vt:i4>
      </vt:variant>
      <vt:variant>
        <vt:i4>0</vt:i4>
      </vt:variant>
      <vt:variant>
        <vt:i4>5</vt:i4>
      </vt:variant>
      <vt:variant>
        <vt:lpwstr/>
      </vt:variant>
      <vt:variant>
        <vt:lpwstr>_Toc302549816</vt:lpwstr>
      </vt:variant>
      <vt:variant>
        <vt:i4>1703997</vt:i4>
      </vt:variant>
      <vt:variant>
        <vt:i4>452</vt:i4>
      </vt:variant>
      <vt:variant>
        <vt:i4>0</vt:i4>
      </vt:variant>
      <vt:variant>
        <vt:i4>5</vt:i4>
      </vt:variant>
      <vt:variant>
        <vt:lpwstr/>
      </vt:variant>
      <vt:variant>
        <vt:lpwstr>_Toc302549815</vt:lpwstr>
      </vt:variant>
      <vt:variant>
        <vt:i4>1703997</vt:i4>
      </vt:variant>
      <vt:variant>
        <vt:i4>446</vt:i4>
      </vt:variant>
      <vt:variant>
        <vt:i4>0</vt:i4>
      </vt:variant>
      <vt:variant>
        <vt:i4>5</vt:i4>
      </vt:variant>
      <vt:variant>
        <vt:lpwstr/>
      </vt:variant>
      <vt:variant>
        <vt:lpwstr>_Toc302549814</vt:lpwstr>
      </vt:variant>
      <vt:variant>
        <vt:i4>1703997</vt:i4>
      </vt:variant>
      <vt:variant>
        <vt:i4>440</vt:i4>
      </vt:variant>
      <vt:variant>
        <vt:i4>0</vt:i4>
      </vt:variant>
      <vt:variant>
        <vt:i4>5</vt:i4>
      </vt:variant>
      <vt:variant>
        <vt:lpwstr/>
      </vt:variant>
      <vt:variant>
        <vt:lpwstr>_Toc302549813</vt:lpwstr>
      </vt:variant>
      <vt:variant>
        <vt:i4>1703997</vt:i4>
      </vt:variant>
      <vt:variant>
        <vt:i4>434</vt:i4>
      </vt:variant>
      <vt:variant>
        <vt:i4>0</vt:i4>
      </vt:variant>
      <vt:variant>
        <vt:i4>5</vt:i4>
      </vt:variant>
      <vt:variant>
        <vt:lpwstr/>
      </vt:variant>
      <vt:variant>
        <vt:lpwstr>_Toc302549812</vt:lpwstr>
      </vt:variant>
      <vt:variant>
        <vt:i4>1703997</vt:i4>
      </vt:variant>
      <vt:variant>
        <vt:i4>428</vt:i4>
      </vt:variant>
      <vt:variant>
        <vt:i4>0</vt:i4>
      </vt:variant>
      <vt:variant>
        <vt:i4>5</vt:i4>
      </vt:variant>
      <vt:variant>
        <vt:lpwstr/>
      </vt:variant>
      <vt:variant>
        <vt:lpwstr>_Toc302549811</vt:lpwstr>
      </vt:variant>
      <vt:variant>
        <vt:i4>1703997</vt:i4>
      </vt:variant>
      <vt:variant>
        <vt:i4>422</vt:i4>
      </vt:variant>
      <vt:variant>
        <vt:i4>0</vt:i4>
      </vt:variant>
      <vt:variant>
        <vt:i4>5</vt:i4>
      </vt:variant>
      <vt:variant>
        <vt:lpwstr/>
      </vt:variant>
      <vt:variant>
        <vt:lpwstr>_Toc302549810</vt:lpwstr>
      </vt:variant>
      <vt:variant>
        <vt:i4>1769533</vt:i4>
      </vt:variant>
      <vt:variant>
        <vt:i4>416</vt:i4>
      </vt:variant>
      <vt:variant>
        <vt:i4>0</vt:i4>
      </vt:variant>
      <vt:variant>
        <vt:i4>5</vt:i4>
      </vt:variant>
      <vt:variant>
        <vt:lpwstr/>
      </vt:variant>
      <vt:variant>
        <vt:lpwstr>_Toc302549809</vt:lpwstr>
      </vt:variant>
      <vt:variant>
        <vt:i4>1769533</vt:i4>
      </vt:variant>
      <vt:variant>
        <vt:i4>410</vt:i4>
      </vt:variant>
      <vt:variant>
        <vt:i4>0</vt:i4>
      </vt:variant>
      <vt:variant>
        <vt:i4>5</vt:i4>
      </vt:variant>
      <vt:variant>
        <vt:lpwstr/>
      </vt:variant>
      <vt:variant>
        <vt:lpwstr>_Toc302549808</vt:lpwstr>
      </vt:variant>
      <vt:variant>
        <vt:i4>1769533</vt:i4>
      </vt:variant>
      <vt:variant>
        <vt:i4>404</vt:i4>
      </vt:variant>
      <vt:variant>
        <vt:i4>0</vt:i4>
      </vt:variant>
      <vt:variant>
        <vt:i4>5</vt:i4>
      </vt:variant>
      <vt:variant>
        <vt:lpwstr/>
      </vt:variant>
      <vt:variant>
        <vt:lpwstr>_Toc302549807</vt:lpwstr>
      </vt:variant>
      <vt:variant>
        <vt:i4>1769533</vt:i4>
      </vt:variant>
      <vt:variant>
        <vt:i4>398</vt:i4>
      </vt:variant>
      <vt:variant>
        <vt:i4>0</vt:i4>
      </vt:variant>
      <vt:variant>
        <vt:i4>5</vt:i4>
      </vt:variant>
      <vt:variant>
        <vt:lpwstr/>
      </vt:variant>
      <vt:variant>
        <vt:lpwstr>_Toc302549806</vt:lpwstr>
      </vt:variant>
      <vt:variant>
        <vt:i4>1769533</vt:i4>
      </vt:variant>
      <vt:variant>
        <vt:i4>392</vt:i4>
      </vt:variant>
      <vt:variant>
        <vt:i4>0</vt:i4>
      </vt:variant>
      <vt:variant>
        <vt:i4>5</vt:i4>
      </vt:variant>
      <vt:variant>
        <vt:lpwstr/>
      </vt:variant>
      <vt:variant>
        <vt:lpwstr>_Toc302549805</vt:lpwstr>
      </vt:variant>
      <vt:variant>
        <vt:i4>1769533</vt:i4>
      </vt:variant>
      <vt:variant>
        <vt:i4>386</vt:i4>
      </vt:variant>
      <vt:variant>
        <vt:i4>0</vt:i4>
      </vt:variant>
      <vt:variant>
        <vt:i4>5</vt:i4>
      </vt:variant>
      <vt:variant>
        <vt:lpwstr/>
      </vt:variant>
      <vt:variant>
        <vt:lpwstr>_Toc302549804</vt:lpwstr>
      </vt:variant>
      <vt:variant>
        <vt:i4>1769533</vt:i4>
      </vt:variant>
      <vt:variant>
        <vt:i4>380</vt:i4>
      </vt:variant>
      <vt:variant>
        <vt:i4>0</vt:i4>
      </vt:variant>
      <vt:variant>
        <vt:i4>5</vt:i4>
      </vt:variant>
      <vt:variant>
        <vt:lpwstr/>
      </vt:variant>
      <vt:variant>
        <vt:lpwstr>_Toc302549803</vt:lpwstr>
      </vt:variant>
      <vt:variant>
        <vt:i4>1769533</vt:i4>
      </vt:variant>
      <vt:variant>
        <vt:i4>374</vt:i4>
      </vt:variant>
      <vt:variant>
        <vt:i4>0</vt:i4>
      </vt:variant>
      <vt:variant>
        <vt:i4>5</vt:i4>
      </vt:variant>
      <vt:variant>
        <vt:lpwstr/>
      </vt:variant>
      <vt:variant>
        <vt:lpwstr>_Toc302549802</vt:lpwstr>
      </vt:variant>
      <vt:variant>
        <vt:i4>1769533</vt:i4>
      </vt:variant>
      <vt:variant>
        <vt:i4>368</vt:i4>
      </vt:variant>
      <vt:variant>
        <vt:i4>0</vt:i4>
      </vt:variant>
      <vt:variant>
        <vt:i4>5</vt:i4>
      </vt:variant>
      <vt:variant>
        <vt:lpwstr/>
      </vt:variant>
      <vt:variant>
        <vt:lpwstr>_Toc302549801</vt:lpwstr>
      </vt:variant>
      <vt:variant>
        <vt:i4>1769533</vt:i4>
      </vt:variant>
      <vt:variant>
        <vt:i4>362</vt:i4>
      </vt:variant>
      <vt:variant>
        <vt:i4>0</vt:i4>
      </vt:variant>
      <vt:variant>
        <vt:i4>5</vt:i4>
      </vt:variant>
      <vt:variant>
        <vt:lpwstr/>
      </vt:variant>
      <vt:variant>
        <vt:lpwstr>_Toc302549800</vt:lpwstr>
      </vt:variant>
      <vt:variant>
        <vt:i4>1179698</vt:i4>
      </vt:variant>
      <vt:variant>
        <vt:i4>356</vt:i4>
      </vt:variant>
      <vt:variant>
        <vt:i4>0</vt:i4>
      </vt:variant>
      <vt:variant>
        <vt:i4>5</vt:i4>
      </vt:variant>
      <vt:variant>
        <vt:lpwstr/>
      </vt:variant>
      <vt:variant>
        <vt:lpwstr>_Toc302549799</vt:lpwstr>
      </vt:variant>
      <vt:variant>
        <vt:i4>1179698</vt:i4>
      </vt:variant>
      <vt:variant>
        <vt:i4>350</vt:i4>
      </vt:variant>
      <vt:variant>
        <vt:i4>0</vt:i4>
      </vt:variant>
      <vt:variant>
        <vt:i4>5</vt:i4>
      </vt:variant>
      <vt:variant>
        <vt:lpwstr/>
      </vt:variant>
      <vt:variant>
        <vt:lpwstr>_Toc302549798</vt:lpwstr>
      </vt:variant>
      <vt:variant>
        <vt:i4>1179698</vt:i4>
      </vt:variant>
      <vt:variant>
        <vt:i4>344</vt:i4>
      </vt:variant>
      <vt:variant>
        <vt:i4>0</vt:i4>
      </vt:variant>
      <vt:variant>
        <vt:i4>5</vt:i4>
      </vt:variant>
      <vt:variant>
        <vt:lpwstr/>
      </vt:variant>
      <vt:variant>
        <vt:lpwstr>_Toc302549797</vt:lpwstr>
      </vt:variant>
      <vt:variant>
        <vt:i4>1179698</vt:i4>
      </vt:variant>
      <vt:variant>
        <vt:i4>338</vt:i4>
      </vt:variant>
      <vt:variant>
        <vt:i4>0</vt:i4>
      </vt:variant>
      <vt:variant>
        <vt:i4>5</vt:i4>
      </vt:variant>
      <vt:variant>
        <vt:lpwstr/>
      </vt:variant>
      <vt:variant>
        <vt:lpwstr>_Toc302549796</vt:lpwstr>
      </vt:variant>
      <vt:variant>
        <vt:i4>1179698</vt:i4>
      </vt:variant>
      <vt:variant>
        <vt:i4>332</vt:i4>
      </vt:variant>
      <vt:variant>
        <vt:i4>0</vt:i4>
      </vt:variant>
      <vt:variant>
        <vt:i4>5</vt:i4>
      </vt:variant>
      <vt:variant>
        <vt:lpwstr/>
      </vt:variant>
      <vt:variant>
        <vt:lpwstr>_Toc302549795</vt:lpwstr>
      </vt:variant>
      <vt:variant>
        <vt:i4>1179698</vt:i4>
      </vt:variant>
      <vt:variant>
        <vt:i4>326</vt:i4>
      </vt:variant>
      <vt:variant>
        <vt:i4>0</vt:i4>
      </vt:variant>
      <vt:variant>
        <vt:i4>5</vt:i4>
      </vt:variant>
      <vt:variant>
        <vt:lpwstr/>
      </vt:variant>
      <vt:variant>
        <vt:lpwstr>_Toc302549794</vt:lpwstr>
      </vt:variant>
      <vt:variant>
        <vt:i4>1179698</vt:i4>
      </vt:variant>
      <vt:variant>
        <vt:i4>320</vt:i4>
      </vt:variant>
      <vt:variant>
        <vt:i4>0</vt:i4>
      </vt:variant>
      <vt:variant>
        <vt:i4>5</vt:i4>
      </vt:variant>
      <vt:variant>
        <vt:lpwstr/>
      </vt:variant>
      <vt:variant>
        <vt:lpwstr>_Toc302549793</vt:lpwstr>
      </vt:variant>
      <vt:variant>
        <vt:i4>1179698</vt:i4>
      </vt:variant>
      <vt:variant>
        <vt:i4>314</vt:i4>
      </vt:variant>
      <vt:variant>
        <vt:i4>0</vt:i4>
      </vt:variant>
      <vt:variant>
        <vt:i4>5</vt:i4>
      </vt:variant>
      <vt:variant>
        <vt:lpwstr/>
      </vt:variant>
      <vt:variant>
        <vt:lpwstr>_Toc302549792</vt:lpwstr>
      </vt:variant>
      <vt:variant>
        <vt:i4>1179698</vt:i4>
      </vt:variant>
      <vt:variant>
        <vt:i4>308</vt:i4>
      </vt:variant>
      <vt:variant>
        <vt:i4>0</vt:i4>
      </vt:variant>
      <vt:variant>
        <vt:i4>5</vt:i4>
      </vt:variant>
      <vt:variant>
        <vt:lpwstr/>
      </vt:variant>
      <vt:variant>
        <vt:lpwstr>_Toc302549791</vt:lpwstr>
      </vt:variant>
      <vt:variant>
        <vt:i4>1179698</vt:i4>
      </vt:variant>
      <vt:variant>
        <vt:i4>302</vt:i4>
      </vt:variant>
      <vt:variant>
        <vt:i4>0</vt:i4>
      </vt:variant>
      <vt:variant>
        <vt:i4>5</vt:i4>
      </vt:variant>
      <vt:variant>
        <vt:lpwstr/>
      </vt:variant>
      <vt:variant>
        <vt:lpwstr>_Toc302549790</vt:lpwstr>
      </vt:variant>
      <vt:variant>
        <vt:i4>1245234</vt:i4>
      </vt:variant>
      <vt:variant>
        <vt:i4>296</vt:i4>
      </vt:variant>
      <vt:variant>
        <vt:i4>0</vt:i4>
      </vt:variant>
      <vt:variant>
        <vt:i4>5</vt:i4>
      </vt:variant>
      <vt:variant>
        <vt:lpwstr/>
      </vt:variant>
      <vt:variant>
        <vt:lpwstr>_Toc302549789</vt:lpwstr>
      </vt:variant>
      <vt:variant>
        <vt:i4>1245234</vt:i4>
      </vt:variant>
      <vt:variant>
        <vt:i4>290</vt:i4>
      </vt:variant>
      <vt:variant>
        <vt:i4>0</vt:i4>
      </vt:variant>
      <vt:variant>
        <vt:i4>5</vt:i4>
      </vt:variant>
      <vt:variant>
        <vt:lpwstr/>
      </vt:variant>
      <vt:variant>
        <vt:lpwstr>_Toc302549788</vt:lpwstr>
      </vt:variant>
      <vt:variant>
        <vt:i4>1245234</vt:i4>
      </vt:variant>
      <vt:variant>
        <vt:i4>284</vt:i4>
      </vt:variant>
      <vt:variant>
        <vt:i4>0</vt:i4>
      </vt:variant>
      <vt:variant>
        <vt:i4>5</vt:i4>
      </vt:variant>
      <vt:variant>
        <vt:lpwstr/>
      </vt:variant>
      <vt:variant>
        <vt:lpwstr>_Toc302549787</vt:lpwstr>
      </vt:variant>
      <vt:variant>
        <vt:i4>1245234</vt:i4>
      </vt:variant>
      <vt:variant>
        <vt:i4>278</vt:i4>
      </vt:variant>
      <vt:variant>
        <vt:i4>0</vt:i4>
      </vt:variant>
      <vt:variant>
        <vt:i4>5</vt:i4>
      </vt:variant>
      <vt:variant>
        <vt:lpwstr/>
      </vt:variant>
      <vt:variant>
        <vt:lpwstr>_Toc302549786</vt:lpwstr>
      </vt:variant>
      <vt:variant>
        <vt:i4>1245234</vt:i4>
      </vt:variant>
      <vt:variant>
        <vt:i4>272</vt:i4>
      </vt:variant>
      <vt:variant>
        <vt:i4>0</vt:i4>
      </vt:variant>
      <vt:variant>
        <vt:i4>5</vt:i4>
      </vt:variant>
      <vt:variant>
        <vt:lpwstr/>
      </vt:variant>
      <vt:variant>
        <vt:lpwstr>_Toc302549785</vt:lpwstr>
      </vt:variant>
      <vt:variant>
        <vt:i4>1245234</vt:i4>
      </vt:variant>
      <vt:variant>
        <vt:i4>266</vt:i4>
      </vt:variant>
      <vt:variant>
        <vt:i4>0</vt:i4>
      </vt:variant>
      <vt:variant>
        <vt:i4>5</vt:i4>
      </vt:variant>
      <vt:variant>
        <vt:lpwstr/>
      </vt:variant>
      <vt:variant>
        <vt:lpwstr>_Toc302549784</vt:lpwstr>
      </vt:variant>
      <vt:variant>
        <vt:i4>1245234</vt:i4>
      </vt:variant>
      <vt:variant>
        <vt:i4>260</vt:i4>
      </vt:variant>
      <vt:variant>
        <vt:i4>0</vt:i4>
      </vt:variant>
      <vt:variant>
        <vt:i4>5</vt:i4>
      </vt:variant>
      <vt:variant>
        <vt:lpwstr/>
      </vt:variant>
      <vt:variant>
        <vt:lpwstr>_Toc302549783</vt:lpwstr>
      </vt:variant>
      <vt:variant>
        <vt:i4>1245234</vt:i4>
      </vt:variant>
      <vt:variant>
        <vt:i4>254</vt:i4>
      </vt:variant>
      <vt:variant>
        <vt:i4>0</vt:i4>
      </vt:variant>
      <vt:variant>
        <vt:i4>5</vt:i4>
      </vt:variant>
      <vt:variant>
        <vt:lpwstr/>
      </vt:variant>
      <vt:variant>
        <vt:lpwstr>_Toc302549782</vt:lpwstr>
      </vt:variant>
      <vt:variant>
        <vt:i4>1245234</vt:i4>
      </vt:variant>
      <vt:variant>
        <vt:i4>248</vt:i4>
      </vt:variant>
      <vt:variant>
        <vt:i4>0</vt:i4>
      </vt:variant>
      <vt:variant>
        <vt:i4>5</vt:i4>
      </vt:variant>
      <vt:variant>
        <vt:lpwstr/>
      </vt:variant>
      <vt:variant>
        <vt:lpwstr>_Toc302549781</vt:lpwstr>
      </vt:variant>
      <vt:variant>
        <vt:i4>1245234</vt:i4>
      </vt:variant>
      <vt:variant>
        <vt:i4>242</vt:i4>
      </vt:variant>
      <vt:variant>
        <vt:i4>0</vt:i4>
      </vt:variant>
      <vt:variant>
        <vt:i4>5</vt:i4>
      </vt:variant>
      <vt:variant>
        <vt:lpwstr/>
      </vt:variant>
      <vt:variant>
        <vt:lpwstr>_Toc302549780</vt:lpwstr>
      </vt:variant>
      <vt:variant>
        <vt:i4>1835058</vt:i4>
      </vt:variant>
      <vt:variant>
        <vt:i4>236</vt:i4>
      </vt:variant>
      <vt:variant>
        <vt:i4>0</vt:i4>
      </vt:variant>
      <vt:variant>
        <vt:i4>5</vt:i4>
      </vt:variant>
      <vt:variant>
        <vt:lpwstr/>
      </vt:variant>
      <vt:variant>
        <vt:lpwstr>_Toc302549779</vt:lpwstr>
      </vt:variant>
      <vt:variant>
        <vt:i4>1835058</vt:i4>
      </vt:variant>
      <vt:variant>
        <vt:i4>230</vt:i4>
      </vt:variant>
      <vt:variant>
        <vt:i4>0</vt:i4>
      </vt:variant>
      <vt:variant>
        <vt:i4>5</vt:i4>
      </vt:variant>
      <vt:variant>
        <vt:lpwstr/>
      </vt:variant>
      <vt:variant>
        <vt:lpwstr>_Toc302549778</vt:lpwstr>
      </vt:variant>
      <vt:variant>
        <vt:i4>1835058</vt:i4>
      </vt:variant>
      <vt:variant>
        <vt:i4>224</vt:i4>
      </vt:variant>
      <vt:variant>
        <vt:i4>0</vt:i4>
      </vt:variant>
      <vt:variant>
        <vt:i4>5</vt:i4>
      </vt:variant>
      <vt:variant>
        <vt:lpwstr/>
      </vt:variant>
      <vt:variant>
        <vt:lpwstr>_Toc302549777</vt:lpwstr>
      </vt:variant>
      <vt:variant>
        <vt:i4>1835058</vt:i4>
      </vt:variant>
      <vt:variant>
        <vt:i4>218</vt:i4>
      </vt:variant>
      <vt:variant>
        <vt:i4>0</vt:i4>
      </vt:variant>
      <vt:variant>
        <vt:i4>5</vt:i4>
      </vt:variant>
      <vt:variant>
        <vt:lpwstr/>
      </vt:variant>
      <vt:variant>
        <vt:lpwstr>_Toc302549776</vt:lpwstr>
      </vt:variant>
      <vt:variant>
        <vt:i4>1835058</vt:i4>
      </vt:variant>
      <vt:variant>
        <vt:i4>212</vt:i4>
      </vt:variant>
      <vt:variant>
        <vt:i4>0</vt:i4>
      </vt:variant>
      <vt:variant>
        <vt:i4>5</vt:i4>
      </vt:variant>
      <vt:variant>
        <vt:lpwstr/>
      </vt:variant>
      <vt:variant>
        <vt:lpwstr>_Toc302549775</vt:lpwstr>
      </vt:variant>
      <vt:variant>
        <vt:i4>1835058</vt:i4>
      </vt:variant>
      <vt:variant>
        <vt:i4>206</vt:i4>
      </vt:variant>
      <vt:variant>
        <vt:i4>0</vt:i4>
      </vt:variant>
      <vt:variant>
        <vt:i4>5</vt:i4>
      </vt:variant>
      <vt:variant>
        <vt:lpwstr/>
      </vt:variant>
      <vt:variant>
        <vt:lpwstr>_Toc302549774</vt:lpwstr>
      </vt:variant>
      <vt:variant>
        <vt:i4>1835058</vt:i4>
      </vt:variant>
      <vt:variant>
        <vt:i4>200</vt:i4>
      </vt:variant>
      <vt:variant>
        <vt:i4>0</vt:i4>
      </vt:variant>
      <vt:variant>
        <vt:i4>5</vt:i4>
      </vt:variant>
      <vt:variant>
        <vt:lpwstr/>
      </vt:variant>
      <vt:variant>
        <vt:lpwstr>_Toc302549773</vt:lpwstr>
      </vt:variant>
      <vt:variant>
        <vt:i4>1835058</vt:i4>
      </vt:variant>
      <vt:variant>
        <vt:i4>194</vt:i4>
      </vt:variant>
      <vt:variant>
        <vt:i4>0</vt:i4>
      </vt:variant>
      <vt:variant>
        <vt:i4>5</vt:i4>
      </vt:variant>
      <vt:variant>
        <vt:lpwstr/>
      </vt:variant>
      <vt:variant>
        <vt:lpwstr>_Toc302549772</vt:lpwstr>
      </vt:variant>
      <vt:variant>
        <vt:i4>1835058</vt:i4>
      </vt:variant>
      <vt:variant>
        <vt:i4>188</vt:i4>
      </vt:variant>
      <vt:variant>
        <vt:i4>0</vt:i4>
      </vt:variant>
      <vt:variant>
        <vt:i4>5</vt:i4>
      </vt:variant>
      <vt:variant>
        <vt:lpwstr/>
      </vt:variant>
      <vt:variant>
        <vt:lpwstr>_Toc302549771</vt:lpwstr>
      </vt:variant>
      <vt:variant>
        <vt:i4>1835058</vt:i4>
      </vt:variant>
      <vt:variant>
        <vt:i4>182</vt:i4>
      </vt:variant>
      <vt:variant>
        <vt:i4>0</vt:i4>
      </vt:variant>
      <vt:variant>
        <vt:i4>5</vt:i4>
      </vt:variant>
      <vt:variant>
        <vt:lpwstr/>
      </vt:variant>
      <vt:variant>
        <vt:lpwstr>_Toc302549770</vt:lpwstr>
      </vt:variant>
      <vt:variant>
        <vt:i4>1900594</vt:i4>
      </vt:variant>
      <vt:variant>
        <vt:i4>176</vt:i4>
      </vt:variant>
      <vt:variant>
        <vt:i4>0</vt:i4>
      </vt:variant>
      <vt:variant>
        <vt:i4>5</vt:i4>
      </vt:variant>
      <vt:variant>
        <vt:lpwstr/>
      </vt:variant>
      <vt:variant>
        <vt:lpwstr>_Toc302549769</vt:lpwstr>
      </vt:variant>
      <vt:variant>
        <vt:i4>1900594</vt:i4>
      </vt:variant>
      <vt:variant>
        <vt:i4>170</vt:i4>
      </vt:variant>
      <vt:variant>
        <vt:i4>0</vt:i4>
      </vt:variant>
      <vt:variant>
        <vt:i4>5</vt:i4>
      </vt:variant>
      <vt:variant>
        <vt:lpwstr/>
      </vt:variant>
      <vt:variant>
        <vt:lpwstr>_Toc302549768</vt:lpwstr>
      </vt:variant>
      <vt:variant>
        <vt:i4>1900594</vt:i4>
      </vt:variant>
      <vt:variant>
        <vt:i4>164</vt:i4>
      </vt:variant>
      <vt:variant>
        <vt:i4>0</vt:i4>
      </vt:variant>
      <vt:variant>
        <vt:i4>5</vt:i4>
      </vt:variant>
      <vt:variant>
        <vt:lpwstr/>
      </vt:variant>
      <vt:variant>
        <vt:lpwstr>_Toc302549767</vt:lpwstr>
      </vt:variant>
      <vt:variant>
        <vt:i4>1900594</vt:i4>
      </vt:variant>
      <vt:variant>
        <vt:i4>158</vt:i4>
      </vt:variant>
      <vt:variant>
        <vt:i4>0</vt:i4>
      </vt:variant>
      <vt:variant>
        <vt:i4>5</vt:i4>
      </vt:variant>
      <vt:variant>
        <vt:lpwstr/>
      </vt:variant>
      <vt:variant>
        <vt:lpwstr>_Toc302549766</vt:lpwstr>
      </vt:variant>
      <vt:variant>
        <vt:i4>1900594</vt:i4>
      </vt:variant>
      <vt:variant>
        <vt:i4>152</vt:i4>
      </vt:variant>
      <vt:variant>
        <vt:i4>0</vt:i4>
      </vt:variant>
      <vt:variant>
        <vt:i4>5</vt:i4>
      </vt:variant>
      <vt:variant>
        <vt:lpwstr/>
      </vt:variant>
      <vt:variant>
        <vt:lpwstr>_Toc302549765</vt:lpwstr>
      </vt:variant>
      <vt:variant>
        <vt:i4>1900594</vt:i4>
      </vt:variant>
      <vt:variant>
        <vt:i4>146</vt:i4>
      </vt:variant>
      <vt:variant>
        <vt:i4>0</vt:i4>
      </vt:variant>
      <vt:variant>
        <vt:i4>5</vt:i4>
      </vt:variant>
      <vt:variant>
        <vt:lpwstr/>
      </vt:variant>
      <vt:variant>
        <vt:lpwstr>_Toc302549764</vt:lpwstr>
      </vt:variant>
      <vt:variant>
        <vt:i4>1900594</vt:i4>
      </vt:variant>
      <vt:variant>
        <vt:i4>140</vt:i4>
      </vt:variant>
      <vt:variant>
        <vt:i4>0</vt:i4>
      </vt:variant>
      <vt:variant>
        <vt:i4>5</vt:i4>
      </vt:variant>
      <vt:variant>
        <vt:lpwstr/>
      </vt:variant>
      <vt:variant>
        <vt:lpwstr>_Toc302549763</vt:lpwstr>
      </vt:variant>
      <vt:variant>
        <vt:i4>1900594</vt:i4>
      </vt:variant>
      <vt:variant>
        <vt:i4>134</vt:i4>
      </vt:variant>
      <vt:variant>
        <vt:i4>0</vt:i4>
      </vt:variant>
      <vt:variant>
        <vt:i4>5</vt:i4>
      </vt:variant>
      <vt:variant>
        <vt:lpwstr/>
      </vt:variant>
      <vt:variant>
        <vt:lpwstr>_Toc302549762</vt:lpwstr>
      </vt:variant>
      <vt:variant>
        <vt:i4>1900594</vt:i4>
      </vt:variant>
      <vt:variant>
        <vt:i4>128</vt:i4>
      </vt:variant>
      <vt:variant>
        <vt:i4>0</vt:i4>
      </vt:variant>
      <vt:variant>
        <vt:i4>5</vt:i4>
      </vt:variant>
      <vt:variant>
        <vt:lpwstr/>
      </vt:variant>
      <vt:variant>
        <vt:lpwstr>_Toc302549761</vt:lpwstr>
      </vt:variant>
      <vt:variant>
        <vt:i4>1900594</vt:i4>
      </vt:variant>
      <vt:variant>
        <vt:i4>122</vt:i4>
      </vt:variant>
      <vt:variant>
        <vt:i4>0</vt:i4>
      </vt:variant>
      <vt:variant>
        <vt:i4>5</vt:i4>
      </vt:variant>
      <vt:variant>
        <vt:lpwstr/>
      </vt:variant>
      <vt:variant>
        <vt:lpwstr>_Toc302549760</vt:lpwstr>
      </vt:variant>
      <vt:variant>
        <vt:i4>1966130</vt:i4>
      </vt:variant>
      <vt:variant>
        <vt:i4>116</vt:i4>
      </vt:variant>
      <vt:variant>
        <vt:i4>0</vt:i4>
      </vt:variant>
      <vt:variant>
        <vt:i4>5</vt:i4>
      </vt:variant>
      <vt:variant>
        <vt:lpwstr/>
      </vt:variant>
      <vt:variant>
        <vt:lpwstr>_Toc302549759</vt:lpwstr>
      </vt:variant>
      <vt:variant>
        <vt:i4>1966130</vt:i4>
      </vt:variant>
      <vt:variant>
        <vt:i4>110</vt:i4>
      </vt:variant>
      <vt:variant>
        <vt:i4>0</vt:i4>
      </vt:variant>
      <vt:variant>
        <vt:i4>5</vt:i4>
      </vt:variant>
      <vt:variant>
        <vt:lpwstr/>
      </vt:variant>
      <vt:variant>
        <vt:lpwstr>_Toc302549758</vt:lpwstr>
      </vt:variant>
      <vt:variant>
        <vt:i4>1966130</vt:i4>
      </vt:variant>
      <vt:variant>
        <vt:i4>104</vt:i4>
      </vt:variant>
      <vt:variant>
        <vt:i4>0</vt:i4>
      </vt:variant>
      <vt:variant>
        <vt:i4>5</vt:i4>
      </vt:variant>
      <vt:variant>
        <vt:lpwstr/>
      </vt:variant>
      <vt:variant>
        <vt:lpwstr>_Toc302549757</vt:lpwstr>
      </vt:variant>
      <vt:variant>
        <vt:i4>1966130</vt:i4>
      </vt:variant>
      <vt:variant>
        <vt:i4>98</vt:i4>
      </vt:variant>
      <vt:variant>
        <vt:i4>0</vt:i4>
      </vt:variant>
      <vt:variant>
        <vt:i4>5</vt:i4>
      </vt:variant>
      <vt:variant>
        <vt:lpwstr/>
      </vt:variant>
      <vt:variant>
        <vt:lpwstr>_Toc302549756</vt:lpwstr>
      </vt:variant>
      <vt:variant>
        <vt:i4>1966130</vt:i4>
      </vt:variant>
      <vt:variant>
        <vt:i4>92</vt:i4>
      </vt:variant>
      <vt:variant>
        <vt:i4>0</vt:i4>
      </vt:variant>
      <vt:variant>
        <vt:i4>5</vt:i4>
      </vt:variant>
      <vt:variant>
        <vt:lpwstr/>
      </vt:variant>
      <vt:variant>
        <vt:lpwstr>_Toc302549755</vt:lpwstr>
      </vt:variant>
      <vt:variant>
        <vt:i4>1966130</vt:i4>
      </vt:variant>
      <vt:variant>
        <vt:i4>86</vt:i4>
      </vt:variant>
      <vt:variant>
        <vt:i4>0</vt:i4>
      </vt:variant>
      <vt:variant>
        <vt:i4>5</vt:i4>
      </vt:variant>
      <vt:variant>
        <vt:lpwstr/>
      </vt:variant>
      <vt:variant>
        <vt:lpwstr>_Toc302549754</vt:lpwstr>
      </vt:variant>
      <vt:variant>
        <vt:i4>1966130</vt:i4>
      </vt:variant>
      <vt:variant>
        <vt:i4>80</vt:i4>
      </vt:variant>
      <vt:variant>
        <vt:i4>0</vt:i4>
      </vt:variant>
      <vt:variant>
        <vt:i4>5</vt:i4>
      </vt:variant>
      <vt:variant>
        <vt:lpwstr/>
      </vt:variant>
      <vt:variant>
        <vt:lpwstr>_Toc302549753</vt:lpwstr>
      </vt:variant>
      <vt:variant>
        <vt:i4>1966130</vt:i4>
      </vt:variant>
      <vt:variant>
        <vt:i4>74</vt:i4>
      </vt:variant>
      <vt:variant>
        <vt:i4>0</vt:i4>
      </vt:variant>
      <vt:variant>
        <vt:i4>5</vt:i4>
      </vt:variant>
      <vt:variant>
        <vt:lpwstr/>
      </vt:variant>
      <vt:variant>
        <vt:lpwstr>_Toc302549752</vt:lpwstr>
      </vt:variant>
      <vt:variant>
        <vt:i4>1966130</vt:i4>
      </vt:variant>
      <vt:variant>
        <vt:i4>68</vt:i4>
      </vt:variant>
      <vt:variant>
        <vt:i4>0</vt:i4>
      </vt:variant>
      <vt:variant>
        <vt:i4>5</vt:i4>
      </vt:variant>
      <vt:variant>
        <vt:lpwstr/>
      </vt:variant>
      <vt:variant>
        <vt:lpwstr>_Toc302549751</vt:lpwstr>
      </vt:variant>
      <vt:variant>
        <vt:i4>1966130</vt:i4>
      </vt:variant>
      <vt:variant>
        <vt:i4>62</vt:i4>
      </vt:variant>
      <vt:variant>
        <vt:i4>0</vt:i4>
      </vt:variant>
      <vt:variant>
        <vt:i4>5</vt:i4>
      </vt:variant>
      <vt:variant>
        <vt:lpwstr/>
      </vt:variant>
      <vt:variant>
        <vt:lpwstr>_Toc302549750</vt:lpwstr>
      </vt:variant>
      <vt:variant>
        <vt:i4>2031666</vt:i4>
      </vt:variant>
      <vt:variant>
        <vt:i4>56</vt:i4>
      </vt:variant>
      <vt:variant>
        <vt:i4>0</vt:i4>
      </vt:variant>
      <vt:variant>
        <vt:i4>5</vt:i4>
      </vt:variant>
      <vt:variant>
        <vt:lpwstr/>
      </vt:variant>
      <vt:variant>
        <vt:lpwstr>_Toc302549749</vt:lpwstr>
      </vt:variant>
      <vt:variant>
        <vt:i4>2031666</vt:i4>
      </vt:variant>
      <vt:variant>
        <vt:i4>50</vt:i4>
      </vt:variant>
      <vt:variant>
        <vt:i4>0</vt:i4>
      </vt:variant>
      <vt:variant>
        <vt:i4>5</vt:i4>
      </vt:variant>
      <vt:variant>
        <vt:lpwstr/>
      </vt:variant>
      <vt:variant>
        <vt:lpwstr>_Toc302549748</vt:lpwstr>
      </vt:variant>
      <vt:variant>
        <vt:i4>2031666</vt:i4>
      </vt:variant>
      <vt:variant>
        <vt:i4>44</vt:i4>
      </vt:variant>
      <vt:variant>
        <vt:i4>0</vt:i4>
      </vt:variant>
      <vt:variant>
        <vt:i4>5</vt:i4>
      </vt:variant>
      <vt:variant>
        <vt:lpwstr/>
      </vt:variant>
      <vt:variant>
        <vt:lpwstr>_Toc302549747</vt:lpwstr>
      </vt:variant>
      <vt:variant>
        <vt:i4>2031666</vt:i4>
      </vt:variant>
      <vt:variant>
        <vt:i4>38</vt:i4>
      </vt:variant>
      <vt:variant>
        <vt:i4>0</vt:i4>
      </vt:variant>
      <vt:variant>
        <vt:i4>5</vt:i4>
      </vt:variant>
      <vt:variant>
        <vt:lpwstr/>
      </vt:variant>
      <vt:variant>
        <vt:lpwstr>_Toc302549746</vt:lpwstr>
      </vt:variant>
      <vt:variant>
        <vt:i4>2031666</vt:i4>
      </vt:variant>
      <vt:variant>
        <vt:i4>32</vt:i4>
      </vt:variant>
      <vt:variant>
        <vt:i4>0</vt:i4>
      </vt:variant>
      <vt:variant>
        <vt:i4>5</vt:i4>
      </vt:variant>
      <vt:variant>
        <vt:lpwstr/>
      </vt:variant>
      <vt:variant>
        <vt:lpwstr>_Toc302549745</vt:lpwstr>
      </vt:variant>
      <vt:variant>
        <vt:i4>2031666</vt:i4>
      </vt:variant>
      <vt:variant>
        <vt:i4>26</vt:i4>
      </vt:variant>
      <vt:variant>
        <vt:i4>0</vt:i4>
      </vt:variant>
      <vt:variant>
        <vt:i4>5</vt:i4>
      </vt:variant>
      <vt:variant>
        <vt:lpwstr/>
      </vt:variant>
      <vt:variant>
        <vt:lpwstr>_Toc302549744</vt:lpwstr>
      </vt:variant>
      <vt:variant>
        <vt:i4>2031666</vt:i4>
      </vt:variant>
      <vt:variant>
        <vt:i4>20</vt:i4>
      </vt:variant>
      <vt:variant>
        <vt:i4>0</vt:i4>
      </vt:variant>
      <vt:variant>
        <vt:i4>5</vt:i4>
      </vt:variant>
      <vt:variant>
        <vt:lpwstr/>
      </vt:variant>
      <vt:variant>
        <vt:lpwstr>_Toc302549743</vt:lpwstr>
      </vt:variant>
      <vt:variant>
        <vt:i4>2031666</vt:i4>
      </vt:variant>
      <vt:variant>
        <vt:i4>14</vt:i4>
      </vt:variant>
      <vt:variant>
        <vt:i4>0</vt:i4>
      </vt:variant>
      <vt:variant>
        <vt:i4>5</vt:i4>
      </vt:variant>
      <vt:variant>
        <vt:lpwstr/>
      </vt:variant>
      <vt:variant>
        <vt:lpwstr>_Toc302549742</vt:lpwstr>
      </vt:variant>
      <vt:variant>
        <vt:i4>2031666</vt:i4>
      </vt:variant>
      <vt:variant>
        <vt:i4>8</vt:i4>
      </vt:variant>
      <vt:variant>
        <vt:i4>0</vt:i4>
      </vt:variant>
      <vt:variant>
        <vt:i4>5</vt:i4>
      </vt:variant>
      <vt:variant>
        <vt:lpwstr/>
      </vt:variant>
      <vt:variant>
        <vt:lpwstr>_Toc302549741</vt:lpwstr>
      </vt:variant>
      <vt:variant>
        <vt:i4>2031666</vt:i4>
      </vt:variant>
      <vt:variant>
        <vt:i4>2</vt:i4>
      </vt:variant>
      <vt:variant>
        <vt:i4>0</vt:i4>
      </vt:variant>
      <vt:variant>
        <vt:i4>5</vt:i4>
      </vt:variant>
      <vt:variant>
        <vt:lpwstr/>
      </vt:variant>
      <vt:variant>
        <vt:lpwstr>_Toc302549740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7100 82.71329-1-R5 OPSM Test Plan</dc:title>
  <dc:subject>Test Plan</dc:subject>
  <dc:creator>Testing Group</dc:creator>
  <cp:lastModifiedBy>Wu, Peipei</cp:lastModifiedBy>
  <cp:revision>18</cp:revision>
  <cp:lastPrinted>2018-12-20T01:27:00Z</cp:lastPrinted>
  <dcterms:created xsi:type="dcterms:W3CDTF">2019-07-22T06:15:00Z</dcterms:created>
  <dcterms:modified xsi:type="dcterms:W3CDTF">2026-04-16T06:18:00Z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2052-6.5.0.1966</vt:lpwstr>
  </property>
</Properties>
</file>